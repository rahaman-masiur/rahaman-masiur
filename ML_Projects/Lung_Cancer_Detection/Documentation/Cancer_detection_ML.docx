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CB4A9" w14:textId="7C000784" w:rsidR="002B0027" w:rsidRPr="009001D0" w:rsidRDefault="009001D0" w:rsidP="00BA09FA">
      <w:pPr>
        <w:ind w:left="360"/>
        <w:jc w:val="center"/>
        <w:rPr>
          <w:rFonts w:ascii="Times New Roman" w:eastAsia="Calibri" w:hAnsi="Times New Roman" w:cs="Times New Roman"/>
          <w:b/>
          <w:bCs/>
          <w:color w:val="000000"/>
          <w:sz w:val="43"/>
          <w:szCs w:val="43"/>
        </w:rPr>
      </w:pPr>
      <w:r w:rsidRPr="009001D0">
        <w:rPr>
          <w:rFonts w:ascii="Times New Roman" w:eastAsia="Calibri" w:hAnsi="Times New Roman" w:cs="Times New Roman"/>
          <w:b/>
          <w:bCs/>
          <w:color w:val="000000"/>
          <w:sz w:val="43"/>
          <w:szCs w:val="43"/>
        </w:rPr>
        <w:t>LUNG CANCER DETECTION USING MACHINE LEARNING</w:t>
      </w:r>
    </w:p>
    <w:p w14:paraId="3A8BB6D9" w14:textId="77777777" w:rsidR="002B0027" w:rsidRPr="00BA09FA" w:rsidRDefault="002B0027" w:rsidP="00BA09FA">
      <w:pPr>
        <w:ind w:left="360"/>
        <w:jc w:val="center"/>
        <w:rPr>
          <w:rFonts w:ascii="Times New Roman" w:eastAsia="Calibri" w:hAnsi="Times New Roman" w:cs="Times New Roman"/>
          <w:b/>
          <w:bCs/>
          <w:color w:val="000000"/>
          <w:sz w:val="28"/>
          <w:szCs w:val="28"/>
        </w:rPr>
      </w:pPr>
    </w:p>
    <w:p w14:paraId="1D7D65F8" w14:textId="7CECD47D" w:rsidR="002B0027" w:rsidRPr="00BA09FA" w:rsidRDefault="002B0027" w:rsidP="00D0300C">
      <w:pPr>
        <w:ind w:left="360"/>
        <w:jc w:val="center"/>
        <w:rPr>
          <w:rFonts w:ascii="Times New Roman" w:eastAsia="Calibri" w:hAnsi="Times New Roman" w:cs="Times New Roman"/>
          <w:b/>
          <w:bCs/>
          <w:color w:val="000000"/>
          <w:sz w:val="28"/>
          <w:szCs w:val="28"/>
        </w:rPr>
      </w:pPr>
      <w:r w:rsidRPr="00BA09FA">
        <w:rPr>
          <w:rFonts w:ascii="Times New Roman" w:eastAsia="Calibri" w:hAnsi="Times New Roman" w:cs="Times New Roman"/>
          <w:b/>
          <w:bCs/>
          <w:color w:val="000000"/>
          <w:sz w:val="28"/>
          <w:szCs w:val="28"/>
        </w:rPr>
        <w:t>A Project Report</w:t>
      </w:r>
    </w:p>
    <w:p w14:paraId="6EBDA173" w14:textId="0AA13961" w:rsidR="002B0027" w:rsidRPr="00BA09FA" w:rsidRDefault="002B0027" w:rsidP="00D0300C">
      <w:pPr>
        <w:jc w:val="center"/>
        <w:rPr>
          <w:rFonts w:ascii="Times New Roman" w:eastAsia="Calibri" w:hAnsi="Times New Roman" w:cs="Times New Roman"/>
          <w:b/>
          <w:bCs/>
          <w:i/>
          <w:iCs/>
          <w:color w:val="000000"/>
          <w:sz w:val="28"/>
          <w:szCs w:val="28"/>
        </w:rPr>
      </w:pPr>
      <w:r w:rsidRPr="00BA09FA">
        <w:rPr>
          <w:rFonts w:ascii="Times New Roman" w:eastAsia="Calibri" w:hAnsi="Times New Roman" w:cs="Times New Roman"/>
          <w:b/>
          <w:bCs/>
          <w:i/>
          <w:iCs/>
          <w:color w:val="000000"/>
          <w:sz w:val="28"/>
          <w:szCs w:val="28"/>
        </w:rPr>
        <w:t>In the partial fulfillment of the award of the degree of</w:t>
      </w:r>
    </w:p>
    <w:p w14:paraId="7BE7A81E" w14:textId="77777777" w:rsidR="002B0027" w:rsidRPr="00BA09FA" w:rsidRDefault="002B0027" w:rsidP="00BA09FA">
      <w:pPr>
        <w:jc w:val="center"/>
        <w:rPr>
          <w:rFonts w:ascii="Times New Roman" w:eastAsia="Calibri" w:hAnsi="Times New Roman" w:cs="Times New Roman"/>
          <w:b/>
          <w:bCs/>
          <w:i/>
          <w:iCs/>
          <w:color w:val="000000"/>
        </w:rPr>
      </w:pPr>
    </w:p>
    <w:p w14:paraId="0129841C" w14:textId="6622F8C1" w:rsidR="002B0027" w:rsidRPr="00BA09FA" w:rsidRDefault="002B0027" w:rsidP="00BA09FA">
      <w:pPr>
        <w:pStyle w:val="Heading5"/>
        <w:jc w:val="center"/>
        <w:rPr>
          <w:rFonts w:ascii="Times New Roman" w:eastAsia="Calibri" w:hAnsi="Times New Roman" w:cs="Times New Roman"/>
          <w:b/>
          <w:bCs/>
          <w:color w:val="000000"/>
          <w:sz w:val="40"/>
          <w:szCs w:val="40"/>
        </w:rPr>
      </w:pPr>
      <w:r w:rsidRPr="00BA09FA">
        <w:rPr>
          <w:rFonts w:ascii="Times New Roman" w:eastAsia="Calibri" w:hAnsi="Times New Roman" w:cs="Times New Roman"/>
          <w:b/>
          <w:bCs/>
          <w:color w:val="000000"/>
          <w:sz w:val="40"/>
          <w:szCs w:val="40"/>
        </w:rPr>
        <w:t>BCA</w:t>
      </w:r>
    </w:p>
    <w:p w14:paraId="7B962688" w14:textId="5998492D" w:rsidR="002B0027" w:rsidRPr="00BA09FA" w:rsidRDefault="002B0027" w:rsidP="00BA09FA">
      <w:pPr>
        <w:pStyle w:val="Heading5"/>
        <w:jc w:val="center"/>
        <w:rPr>
          <w:rFonts w:ascii="Times New Roman" w:eastAsia="Calibri" w:hAnsi="Times New Roman" w:cs="Times New Roman"/>
          <w:color w:val="000000"/>
        </w:rPr>
      </w:pPr>
      <w:r w:rsidRPr="00BA09FA">
        <w:rPr>
          <w:rFonts w:ascii="Times New Roman" w:eastAsia="Calibri" w:hAnsi="Times New Roman" w:cs="Times New Roman"/>
          <w:color w:val="000000"/>
        </w:rPr>
        <w:t>at</w:t>
      </w:r>
    </w:p>
    <w:p w14:paraId="4A511C64" w14:textId="77777777" w:rsidR="002B0027" w:rsidRPr="00BA09FA" w:rsidRDefault="002B0027" w:rsidP="00BA09FA">
      <w:pPr>
        <w:jc w:val="center"/>
        <w:rPr>
          <w:rFonts w:ascii="Times New Roman" w:eastAsia="Calibri" w:hAnsi="Times New Roman" w:cs="Times New Roman"/>
          <w:b/>
          <w:bCs/>
          <w:color w:val="000000"/>
          <w:sz w:val="48"/>
          <w:szCs w:val="48"/>
        </w:rPr>
      </w:pPr>
      <w:r w:rsidRPr="00BA09FA">
        <w:rPr>
          <w:rFonts w:ascii="Times New Roman" w:eastAsia="Calibri" w:hAnsi="Times New Roman" w:cs="Times New Roman"/>
          <w:b/>
          <w:bCs/>
          <w:color w:val="000000"/>
          <w:sz w:val="48"/>
          <w:szCs w:val="48"/>
        </w:rPr>
        <w:t>Ardent Computech Pvt. Ltd</w:t>
      </w:r>
    </w:p>
    <w:p w14:paraId="24BAF6A1" w14:textId="77777777" w:rsidR="002B0027" w:rsidRPr="00BA09FA" w:rsidRDefault="002B0027" w:rsidP="00BA09FA">
      <w:pPr>
        <w:ind w:left="360"/>
        <w:jc w:val="center"/>
        <w:rPr>
          <w:rFonts w:ascii="Times New Roman" w:eastAsia="Calibri" w:hAnsi="Times New Roman" w:cs="Times New Roman"/>
          <w:color w:val="000000"/>
        </w:rPr>
      </w:pPr>
    </w:p>
    <w:p w14:paraId="33945136" w14:textId="77777777" w:rsidR="002B0027" w:rsidRPr="00BA09FA" w:rsidRDefault="002B0027" w:rsidP="00BA09FA">
      <w:pPr>
        <w:jc w:val="center"/>
        <w:rPr>
          <w:rFonts w:ascii="Times New Roman" w:eastAsia="Calibri" w:hAnsi="Times New Roman" w:cs="Times New Roman"/>
          <w:color w:val="000000"/>
        </w:rPr>
      </w:pPr>
      <w:r w:rsidRPr="00BA09FA">
        <w:rPr>
          <w:rFonts w:ascii="Times New Roman" w:eastAsia="Calibri" w:hAnsi="Times New Roman" w:cs="Times New Roman"/>
          <w:noProof/>
          <w:color w:val="000000"/>
        </w:rPr>
        <w:drawing>
          <wp:inline distT="114300" distB="114300" distL="114300" distR="114300" wp14:anchorId="3D54671A" wp14:editId="6A04245D">
            <wp:extent cx="1515471" cy="1501725"/>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l="13455" t="13644" r="13347" b="13617"/>
                    <a:stretch>
                      <a:fillRect/>
                    </a:stretch>
                  </pic:blipFill>
                  <pic:spPr>
                    <a:xfrm>
                      <a:off x="0" y="0"/>
                      <a:ext cx="1515471" cy="1501725"/>
                    </a:xfrm>
                    <a:prstGeom prst="rect">
                      <a:avLst/>
                    </a:prstGeom>
                    <a:ln/>
                  </pic:spPr>
                </pic:pic>
              </a:graphicData>
            </a:graphic>
          </wp:inline>
        </w:drawing>
      </w:r>
    </w:p>
    <w:p w14:paraId="5BFC4C79" w14:textId="77777777" w:rsidR="002B0027" w:rsidRPr="00BA09FA" w:rsidRDefault="002B0027" w:rsidP="00BA09FA">
      <w:pPr>
        <w:pStyle w:val="Heading6"/>
        <w:jc w:val="center"/>
        <w:rPr>
          <w:rFonts w:ascii="Times New Roman" w:eastAsia="Calibri" w:hAnsi="Times New Roman" w:cs="Times New Roman"/>
          <w:b/>
          <w:bCs/>
          <w:i/>
          <w:iCs/>
          <w:color w:val="000000"/>
          <w:sz w:val="28"/>
          <w:szCs w:val="28"/>
        </w:rPr>
      </w:pPr>
      <w:r w:rsidRPr="00BA09FA">
        <w:rPr>
          <w:rFonts w:ascii="Times New Roman" w:eastAsia="Calibri" w:hAnsi="Times New Roman" w:cs="Times New Roman"/>
          <w:b/>
          <w:bCs/>
          <w:i/>
          <w:iCs/>
          <w:color w:val="000000"/>
          <w:sz w:val="28"/>
          <w:szCs w:val="28"/>
        </w:rPr>
        <w:t>Submitted by</w:t>
      </w:r>
    </w:p>
    <w:p w14:paraId="790E9F36" w14:textId="77777777" w:rsidR="002B0027" w:rsidRPr="00BA09FA" w:rsidRDefault="002B0027" w:rsidP="00BA09FA">
      <w:pPr>
        <w:ind w:left="360"/>
        <w:jc w:val="center"/>
        <w:rPr>
          <w:rFonts w:ascii="Times New Roman" w:eastAsia="Calibri" w:hAnsi="Times New Roman" w:cs="Times New Roman"/>
          <w:color w:val="000000"/>
        </w:rPr>
      </w:pPr>
    </w:p>
    <w:p w14:paraId="688D7F04" w14:textId="79A0F314" w:rsidR="00852D0D" w:rsidRPr="00BA09FA" w:rsidRDefault="008A3035" w:rsidP="00BA09FA">
      <w:pPr>
        <w:jc w:val="center"/>
        <w:rPr>
          <w:rFonts w:ascii="Times New Roman" w:eastAsia="Calibri" w:hAnsi="Times New Roman" w:cs="Times New Roman"/>
          <w:b/>
          <w:bCs/>
          <w:color w:val="000000"/>
          <w:sz w:val="36"/>
          <w:szCs w:val="36"/>
        </w:rPr>
      </w:pPr>
      <w:r w:rsidRPr="00BA09FA">
        <w:rPr>
          <w:rFonts w:ascii="Times New Roman" w:eastAsia="Calibri" w:hAnsi="Times New Roman" w:cs="Times New Roman"/>
          <w:b/>
          <w:bCs/>
          <w:color w:val="000000"/>
          <w:sz w:val="36"/>
          <w:szCs w:val="36"/>
        </w:rPr>
        <w:t>MASIUR RAHAMAN</w:t>
      </w:r>
    </w:p>
    <w:p w14:paraId="3A7B569F" w14:textId="5DA5C6C4" w:rsidR="00852D0D" w:rsidRPr="00BA09FA" w:rsidRDefault="00852D0D" w:rsidP="00BA09FA">
      <w:pPr>
        <w:jc w:val="center"/>
        <w:rPr>
          <w:rFonts w:ascii="Times New Roman" w:eastAsia="Calibri" w:hAnsi="Times New Roman" w:cs="Times New Roman"/>
          <w:b/>
          <w:bCs/>
          <w:color w:val="000000"/>
          <w:sz w:val="36"/>
          <w:szCs w:val="36"/>
        </w:rPr>
      </w:pPr>
      <w:r w:rsidRPr="00BA09FA">
        <w:rPr>
          <w:rFonts w:ascii="Times New Roman" w:eastAsia="Calibri" w:hAnsi="Times New Roman" w:cs="Times New Roman"/>
          <w:b/>
          <w:bCs/>
          <w:color w:val="000000"/>
          <w:sz w:val="36"/>
          <w:szCs w:val="36"/>
        </w:rPr>
        <w:t>UTSHA PAUL</w:t>
      </w:r>
    </w:p>
    <w:p w14:paraId="65A6FAD5" w14:textId="344CDCE2" w:rsidR="00852D0D" w:rsidRPr="00BA09FA" w:rsidRDefault="00852D0D" w:rsidP="00BA09FA">
      <w:pPr>
        <w:jc w:val="center"/>
        <w:rPr>
          <w:rFonts w:ascii="Times New Roman" w:eastAsia="Calibri" w:hAnsi="Times New Roman" w:cs="Times New Roman"/>
          <w:b/>
          <w:bCs/>
          <w:color w:val="000000"/>
          <w:sz w:val="36"/>
          <w:szCs w:val="36"/>
        </w:rPr>
      </w:pPr>
      <w:r w:rsidRPr="00BA09FA">
        <w:rPr>
          <w:rFonts w:ascii="Times New Roman" w:eastAsia="Calibri" w:hAnsi="Times New Roman" w:cs="Times New Roman"/>
          <w:b/>
          <w:bCs/>
          <w:color w:val="000000"/>
          <w:sz w:val="36"/>
          <w:szCs w:val="36"/>
        </w:rPr>
        <w:t>SAIMA KHATOON</w:t>
      </w:r>
    </w:p>
    <w:p w14:paraId="5D32050F" w14:textId="1E2B033A" w:rsidR="00852D0D" w:rsidRPr="00BA09FA" w:rsidRDefault="00852D0D" w:rsidP="00BA09FA">
      <w:pPr>
        <w:jc w:val="center"/>
        <w:rPr>
          <w:rFonts w:ascii="Times New Roman" w:eastAsia="Calibri" w:hAnsi="Times New Roman" w:cs="Times New Roman"/>
          <w:b/>
          <w:bCs/>
          <w:color w:val="000000"/>
          <w:sz w:val="36"/>
          <w:szCs w:val="36"/>
        </w:rPr>
      </w:pPr>
      <w:r w:rsidRPr="00BA09FA">
        <w:rPr>
          <w:rFonts w:ascii="Times New Roman" w:eastAsia="Calibri" w:hAnsi="Times New Roman" w:cs="Times New Roman"/>
          <w:b/>
          <w:bCs/>
          <w:color w:val="000000"/>
          <w:sz w:val="36"/>
          <w:szCs w:val="36"/>
        </w:rPr>
        <w:t>JEET PAUL</w:t>
      </w:r>
    </w:p>
    <w:p w14:paraId="0ACA4B4D" w14:textId="77777777" w:rsidR="002B0027" w:rsidRPr="00BA09FA" w:rsidRDefault="002B0027" w:rsidP="00BA09FA">
      <w:pPr>
        <w:jc w:val="center"/>
        <w:rPr>
          <w:rFonts w:ascii="Times New Roman" w:eastAsia="Calibri" w:hAnsi="Times New Roman" w:cs="Times New Roman"/>
          <w:color w:val="000000"/>
        </w:rPr>
      </w:pPr>
    </w:p>
    <w:p w14:paraId="0DB77688" w14:textId="77777777" w:rsidR="002B0027" w:rsidRPr="00BA09FA" w:rsidRDefault="002B0027" w:rsidP="00BA09FA">
      <w:pPr>
        <w:jc w:val="center"/>
        <w:rPr>
          <w:rFonts w:ascii="Times New Roman" w:eastAsia="Calibri" w:hAnsi="Times New Roman" w:cs="Times New Roman"/>
          <w:b/>
          <w:bCs/>
          <w:color w:val="000000"/>
        </w:rPr>
      </w:pPr>
    </w:p>
    <w:p w14:paraId="6638C1D3" w14:textId="66ADFEFE" w:rsidR="002B0027" w:rsidRPr="00BA09FA" w:rsidRDefault="00852D0D" w:rsidP="00BA09FA">
      <w:pPr>
        <w:jc w:val="center"/>
        <w:rPr>
          <w:rFonts w:ascii="Times New Roman" w:eastAsia="Calibri" w:hAnsi="Times New Roman" w:cs="Times New Roman"/>
        </w:rPr>
      </w:pPr>
      <w:r w:rsidRPr="00BA09FA">
        <w:rPr>
          <w:rFonts w:ascii="Times New Roman" w:eastAsia="Calibri" w:hAnsi="Times New Roman" w:cs="Times New Roman"/>
          <w:noProof/>
        </w:rPr>
        <w:drawing>
          <wp:inline distT="0" distB="0" distL="0" distR="0" wp14:anchorId="39B1DE39" wp14:editId="5FD5BD57">
            <wp:extent cx="1447800" cy="1452339"/>
            <wp:effectExtent l="0" t="0" r="0" b="0"/>
            <wp:docPr id="11410439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43978" name="Picture 1141043978"/>
                    <pic:cNvPicPr/>
                  </pic:nvPicPr>
                  <pic:blipFill>
                    <a:blip r:embed="rId12">
                      <a:extLst>
                        <a:ext uri="{28A0092B-C50C-407E-A947-70E740481C1C}">
                          <a14:useLocalDpi xmlns:a14="http://schemas.microsoft.com/office/drawing/2010/main" val="0"/>
                        </a:ext>
                      </a:extLst>
                    </a:blip>
                    <a:stretch>
                      <a:fillRect/>
                    </a:stretch>
                  </pic:blipFill>
                  <pic:spPr>
                    <a:xfrm>
                      <a:off x="0" y="0"/>
                      <a:ext cx="1466224" cy="1470821"/>
                    </a:xfrm>
                    <a:prstGeom prst="rect">
                      <a:avLst/>
                    </a:prstGeom>
                  </pic:spPr>
                </pic:pic>
              </a:graphicData>
            </a:graphic>
          </wp:inline>
        </w:drawing>
      </w:r>
    </w:p>
    <w:p w14:paraId="2A70B76F" w14:textId="77777777" w:rsidR="002B0027" w:rsidRPr="00BA09FA" w:rsidRDefault="002B0027" w:rsidP="00BA09FA">
      <w:pPr>
        <w:jc w:val="center"/>
        <w:rPr>
          <w:rFonts w:ascii="Times New Roman" w:eastAsia="Calibri" w:hAnsi="Times New Roman" w:cs="Times New Roman"/>
          <w:color w:val="000000"/>
        </w:rPr>
      </w:pPr>
    </w:p>
    <w:p w14:paraId="4139F9DC" w14:textId="4308337C" w:rsidR="002B0027" w:rsidRPr="009001D0" w:rsidRDefault="008A3035" w:rsidP="00F335DA">
      <w:pPr>
        <w:jc w:val="center"/>
        <w:rPr>
          <w:rFonts w:ascii="Times New Roman" w:eastAsia="Calibri" w:hAnsi="Times New Roman" w:cs="Times New Roman"/>
          <w:b/>
          <w:bCs/>
          <w:color w:val="000000"/>
          <w:sz w:val="44"/>
          <w:szCs w:val="44"/>
        </w:rPr>
      </w:pPr>
      <w:r w:rsidRPr="009001D0">
        <w:rPr>
          <w:rFonts w:ascii="Times New Roman" w:eastAsia="Calibri" w:hAnsi="Times New Roman" w:cs="Times New Roman"/>
          <w:b/>
          <w:bCs/>
          <w:color w:val="000000"/>
          <w:sz w:val="44"/>
          <w:szCs w:val="44"/>
        </w:rPr>
        <w:t>SWAMI VIVEKANANDA UNIVERSITY</w:t>
      </w:r>
    </w:p>
    <w:p w14:paraId="68335346" w14:textId="77777777" w:rsidR="002B0027" w:rsidRPr="00BA09FA" w:rsidRDefault="002B0027">
      <w:pPr>
        <w:ind w:left="360"/>
        <w:jc w:val="center"/>
        <w:rPr>
          <w:rFonts w:ascii="Times New Roman" w:eastAsia="Calibri" w:hAnsi="Times New Roman" w:cs="Times New Roman"/>
          <w:color w:val="000000"/>
        </w:rPr>
      </w:pPr>
    </w:p>
    <w:p w14:paraId="0BC126B9" w14:textId="77777777" w:rsidR="002B0027" w:rsidRPr="00BA09FA" w:rsidRDefault="002B0027" w:rsidP="00852D0D">
      <w:pPr>
        <w:rPr>
          <w:rFonts w:ascii="Times New Roman" w:eastAsia="Calibri" w:hAnsi="Times New Roman" w:cs="Times New Roman"/>
          <w:b/>
          <w:bCs/>
          <w:color w:val="000000"/>
        </w:rPr>
      </w:pPr>
    </w:p>
    <w:p w14:paraId="0BF74746" w14:textId="77777777" w:rsidR="002B0027" w:rsidRPr="00BA09FA" w:rsidRDefault="002B0027">
      <w:pPr>
        <w:rPr>
          <w:rFonts w:ascii="Times New Roman" w:eastAsia="Calibri" w:hAnsi="Times New Roman" w:cs="Times New Roman"/>
          <w:color w:val="000000"/>
        </w:rPr>
      </w:pPr>
    </w:p>
    <w:p w14:paraId="52B17B22" w14:textId="77777777" w:rsidR="002B0027" w:rsidRPr="00BA09FA" w:rsidRDefault="002B0027">
      <w:pPr>
        <w:rPr>
          <w:rFonts w:ascii="Times New Roman" w:eastAsia="Calibri" w:hAnsi="Times New Roman" w:cs="Times New Roman"/>
          <w:color w:val="000000"/>
        </w:rPr>
      </w:pPr>
    </w:p>
    <w:p w14:paraId="28760785" w14:textId="77777777" w:rsidR="002B0027" w:rsidRPr="00BA09FA" w:rsidRDefault="002B0027">
      <w:pPr>
        <w:ind w:left="360"/>
        <w:jc w:val="center"/>
        <w:rPr>
          <w:rFonts w:ascii="Times New Roman" w:eastAsia="Calibri" w:hAnsi="Times New Roman" w:cs="Times New Roman"/>
          <w:color w:val="000000"/>
        </w:rPr>
      </w:pPr>
      <w:r w:rsidRPr="00BA09FA">
        <w:rPr>
          <w:rFonts w:ascii="Times New Roman" w:eastAsia="Calibri" w:hAnsi="Times New Roman" w:cs="Times New Roman"/>
          <w:noProof/>
          <w:color w:val="000000"/>
        </w:rPr>
        <w:drawing>
          <wp:inline distT="114300" distB="114300" distL="114300" distR="114300" wp14:anchorId="3BF3EE69" wp14:editId="180DF7D5">
            <wp:extent cx="1515471" cy="150172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l="13455" t="13644" r="13347" b="13617"/>
                    <a:stretch>
                      <a:fillRect/>
                    </a:stretch>
                  </pic:blipFill>
                  <pic:spPr>
                    <a:xfrm>
                      <a:off x="0" y="0"/>
                      <a:ext cx="1515471" cy="1501725"/>
                    </a:xfrm>
                    <a:prstGeom prst="rect">
                      <a:avLst/>
                    </a:prstGeom>
                    <a:ln/>
                  </pic:spPr>
                </pic:pic>
              </a:graphicData>
            </a:graphic>
          </wp:inline>
        </w:drawing>
      </w:r>
    </w:p>
    <w:p w14:paraId="530B50E8" w14:textId="77777777" w:rsidR="002B0027" w:rsidRPr="00BA09FA" w:rsidRDefault="002B0027">
      <w:pPr>
        <w:jc w:val="center"/>
        <w:rPr>
          <w:rFonts w:ascii="Times New Roman" w:eastAsia="Calibri" w:hAnsi="Times New Roman" w:cs="Times New Roman"/>
          <w:b/>
          <w:bCs/>
          <w:color w:val="000000"/>
        </w:rPr>
      </w:pPr>
    </w:p>
    <w:p w14:paraId="742BBB14" w14:textId="77777777" w:rsidR="002B0027" w:rsidRPr="00BA09FA" w:rsidRDefault="002B0027">
      <w:pPr>
        <w:spacing w:line="360" w:lineRule="auto"/>
        <w:jc w:val="center"/>
        <w:rPr>
          <w:rFonts w:ascii="Times New Roman" w:eastAsia="Calibri" w:hAnsi="Times New Roman" w:cs="Times New Roman"/>
          <w:b/>
          <w:bCs/>
          <w:sz w:val="40"/>
          <w:szCs w:val="40"/>
        </w:rPr>
      </w:pPr>
      <w:r w:rsidRPr="00BA09FA">
        <w:rPr>
          <w:rFonts w:ascii="Times New Roman" w:eastAsia="Calibri" w:hAnsi="Times New Roman" w:cs="Times New Roman"/>
          <w:b/>
          <w:bCs/>
          <w:sz w:val="40"/>
          <w:szCs w:val="40"/>
        </w:rPr>
        <w:t>Certificate from the Mentor</w:t>
      </w:r>
    </w:p>
    <w:p w14:paraId="4CB4F68F" w14:textId="77777777" w:rsidR="002B0027" w:rsidRPr="00BA09FA" w:rsidRDefault="002B0027" w:rsidP="00DF02AF">
      <w:pPr>
        <w:spacing w:line="360" w:lineRule="auto"/>
        <w:rPr>
          <w:rFonts w:ascii="Times New Roman" w:eastAsia="Calibri" w:hAnsi="Times New Roman" w:cs="Times New Roman"/>
          <w:sz w:val="28"/>
          <w:szCs w:val="28"/>
        </w:rPr>
      </w:pPr>
    </w:p>
    <w:p w14:paraId="5563B55F" w14:textId="7DE23FD6" w:rsidR="002B0027" w:rsidRPr="00BA09FA" w:rsidRDefault="002B0027" w:rsidP="00BA09FA">
      <w:pPr>
        <w:spacing w:line="276" w:lineRule="auto"/>
        <w:ind w:left="360"/>
        <w:rPr>
          <w:rFonts w:ascii="Times New Roman" w:eastAsia="Calibri" w:hAnsi="Times New Roman" w:cs="Times New Roman"/>
          <w:sz w:val="28"/>
          <w:szCs w:val="28"/>
        </w:rPr>
      </w:pPr>
      <w:r w:rsidRPr="00BA09FA">
        <w:rPr>
          <w:rFonts w:ascii="Times New Roman" w:eastAsia="Calibri" w:hAnsi="Times New Roman" w:cs="Times New Roman"/>
          <w:sz w:val="28"/>
          <w:szCs w:val="28"/>
        </w:rPr>
        <w:t xml:space="preserve">This is to certify that </w:t>
      </w:r>
      <w:r w:rsidR="00DF02AF" w:rsidRPr="00BA09FA">
        <w:rPr>
          <w:rFonts w:ascii="Times New Roman" w:eastAsia="Calibri" w:hAnsi="Times New Roman" w:cs="Times New Roman"/>
          <w:b/>
          <w:bCs/>
          <w:sz w:val="28"/>
          <w:szCs w:val="28"/>
        </w:rPr>
        <w:t xml:space="preserve">Masiur Rahaman, Utsha Paul, Saima Khatoon and Jeet Paul </w:t>
      </w:r>
      <w:r w:rsidRPr="00BA09FA">
        <w:rPr>
          <w:rFonts w:ascii="Times New Roman" w:eastAsia="Calibri" w:hAnsi="Times New Roman" w:cs="Times New Roman"/>
          <w:sz w:val="28"/>
          <w:szCs w:val="28"/>
        </w:rPr>
        <w:t>has completed the project titled</w:t>
      </w:r>
      <w:r w:rsidR="00DF02AF" w:rsidRPr="00BA09FA">
        <w:rPr>
          <w:rFonts w:ascii="Times New Roman" w:eastAsia="Calibri" w:hAnsi="Times New Roman" w:cs="Times New Roman"/>
          <w:sz w:val="28"/>
          <w:szCs w:val="28"/>
        </w:rPr>
        <w:t xml:space="preserve"> </w:t>
      </w:r>
      <w:r w:rsidR="00DF02AF" w:rsidRPr="00BA09FA">
        <w:rPr>
          <w:rFonts w:ascii="Times New Roman" w:eastAsia="Calibri" w:hAnsi="Times New Roman" w:cs="Times New Roman"/>
          <w:b/>
          <w:bCs/>
          <w:color w:val="000000"/>
          <w:sz w:val="28"/>
          <w:szCs w:val="28"/>
        </w:rPr>
        <w:t>Lung Cancer Detection using Machine Learning</w:t>
      </w:r>
      <w:r w:rsidR="00CA75A6" w:rsidRPr="00BA09FA">
        <w:rPr>
          <w:rFonts w:ascii="Times New Roman" w:eastAsia="Calibri" w:hAnsi="Times New Roman" w:cs="Times New Roman"/>
          <w:b/>
          <w:bCs/>
          <w:color w:val="000000"/>
          <w:sz w:val="28"/>
          <w:szCs w:val="28"/>
        </w:rPr>
        <w:t xml:space="preserve"> </w:t>
      </w:r>
      <w:r w:rsidRPr="00BA09FA">
        <w:rPr>
          <w:rFonts w:ascii="Times New Roman" w:eastAsia="Calibri" w:hAnsi="Times New Roman" w:cs="Times New Roman"/>
          <w:sz w:val="28"/>
          <w:szCs w:val="28"/>
        </w:rPr>
        <w:t xml:space="preserve">under my supervision during the period from </w:t>
      </w:r>
      <w:r w:rsidR="00CA75A6" w:rsidRPr="00BA09FA">
        <w:rPr>
          <w:rFonts w:ascii="Times New Roman" w:eastAsia="Calibri" w:hAnsi="Times New Roman" w:cs="Times New Roman"/>
          <w:b/>
          <w:bCs/>
          <w:sz w:val="28"/>
          <w:szCs w:val="28"/>
        </w:rPr>
        <w:t>05.01.2026</w:t>
      </w:r>
      <w:r w:rsidRPr="00BA09FA">
        <w:rPr>
          <w:rFonts w:ascii="Times New Roman" w:eastAsia="Calibri" w:hAnsi="Times New Roman" w:cs="Times New Roman"/>
          <w:sz w:val="28"/>
          <w:szCs w:val="28"/>
        </w:rPr>
        <w:t xml:space="preserve">  to</w:t>
      </w:r>
      <w:r w:rsidR="00DF02AF" w:rsidRPr="00BA09FA">
        <w:rPr>
          <w:rFonts w:ascii="Times New Roman" w:eastAsia="Calibri" w:hAnsi="Times New Roman" w:cs="Times New Roman"/>
          <w:sz w:val="28"/>
          <w:szCs w:val="28"/>
        </w:rPr>
        <w:t xml:space="preserve"> </w:t>
      </w:r>
      <w:r w:rsidR="00CA75A6" w:rsidRPr="00BA09FA">
        <w:rPr>
          <w:rFonts w:ascii="Times New Roman" w:eastAsia="Calibri" w:hAnsi="Times New Roman" w:cs="Times New Roman"/>
          <w:b/>
          <w:bCs/>
          <w:sz w:val="28"/>
          <w:szCs w:val="28"/>
        </w:rPr>
        <w:t>05.05.2026</w:t>
      </w:r>
      <w:r w:rsidRPr="00BA09FA">
        <w:rPr>
          <w:rFonts w:ascii="Times New Roman" w:eastAsia="Calibri" w:hAnsi="Times New Roman" w:cs="Times New Roman"/>
          <w:b/>
          <w:bCs/>
          <w:sz w:val="28"/>
          <w:szCs w:val="28"/>
        </w:rPr>
        <w:t xml:space="preserve"> </w:t>
      </w:r>
      <w:r w:rsidRPr="00BA09FA">
        <w:rPr>
          <w:rFonts w:ascii="Times New Roman" w:eastAsia="Calibri" w:hAnsi="Times New Roman" w:cs="Times New Roman"/>
          <w:sz w:val="28"/>
          <w:szCs w:val="28"/>
        </w:rPr>
        <w:t>which is in partial fulfillment of requirements for the award of the</w:t>
      </w:r>
      <w:r w:rsidR="00DF02AF" w:rsidRPr="00BA09FA">
        <w:rPr>
          <w:rFonts w:ascii="Times New Roman" w:eastAsia="Calibri" w:hAnsi="Times New Roman" w:cs="Times New Roman"/>
          <w:sz w:val="28"/>
          <w:szCs w:val="28"/>
        </w:rPr>
        <w:t xml:space="preserve"> </w:t>
      </w:r>
      <w:r w:rsidRPr="00BA09FA">
        <w:rPr>
          <w:rFonts w:ascii="Times New Roman" w:eastAsia="Calibri" w:hAnsi="Times New Roman" w:cs="Times New Roman"/>
          <w:b/>
          <w:bCs/>
          <w:sz w:val="28"/>
          <w:szCs w:val="28"/>
        </w:rPr>
        <w:t>BCA</w:t>
      </w:r>
      <w:r w:rsidRPr="00BA09FA">
        <w:rPr>
          <w:rFonts w:ascii="Times New Roman" w:eastAsia="Calibri" w:hAnsi="Times New Roman" w:cs="Times New Roman"/>
          <w:sz w:val="28"/>
          <w:szCs w:val="28"/>
        </w:rPr>
        <w:t xml:space="preserve"> and submitted to Department </w:t>
      </w:r>
      <w:r w:rsidR="00CA75A6" w:rsidRPr="00BA09FA">
        <w:rPr>
          <w:rFonts w:ascii="Times New Roman" w:eastAsia="Calibri" w:hAnsi="Times New Roman" w:cs="Times New Roman"/>
          <w:b/>
          <w:bCs/>
          <w:sz w:val="28"/>
          <w:szCs w:val="28"/>
        </w:rPr>
        <w:t xml:space="preserve">BCA </w:t>
      </w:r>
      <w:r w:rsidRPr="00BA09FA">
        <w:rPr>
          <w:rFonts w:ascii="Times New Roman" w:eastAsia="Calibri" w:hAnsi="Times New Roman" w:cs="Times New Roman"/>
          <w:sz w:val="28"/>
          <w:szCs w:val="28"/>
        </w:rPr>
        <w:t xml:space="preserve">of </w:t>
      </w:r>
      <w:r w:rsidR="00CA75A6" w:rsidRPr="00BA09FA">
        <w:rPr>
          <w:rFonts w:ascii="Times New Roman" w:eastAsia="Calibri" w:hAnsi="Times New Roman" w:cs="Times New Roman"/>
          <w:b/>
          <w:bCs/>
          <w:sz w:val="28"/>
          <w:szCs w:val="28"/>
        </w:rPr>
        <w:t>SWAMI VIVEKANANDA UNIVERSITY</w:t>
      </w:r>
      <w:r w:rsidR="00BA09FA">
        <w:rPr>
          <w:rFonts w:ascii="Times New Roman" w:eastAsia="Calibri" w:hAnsi="Times New Roman" w:cs="Times New Roman"/>
          <w:b/>
          <w:bCs/>
          <w:sz w:val="28"/>
          <w:szCs w:val="28"/>
        </w:rPr>
        <w:t>.</w:t>
      </w:r>
    </w:p>
    <w:p w14:paraId="6D31ED27" w14:textId="77777777" w:rsidR="002B0027" w:rsidRPr="00BA09FA" w:rsidRDefault="002B0027">
      <w:pPr>
        <w:jc w:val="center"/>
        <w:rPr>
          <w:rFonts w:ascii="Times New Roman" w:eastAsia="Calibri" w:hAnsi="Times New Roman" w:cs="Times New Roman"/>
          <w:sz w:val="28"/>
          <w:szCs w:val="28"/>
        </w:rPr>
      </w:pPr>
    </w:p>
    <w:p w14:paraId="2F63E3BC" w14:textId="77777777" w:rsidR="002B0027" w:rsidRPr="00BA09FA" w:rsidRDefault="002B0027">
      <w:pPr>
        <w:rPr>
          <w:rFonts w:ascii="Times New Roman" w:eastAsia="Calibri" w:hAnsi="Times New Roman" w:cs="Times New Roman"/>
          <w:sz w:val="28"/>
          <w:szCs w:val="28"/>
        </w:rPr>
      </w:pPr>
    </w:p>
    <w:p w14:paraId="262472CC" w14:textId="5F84BD4E" w:rsidR="002B0027" w:rsidRPr="00BA09FA" w:rsidRDefault="002B0027">
      <w:pPr>
        <w:rPr>
          <w:rFonts w:ascii="Times New Roman" w:eastAsia="Calibri" w:hAnsi="Times New Roman" w:cs="Times New Roman"/>
          <w:sz w:val="28"/>
          <w:szCs w:val="28"/>
        </w:rPr>
      </w:pPr>
    </w:p>
    <w:p w14:paraId="5F54CB3B" w14:textId="28CBCF2A" w:rsidR="002B0027" w:rsidRPr="00BA09FA" w:rsidRDefault="002B0027">
      <w:pPr>
        <w:rPr>
          <w:rFonts w:ascii="Times New Roman" w:eastAsia="Calibri" w:hAnsi="Times New Roman" w:cs="Times New Roman"/>
          <w:sz w:val="28"/>
          <w:szCs w:val="28"/>
        </w:rPr>
      </w:pPr>
    </w:p>
    <w:p w14:paraId="53058F71" w14:textId="600B9FF0" w:rsidR="002B0027" w:rsidRPr="00BA09FA" w:rsidRDefault="002B0027">
      <w:pPr>
        <w:rPr>
          <w:rFonts w:ascii="Times New Roman" w:eastAsia="Calibri" w:hAnsi="Times New Roman" w:cs="Times New Roman"/>
          <w:sz w:val="28"/>
          <w:szCs w:val="28"/>
        </w:rPr>
      </w:pPr>
    </w:p>
    <w:p w14:paraId="5526D11B" w14:textId="77777777" w:rsidR="002104B1" w:rsidRDefault="002B0027">
      <w:pPr>
        <w:jc w:val="right"/>
        <w:rPr>
          <w:rFonts w:ascii="Times New Roman" w:eastAsia="Calibri" w:hAnsi="Times New Roman" w:cs="Times New Roman"/>
          <w:noProof/>
          <w:sz w:val="28"/>
          <w:szCs w:val="28"/>
        </w:rPr>
      </w:pPr>
      <w:r w:rsidRPr="00BA09FA">
        <w:rPr>
          <w:rFonts w:ascii="Times New Roman" w:eastAsia="Calibri" w:hAnsi="Times New Roman" w:cs="Times New Roman"/>
          <w:sz w:val="28"/>
          <w:szCs w:val="28"/>
        </w:rPr>
        <w:t xml:space="preserve">                                                                                                      </w:t>
      </w:r>
    </w:p>
    <w:p w14:paraId="175CC94E" w14:textId="2996E212" w:rsidR="002B0027" w:rsidRPr="00BA09FA" w:rsidRDefault="002104B1">
      <w:pPr>
        <w:jc w:val="right"/>
        <w:rPr>
          <w:rFonts w:ascii="Times New Roman" w:eastAsia="Calibri" w:hAnsi="Times New Roman" w:cs="Times New Roman"/>
          <w:sz w:val="28"/>
          <w:szCs w:val="28"/>
        </w:rPr>
      </w:pPr>
      <w:r>
        <w:rPr>
          <w:rFonts w:ascii="Times New Roman" w:eastAsia="Calibri" w:hAnsi="Times New Roman" w:cs="Times New Roman"/>
          <w:noProof/>
          <w:sz w:val="28"/>
          <w:szCs w:val="28"/>
        </w:rPr>
        <w:drawing>
          <wp:inline distT="0" distB="0" distL="0" distR="0" wp14:anchorId="04C250D7" wp14:editId="0AED66FF">
            <wp:extent cx="1955041" cy="605963"/>
            <wp:effectExtent l="0" t="0" r="7620" b="3810"/>
            <wp:docPr id="3850342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34224" name="Picture 385034224"/>
                    <pic:cNvPicPr/>
                  </pic:nvPicPr>
                  <pic:blipFill rotWithShape="1">
                    <a:blip r:embed="rId13" cstate="print">
                      <a:extLst>
                        <a:ext uri="{28A0092B-C50C-407E-A947-70E740481C1C}">
                          <a14:useLocalDpi xmlns:a14="http://schemas.microsoft.com/office/drawing/2010/main" val="0"/>
                        </a:ext>
                      </a:extLst>
                    </a:blip>
                    <a:srcRect l="15279" t="20264" r="7115" b="24796"/>
                    <a:stretch>
                      <a:fillRect/>
                    </a:stretch>
                  </pic:blipFill>
                  <pic:spPr bwMode="auto">
                    <a:xfrm>
                      <a:off x="0" y="0"/>
                      <a:ext cx="2038353" cy="631785"/>
                    </a:xfrm>
                    <a:prstGeom prst="rect">
                      <a:avLst/>
                    </a:prstGeom>
                    <a:ln>
                      <a:noFill/>
                    </a:ln>
                    <a:extLst>
                      <a:ext uri="{53640926-AAD7-44D8-BBD7-CCE9431645EC}">
                        <a14:shadowObscured xmlns:a14="http://schemas.microsoft.com/office/drawing/2010/main"/>
                      </a:ext>
                    </a:extLst>
                  </pic:spPr>
                </pic:pic>
              </a:graphicData>
            </a:graphic>
          </wp:inline>
        </w:drawing>
      </w:r>
    </w:p>
    <w:p w14:paraId="5DA37459" w14:textId="53DD4B68" w:rsidR="002B0027" w:rsidRPr="00BA09FA" w:rsidRDefault="002B0027">
      <w:pPr>
        <w:ind w:left="4320" w:firstLine="720"/>
        <w:jc w:val="right"/>
        <w:rPr>
          <w:rFonts w:ascii="Times New Roman" w:eastAsia="Calibri" w:hAnsi="Times New Roman" w:cs="Times New Roman"/>
          <w:b/>
          <w:bCs/>
          <w:i/>
          <w:iCs/>
          <w:sz w:val="28"/>
          <w:szCs w:val="28"/>
        </w:rPr>
      </w:pPr>
      <w:r w:rsidRPr="00BA09FA">
        <w:rPr>
          <w:rFonts w:ascii="Times New Roman" w:eastAsia="Calibri" w:hAnsi="Times New Roman" w:cs="Times New Roman"/>
          <w:b/>
          <w:bCs/>
          <w:i/>
          <w:iCs/>
          <w:sz w:val="28"/>
          <w:szCs w:val="28"/>
        </w:rPr>
        <w:t>Signature of the Mentor</w:t>
      </w:r>
    </w:p>
    <w:p w14:paraId="62B37151" w14:textId="77777777" w:rsidR="002B0027" w:rsidRPr="00BA09FA" w:rsidRDefault="002B0027">
      <w:pPr>
        <w:rPr>
          <w:rFonts w:ascii="Times New Roman" w:eastAsia="Calibri" w:hAnsi="Times New Roman" w:cs="Times New Roman"/>
          <w:sz w:val="28"/>
          <w:szCs w:val="28"/>
        </w:rPr>
      </w:pPr>
    </w:p>
    <w:p w14:paraId="190F1B5A" w14:textId="77777777" w:rsidR="002B0027" w:rsidRPr="00BA09FA" w:rsidRDefault="002B0027">
      <w:pPr>
        <w:rPr>
          <w:rFonts w:ascii="Times New Roman" w:eastAsia="Calibri" w:hAnsi="Times New Roman" w:cs="Times New Roman"/>
          <w:sz w:val="28"/>
          <w:szCs w:val="28"/>
        </w:rPr>
      </w:pPr>
    </w:p>
    <w:p w14:paraId="739906E3" w14:textId="77777777" w:rsidR="002B0027" w:rsidRPr="00BA09FA" w:rsidRDefault="002B0027">
      <w:pPr>
        <w:pBdr>
          <w:top w:val="nil"/>
          <w:left w:val="nil"/>
          <w:bottom w:val="nil"/>
          <w:right w:val="nil"/>
          <w:between w:val="nil"/>
        </w:pBdr>
        <w:spacing w:line="360" w:lineRule="auto"/>
        <w:rPr>
          <w:rFonts w:ascii="Times New Roman" w:eastAsia="Calibri" w:hAnsi="Times New Roman" w:cs="Times New Roman"/>
          <w:color w:val="000000"/>
          <w:sz w:val="28"/>
          <w:szCs w:val="28"/>
        </w:rPr>
      </w:pPr>
    </w:p>
    <w:p w14:paraId="50AA1F56" w14:textId="62633FB0" w:rsidR="002B0027" w:rsidRPr="00BA09FA" w:rsidRDefault="002B0027">
      <w:pPr>
        <w:pBdr>
          <w:top w:val="nil"/>
          <w:left w:val="nil"/>
          <w:bottom w:val="nil"/>
          <w:right w:val="nil"/>
          <w:between w:val="nil"/>
        </w:pBdr>
        <w:spacing w:line="360" w:lineRule="auto"/>
        <w:rPr>
          <w:rFonts w:ascii="Times New Roman" w:eastAsia="Calibri" w:hAnsi="Times New Roman" w:cs="Times New Roman"/>
          <w:b/>
          <w:bCs/>
          <w:color w:val="000000"/>
          <w:sz w:val="28"/>
          <w:szCs w:val="28"/>
        </w:rPr>
      </w:pPr>
      <w:r w:rsidRPr="00BA09FA">
        <w:rPr>
          <w:rFonts w:ascii="Times New Roman" w:eastAsia="Calibri" w:hAnsi="Times New Roman" w:cs="Times New Roman"/>
          <w:b/>
          <w:bCs/>
          <w:color w:val="000000"/>
          <w:sz w:val="28"/>
          <w:szCs w:val="28"/>
        </w:rPr>
        <w:t>Date:</w:t>
      </w:r>
      <w:r w:rsidR="00BA09FA">
        <w:rPr>
          <w:rFonts w:ascii="Times New Roman" w:eastAsia="Calibri" w:hAnsi="Times New Roman" w:cs="Times New Roman"/>
          <w:b/>
          <w:bCs/>
          <w:color w:val="000000"/>
          <w:sz w:val="28"/>
          <w:szCs w:val="28"/>
        </w:rPr>
        <w:t xml:space="preserve"> </w:t>
      </w:r>
      <w:r w:rsidR="002A5DF3" w:rsidRPr="00BA09FA">
        <w:rPr>
          <w:rFonts w:ascii="Times New Roman" w:eastAsia="Calibri" w:hAnsi="Times New Roman" w:cs="Times New Roman"/>
          <w:b/>
          <w:bCs/>
          <w:color w:val="000000"/>
          <w:sz w:val="28"/>
          <w:szCs w:val="28"/>
        </w:rPr>
        <w:t>05.05.2026</w:t>
      </w:r>
    </w:p>
    <w:p w14:paraId="2980FD3C" w14:textId="77777777" w:rsidR="002B0027" w:rsidRPr="00BA09FA" w:rsidRDefault="002B0027">
      <w:pPr>
        <w:pBdr>
          <w:top w:val="nil"/>
          <w:left w:val="nil"/>
          <w:bottom w:val="nil"/>
          <w:right w:val="nil"/>
          <w:between w:val="nil"/>
        </w:pBdr>
        <w:spacing w:line="360" w:lineRule="auto"/>
        <w:rPr>
          <w:rFonts w:ascii="Times New Roman" w:eastAsia="Calibri" w:hAnsi="Times New Roman" w:cs="Times New Roman"/>
          <w:color w:val="000000"/>
          <w:sz w:val="28"/>
          <w:szCs w:val="28"/>
        </w:rPr>
      </w:pPr>
    </w:p>
    <w:p w14:paraId="547FBC37" w14:textId="77777777" w:rsidR="002B0027" w:rsidRPr="00BA09FA" w:rsidRDefault="002B0027">
      <w:pPr>
        <w:pBdr>
          <w:top w:val="nil"/>
          <w:left w:val="nil"/>
          <w:bottom w:val="nil"/>
          <w:right w:val="nil"/>
          <w:between w:val="nil"/>
        </w:pBdr>
        <w:spacing w:line="360" w:lineRule="auto"/>
        <w:rPr>
          <w:rFonts w:ascii="Times New Roman" w:eastAsia="Calibri" w:hAnsi="Times New Roman" w:cs="Times New Roman"/>
          <w:color w:val="000000"/>
          <w:sz w:val="28"/>
          <w:szCs w:val="28"/>
        </w:rPr>
      </w:pPr>
    </w:p>
    <w:p w14:paraId="43646684" w14:textId="77777777" w:rsidR="002B0027" w:rsidRPr="00BA09FA" w:rsidRDefault="002B0027">
      <w:pPr>
        <w:pBdr>
          <w:top w:val="nil"/>
          <w:left w:val="nil"/>
          <w:bottom w:val="nil"/>
          <w:right w:val="nil"/>
          <w:between w:val="nil"/>
        </w:pBdr>
        <w:spacing w:line="360" w:lineRule="auto"/>
        <w:rPr>
          <w:rFonts w:ascii="Times New Roman" w:eastAsia="Calibri" w:hAnsi="Times New Roman" w:cs="Times New Roman"/>
          <w:color w:val="000000"/>
          <w:sz w:val="28"/>
          <w:szCs w:val="28"/>
        </w:rPr>
      </w:pPr>
    </w:p>
    <w:p w14:paraId="7DBDBC4D" w14:textId="77777777" w:rsidR="002B0027" w:rsidRPr="00BA09FA" w:rsidRDefault="002B0027">
      <w:pPr>
        <w:pBdr>
          <w:top w:val="nil"/>
          <w:left w:val="nil"/>
          <w:bottom w:val="nil"/>
          <w:right w:val="nil"/>
          <w:between w:val="nil"/>
        </w:pBdr>
        <w:spacing w:line="360" w:lineRule="auto"/>
        <w:rPr>
          <w:rFonts w:ascii="Times New Roman" w:eastAsia="Calibri" w:hAnsi="Times New Roman" w:cs="Times New Roman"/>
          <w:color w:val="000000"/>
          <w:sz w:val="28"/>
          <w:szCs w:val="28"/>
        </w:rPr>
      </w:pPr>
    </w:p>
    <w:p w14:paraId="72EDDAD1" w14:textId="77777777" w:rsidR="002B0027" w:rsidRPr="00BA09FA" w:rsidRDefault="002B0027">
      <w:pPr>
        <w:pBdr>
          <w:top w:val="nil"/>
          <w:left w:val="nil"/>
          <w:bottom w:val="nil"/>
          <w:right w:val="nil"/>
          <w:between w:val="nil"/>
        </w:pBdr>
        <w:spacing w:line="360" w:lineRule="auto"/>
        <w:rPr>
          <w:rFonts w:ascii="Times New Roman" w:eastAsia="Calibri" w:hAnsi="Times New Roman" w:cs="Times New Roman"/>
          <w:color w:val="000000"/>
          <w:sz w:val="28"/>
          <w:szCs w:val="28"/>
        </w:rPr>
      </w:pPr>
    </w:p>
    <w:p w14:paraId="073526B5" w14:textId="77777777" w:rsidR="00CA75A6" w:rsidRPr="00BA09FA" w:rsidRDefault="00CA75A6">
      <w:pPr>
        <w:tabs>
          <w:tab w:val="left" w:pos="1674"/>
        </w:tabs>
        <w:jc w:val="center"/>
        <w:rPr>
          <w:rFonts w:ascii="Times New Roman" w:eastAsia="Calibri" w:hAnsi="Times New Roman" w:cs="Times New Roman"/>
          <w:b/>
          <w:bCs/>
          <w:color w:val="000000"/>
          <w:sz w:val="28"/>
          <w:szCs w:val="28"/>
        </w:rPr>
      </w:pPr>
    </w:p>
    <w:p w14:paraId="3165B7F2" w14:textId="77777777" w:rsidR="00324B3B" w:rsidRPr="00BA09FA" w:rsidRDefault="00324B3B">
      <w:pPr>
        <w:tabs>
          <w:tab w:val="left" w:pos="1674"/>
        </w:tabs>
        <w:jc w:val="center"/>
        <w:rPr>
          <w:rFonts w:ascii="Times New Roman" w:eastAsia="Calibri" w:hAnsi="Times New Roman" w:cs="Times New Roman"/>
          <w:b/>
          <w:bCs/>
          <w:color w:val="000000"/>
          <w:sz w:val="40"/>
          <w:szCs w:val="40"/>
        </w:rPr>
      </w:pPr>
    </w:p>
    <w:p w14:paraId="29F08614" w14:textId="4FB6C30D" w:rsidR="002B0027" w:rsidRPr="00D0300C" w:rsidRDefault="002B0027">
      <w:pPr>
        <w:tabs>
          <w:tab w:val="left" w:pos="1674"/>
        </w:tabs>
        <w:jc w:val="center"/>
        <w:rPr>
          <w:rFonts w:ascii="Times New Roman" w:eastAsia="Calibri" w:hAnsi="Times New Roman" w:cs="Times New Roman"/>
          <w:b/>
          <w:bCs/>
          <w:color w:val="000000"/>
          <w:sz w:val="48"/>
          <w:szCs w:val="48"/>
        </w:rPr>
      </w:pPr>
      <w:r w:rsidRPr="00D0300C">
        <w:rPr>
          <w:rFonts w:ascii="Times New Roman" w:eastAsia="Calibri" w:hAnsi="Times New Roman" w:cs="Times New Roman"/>
          <w:b/>
          <w:bCs/>
          <w:color w:val="000000"/>
          <w:sz w:val="48"/>
          <w:szCs w:val="48"/>
        </w:rPr>
        <w:t>Acknowledgment</w:t>
      </w:r>
    </w:p>
    <w:p w14:paraId="540E63FD" w14:textId="33B279AF" w:rsidR="00324B3B" w:rsidRPr="00BA09FA" w:rsidRDefault="00324B3B">
      <w:pPr>
        <w:rPr>
          <w:rFonts w:ascii="Times New Roman" w:eastAsia="Calibri" w:hAnsi="Times New Roman" w:cs="Times New Roman"/>
          <w:b/>
          <w:bCs/>
          <w:color w:val="000000"/>
          <w:sz w:val="28"/>
          <w:szCs w:val="28"/>
        </w:rPr>
      </w:pPr>
    </w:p>
    <w:p w14:paraId="67D5ADD3" w14:textId="77777777" w:rsidR="00324B3B" w:rsidRPr="00BA09FA" w:rsidRDefault="00324B3B">
      <w:pPr>
        <w:rPr>
          <w:rFonts w:ascii="Times New Roman" w:eastAsia="Calibri" w:hAnsi="Times New Roman" w:cs="Times New Roman"/>
          <w:b/>
          <w:bCs/>
          <w:color w:val="000000"/>
          <w:sz w:val="28"/>
          <w:szCs w:val="28"/>
        </w:rPr>
      </w:pPr>
    </w:p>
    <w:p w14:paraId="6EF3FC2D" w14:textId="77777777" w:rsidR="00324B3B" w:rsidRPr="00BA09FA" w:rsidRDefault="00324B3B">
      <w:pPr>
        <w:rPr>
          <w:rFonts w:ascii="Times New Roman" w:eastAsia="Calibri" w:hAnsi="Times New Roman" w:cs="Times New Roman"/>
          <w:b/>
          <w:bCs/>
          <w:color w:val="000000"/>
          <w:sz w:val="28"/>
          <w:szCs w:val="28"/>
        </w:rPr>
      </w:pPr>
    </w:p>
    <w:p w14:paraId="1EEB99E8" w14:textId="77777777" w:rsidR="00324B3B" w:rsidRPr="00BA09FA" w:rsidRDefault="00324B3B">
      <w:pPr>
        <w:rPr>
          <w:rFonts w:ascii="Times New Roman" w:eastAsia="Calibri" w:hAnsi="Times New Roman" w:cs="Times New Roman"/>
          <w:b/>
          <w:bCs/>
          <w:color w:val="000000"/>
          <w:sz w:val="28"/>
          <w:szCs w:val="28"/>
        </w:rPr>
      </w:pPr>
    </w:p>
    <w:p w14:paraId="64D16258" w14:textId="77777777" w:rsidR="00324B3B" w:rsidRPr="00BA09FA" w:rsidRDefault="00324B3B" w:rsidP="00BA09FA">
      <w:pPr>
        <w:spacing w:line="360" w:lineRule="auto"/>
        <w:rPr>
          <w:rFonts w:ascii="Times New Roman" w:eastAsia="Calibri" w:hAnsi="Times New Roman" w:cs="Times New Roman"/>
          <w:color w:val="000000"/>
          <w:sz w:val="28"/>
          <w:szCs w:val="28"/>
        </w:rPr>
      </w:pPr>
    </w:p>
    <w:p w14:paraId="46532768" w14:textId="71384A3C" w:rsidR="002B0027" w:rsidRPr="00BA09FA" w:rsidRDefault="002B0027" w:rsidP="00BA09FA">
      <w:pPr>
        <w:spacing w:line="360" w:lineRule="auto"/>
        <w:jc w:val="both"/>
        <w:rPr>
          <w:rFonts w:ascii="Times New Roman" w:eastAsia="Calibri" w:hAnsi="Times New Roman" w:cs="Times New Roman"/>
          <w:color w:val="000000"/>
          <w:sz w:val="28"/>
          <w:szCs w:val="28"/>
        </w:rPr>
      </w:pPr>
      <w:r w:rsidRPr="00BA09FA">
        <w:rPr>
          <w:rFonts w:ascii="Times New Roman" w:eastAsia="Calibri" w:hAnsi="Times New Roman" w:cs="Times New Roman"/>
          <w:color w:val="000000"/>
          <w:sz w:val="28"/>
          <w:szCs w:val="28"/>
        </w:rPr>
        <w:t>I take this opportunity to express my deep gratitude and sincerest thanks to my project mentor,</w:t>
      </w:r>
      <w:r w:rsidRPr="00BA09FA">
        <w:rPr>
          <w:rFonts w:ascii="Times New Roman" w:eastAsia="Calibri" w:hAnsi="Times New Roman" w:cs="Times New Roman"/>
          <w:b/>
          <w:bCs/>
          <w:color w:val="000000"/>
          <w:sz w:val="28"/>
          <w:szCs w:val="28"/>
        </w:rPr>
        <w:t xml:space="preserve"> </w:t>
      </w:r>
      <w:r w:rsidR="002A5DF3" w:rsidRPr="00BA09FA">
        <w:rPr>
          <w:rFonts w:ascii="Times New Roman" w:eastAsia="Calibri" w:hAnsi="Times New Roman" w:cs="Times New Roman"/>
          <w:b/>
          <w:bCs/>
          <w:color w:val="000000"/>
          <w:sz w:val="28"/>
          <w:szCs w:val="28"/>
        </w:rPr>
        <w:t>Sayanti Mondal</w:t>
      </w:r>
      <w:r w:rsidRPr="00BA09FA">
        <w:rPr>
          <w:rFonts w:ascii="Times New Roman" w:eastAsia="Calibri" w:hAnsi="Times New Roman" w:cs="Times New Roman"/>
          <w:b/>
          <w:bCs/>
          <w:color w:val="000000"/>
          <w:sz w:val="28"/>
          <w:szCs w:val="28"/>
        </w:rPr>
        <w:t xml:space="preserve"> </w:t>
      </w:r>
      <w:r w:rsidRPr="00BA09FA">
        <w:rPr>
          <w:rFonts w:ascii="Times New Roman" w:eastAsia="Calibri" w:hAnsi="Times New Roman" w:cs="Times New Roman"/>
          <w:color w:val="000000"/>
          <w:sz w:val="28"/>
          <w:szCs w:val="28"/>
        </w:rPr>
        <w:t>for giving the most valuable suggestions, helpful guidance, and encouragement in the execution of this project work.</w:t>
      </w:r>
    </w:p>
    <w:p w14:paraId="7F1BA46F" w14:textId="77777777" w:rsidR="002B0027" w:rsidRPr="00BA09FA" w:rsidRDefault="002B0027" w:rsidP="00BA09FA">
      <w:pPr>
        <w:spacing w:line="360" w:lineRule="auto"/>
        <w:jc w:val="both"/>
        <w:rPr>
          <w:rFonts w:ascii="Times New Roman" w:eastAsia="Calibri" w:hAnsi="Times New Roman" w:cs="Times New Roman"/>
          <w:color w:val="000000"/>
          <w:sz w:val="28"/>
          <w:szCs w:val="28"/>
        </w:rPr>
      </w:pPr>
    </w:p>
    <w:p w14:paraId="6280267D" w14:textId="77777777" w:rsidR="002B0027" w:rsidRPr="00BA09FA" w:rsidRDefault="002B0027" w:rsidP="00BA09FA">
      <w:pPr>
        <w:spacing w:line="360" w:lineRule="auto"/>
        <w:jc w:val="both"/>
        <w:rPr>
          <w:rFonts w:ascii="Times New Roman" w:eastAsia="Calibri" w:hAnsi="Times New Roman" w:cs="Times New Roman"/>
          <w:color w:val="000000"/>
          <w:sz w:val="28"/>
          <w:szCs w:val="28"/>
        </w:rPr>
      </w:pPr>
      <w:r w:rsidRPr="00BA09FA">
        <w:rPr>
          <w:rFonts w:ascii="Times New Roman" w:eastAsia="Calibri" w:hAnsi="Times New Roman" w:cs="Times New Roman"/>
          <w:color w:val="000000"/>
          <w:sz w:val="28"/>
          <w:szCs w:val="28"/>
        </w:rPr>
        <w:t xml:space="preserve">I would like to give a special mention to my colleagues. Last but not least I am grateful to all the faculty members of the </w:t>
      </w:r>
      <w:r w:rsidRPr="00BA09FA">
        <w:rPr>
          <w:rFonts w:ascii="Times New Roman" w:eastAsia="Calibri" w:hAnsi="Times New Roman" w:cs="Times New Roman"/>
          <w:b/>
          <w:bCs/>
          <w:color w:val="000000"/>
          <w:sz w:val="28"/>
          <w:szCs w:val="28"/>
        </w:rPr>
        <w:t>Ardent Computech Pvt. Ltd.</w:t>
      </w:r>
      <w:r w:rsidRPr="00BA09FA">
        <w:rPr>
          <w:rFonts w:ascii="Times New Roman" w:eastAsia="Calibri" w:hAnsi="Times New Roman" w:cs="Times New Roman"/>
          <w:color w:val="000000"/>
          <w:sz w:val="28"/>
          <w:szCs w:val="28"/>
        </w:rPr>
        <w:t xml:space="preserve"> for their support.</w:t>
      </w:r>
    </w:p>
    <w:p w14:paraId="69518677" w14:textId="77777777" w:rsidR="002B0027" w:rsidRDefault="002B0027">
      <w:pPr>
        <w:spacing w:line="360" w:lineRule="auto"/>
        <w:jc w:val="both"/>
        <w:rPr>
          <w:rFonts w:ascii="Calibri" w:eastAsia="Calibri" w:hAnsi="Calibri" w:cs="Calibri"/>
          <w:color w:val="000000"/>
          <w:sz w:val="32"/>
          <w:szCs w:val="32"/>
        </w:rPr>
      </w:pPr>
    </w:p>
    <w:p w14:paraId="77A06323" w14:textId="77777777" w:rsidR="002B0027" w:rsidRDefault="002B0027">
      <w:pPr>
        <w:spacing w:line="360" w:lineRule="auto"/>
        <w:jc w:val="both"/>
        <w:rPr>
          <w:rFonts w:ascii="Calibri" w:eastAsia="Calibri" w:hAnsi="Calibri" w:cs="Calibri"/>
          <w:color w:val="000000"/>
          <w:sz w:val="32"/>
          <w:szCs w:val="32"/>
        </w:rPr>
      </w:pPr>
    </w:p>
    <w:p w14:paraId="5F0822BC" w14:textId="77777777" w:rsidR="002B0027" w:rsidRDefault="002B0027">
      <w:pPr>
        <w:spacing w:line="360" w:lineRule="auto"/>
        <w:jc w:val="both"/>
        <w:rPr>
          <w:rFonts w:ascii="Calibri" w:eastAsia="Calibri" w:hAnsi="Calibri" w:cs="Calibri"/>
          <w:color w:val="000000"/>
          <w:sz w:val="32"/>
          <w:szCs w:val="32"/>
        </w:rPr>
      </w:pPr>
    </w:p>
    <w:p w14:paraId="56296B39" w14:textId="77777777" w:rsidR="002B0027" w:rsidRDefault="002B0027">
      <w:pPr>
        <w:spacing w:line="360" w:lineRule="auto"/>
        <w:jc w:val="both"/>
        <w:rPr>
          <w:rFonts w:ascii="Calibri" w:eastAsia="Calibri" w:hAnsi="Calibri" w:cs="Calibri"/>
          <w:color w:val="000000"/>
          <w:sz w:val="32"/>
          <w:szCs w:val="32"/>
        </w:rPr>
      </w:pPr>
    </w:p>
    <w:p w14:paraId="0E035D40" w14:textId="77777777" w:rsidR="002B0027" w:rsidRDefault="002B0027">
      <w:pPr>
        <w:spacing w:line="360" w:lineRule="auto"/>
        <w:jc w:val="both"/>
        <w:rPr>
          <w:rFonts w:ascii="Calibri" w:eastAsia="Calibri" w:hAnsi="Calibri" w:cs="Calibri"/>
          <w:color w:val="000000"/>
          <w:sz w:val="32"/>
          <w:szCs w:val="32"/>
        </w:rPr>
      </w:pPr>
    </w:p>
    <w:p w14:paraId="321D172C" w14:textId="77777777" w:rsidR="002B0027" w:rsidRDefault="002B0027">
      <w:pPr>
        <w:spacing w:line="360" w:lineRule="auto"/>
        <w:jc w:val="both"/>
        <w:rPr>
          <w:rFonts w:ascii="Calibri" w:eastAsia="Calibri" w:hAnsi="Calibri" w:cs="Calibri"/>
          <w:color w:val="000000"/>
          <w:sz w:val="32"/>
          <w:szCs w:val="32"/>
        </w:rPr>
      </w:pPr>
    </w:p>
    <w:p w14:paraId="210ED24C" w14:textId="77777777" w:rsidR="002B0027" w:rsidRDefault="002B0027">
      <w:pPr>
        <w:spacing w:line="360" w:lineRule="auto"/>
        <w:jc w:val="both"/>
        <w:rPr>
          <w:rFonts w:ascii="Calibri" w:eastAsia="Calibri" w:hAnsi="Calibri" w:cs="Calibri"/>
          <w:color w:val="000000"/>
        </w:rPr>
      </w:pPr>
    </w:p>
    <w:p w14:paraId="50A662E2" w14:textId="77777777" w:rsidR="002B0027" w:rsidRDefault="002B0027">
      <w:pPr>
        <w:spacing w:line="360" w:lineRule="auto"/>
        <w:jc w:val="both"/>
        <w:rPr>
          <w:rFonts w:ascii="Calibri" w:eastAsia="Calibri" w:hAnsi="Calibri" w:cs="Calibri"/>
          <w:color w:val="000000"/>
        </w:rPr>
      </w:pPr>
    </w:p>
    <w:p w14:paraId="1A2C5790" w14:textId="77777777" w:rsidR="002B0027" w:rsidRDefault="002B0027">
      <w:pPr>
        <w:spacing w:line="360" w:lineRule="auto"/>
        <w:jc w:val="both"/>
        <w:rPr>
          <w:rFonts w:ascii="Calibri" w:eastAsia="Calibri" w:hAnsi="Calibri" w:cs="Calibri"/>
          <w:color w:val="000000"/>
        </w:rPr>
      </w:pPr>
    </w:p>
    <w:p w14:paraId="3227F286" w14:textId="77777777" w:rsidR="002B0027" w:rsidRDefault="002B0027">
      <w:pPr>
        <w:spacing w:line="360" w:lineRule="auto"/>
        <w:jc w:val="both"/>
        <w:rPr>
          <w:rFonts w:ascii="Calibri" w:eastAsia="Calibri" w:hAnsi="Calibri" w:cs="Calibri"/>
          <w:color w:val="000000"/>
        </w:rPr>
      </w:pPr>
    </w:p>
    <w:p w14:paraId="418FD5E5" w14:textId="77777777" w:rsidR="002B0027" w:rsidRDefault="002B0027">
      <w:pPr>
        <w:spacing w:line="360" w:lineRule="auto"/>
        <w:jc w:val="both"/>
        <w:rPr>
          <w:rFonts w:ascii="Calibri" w:eastAsia="Calibri" w:hAnsi="Calibri" w:cs="Calibri"/>
          <w:color w:val="000000"/>
        </w:rPr>
      </w:pPr>
    </w:p>
    <w:p w14:paraId="460D9C84" w14:textId="77777777" w:rsidR="002B0027" w:rsidRDefault="002B0027">
      <w:pPr>
        <w:spacing w:line="360" w:lineRule="auto"/>
        <w:jc w:val="both"/>
        <w:rPr>
          <w:rFonts w:ascii="Calibri" w:eastAsia="Calibri" w:hAnsi="Calibri" w:cs="Calibri"/>
          <w:color w:val="000000"/>
        </w:rPr>
      </w:pPr>
    </w:p>
    <w:p w14:paraId="386DD1BF" w14:textId="47F0454E" w:rsidR="0084664E" w:rsidRPr="00F335DA" w:rsidRDefault="00DF02AF" w:rsidP="00F335DA">
      <w:pPr>
        <w:tabs>
          <w:tab w:val="left" w:pos="1674"/>
        </w:tabs>
        <w:jc w:val="center"/>
        <w:rPr>
          <w:rFonts w:ascii="Times New Roman" w:eastAsia="Calibri" w:hAnsi="Times New Roman" w:cs="Times New Roman"/>
          <w:color w:val="000000"/>
          <w:sz w:val="24"/>
          <w:szCs w:val="24"/>
          <w:lang w:val="en-IN"/>
        </w:rPr>
      </w:pPr>
      <w:r>
        <w:rPr>
          <w:rFonts w:ascii="Calibri" w:eastAsia="Calibri" w:hAnsi="Calibri" w:cs="Calibri"/>
          <w:color w:val="000000"/>
        </w:rPr>
        <w:br w:type="page"/>
      </w:r>
      <w:r w:rsidR="00590355" w:rsidRPr="00D0300C">
        <w:rPr>
          <w:rFonts w:ascii="Times New Roman" w:eastAsia="Calibri" w:hAnsi="Times New Roman" w:cs="Times New Roman"/>
          <w:b/>
          <w:bCs/>
          <w:color w:val="000000"/>
          <w:sz w:val="48"/>
          <w:szCs w:val="48"/>
        </w:rPr>
        <w:lastRenderedPageBreak/>
        <w:t>Abstract</w:t>
      </w:r>
    </w:p>
    <w:p w14:paraId="216455DF" w14:textId="77777777" w:rsidR="00324B3B" w:rsidRDefault="00324B3B" w:rsidP="00324B3B">
      <w:pPr>
        <w:spacing w:before="800"/>
      </w:pPr>
    </w:p>
    <w:p w14:paraId="213F1A9D" w14:textId="57DF3951" w:rsidR="00324B3B" w:rsidRDefault="00324B3B" w:rsidP="00324B3B">
      <w:pPr>
        <w:spacing w:after="320"/>
      </w:pPr>
    </w:p>
    <w:p w14:paraId="71BF2B70" w14:textId="1E029BA1" w:rsidR="00324B3B" w:rsidRPr="00324B3B" w:rsidRDefault="00324B3B" w:rsidP="00324B3B">
      <w:pPr>
        <w:spacing w:before="160"/>
        <w:jc w:val="both"/>
        <w:rPr>
          <w:rFonts w:ascii="Times New Roman" w:hAnsi="Times New Roman" w:cs="Times New Roman"/>
          <w:sz w:val="24"/>
          <w:szCs w:val="24"/>
        </w:rPr>
      </w:pPr>
      <w:r w:rsidRPr="00324B3B">
        <w:rPr>
          <w:rFonts w:ascii="Times New Roman" w:hAnsi="Times New Roman" w:cs="Times New Roman"/>
          <w:color w:val="000000"/>
          <w:sz w:val="24"/>
          <w:szCs w:val="24"/>
        </w:rPr>
        <w:t>This project focuses on the detection of lung cancer using supervised machine learning classification algorithms. The primary objective is to build predictive models that can accurately classify patients as lung cancer positive or negative based on clinical survey data, and to systematically compare the performance of five well-established algorithms: Decision Tree, K-Nearest Neighbors (KNN), Logistic Regression, Support Vector Machine (SVM), and Naive Bayes.</w:t>
      </w:r>
    </w:p>
    <w:p w14:paraId="4DF24A71" w14:textId="77777777" w:rsidR="00324B3B" w:rsidRPr="00324B3B" w:rsidRDefault="00324B3B" w:rsidP="00324B3B">
      <w:pPr>
        <w:spacing w:before="160"/>
        <w:jc w:val="both"/>
        <w:rPr>
          <w:rFonts w:ascii="Times New Roman" w:hAnsi="Times New Roman" w:cs="Times New Roman"/>
          <w:sz w:val="24"/>
          <w:szCs w:val="24"/>
        </w:rPr>
      </w:pPr>
      <w:r w:rsidRPr="00324B3B">
        <w:rPr>
          <w:rFonts w:ascii="Times New Roman" w:hAnsi="Times New Roman" w:cs="Times New Roman"/>
          <w:color w:val="000000"/>
          <w:sz w:val="24"/>
          <w:szCs w:val="24"/>
        </w:rPr>
        <w:t>The Lung Cancer Survey Dataset sourced from Kaggle is used in this project, comprising 309 patient records with 15 features including age, gender, smoking habits, and various respiratory and lifestyle symptom indicators. The dataset carries a binary target label (LUNG_CANCER: YES / NO) with an approximate class ratio of 87% positive cases. Standard preprocessing steps — including categorical encoding, feature scaling, and an 80/20 stratified train-test split — were applied to ensure fair and consistent evaluation across all models.</w:t>
      </w:r>
    </w:p>
    <w:p w14:paraId="631EBA79" w14:textId="77777777" w:rsidR="00324B3B" w:rsidRPr="00324B3B" w:rsidRDefault="00324B3B" w:rsidP="00324B3B">
      <w:pPr>
        <w:spacing w:before="160"/>
        <w:rPr>
          <w:rFonts w:ascii="Times New Roman" w:hAnsi="Times New Roman" w:cs="Times New Roman"/>
          <w:sz w:val="24"/>
          <w:szCs w:val="24"/>
        </w:rPr>
      </w:pPr>
    </w:p>
    <w:p w14:paraId="5A651725" w14:textId="264E79CF" w:rsidR="00324B3B" w:rsidRPr="00324B3B" w:rsidRDefault="00324B3B" w:rsidP="00324B3B">
      <w:pPr>
        <w:spacing w:before="160"/>
        <w:jc w:val="both"/>
        <w:rPr>
          <w:rFonts w:ascii="Times New Roman" w:hAnsi="Times New Roman" w:cs="Times New Roman"/>
          <w:sz w:val="24"/>
          <w:szCs w:val="24"/>
        </w:rPr>
      </w:pPr>
      <w:r w:rsidRPr="00324B3B">
        <w:rPr>
          <w:rFonts w:ascii="Times New Roman" w:hAnsi="Times New Roman" w:cs="Times New Roman"/>
          <w:color w:val="000000"/>
          <w:sz w:val="24"/>
          <w:szCs w:val="24"/>
        </w:rPr>
        <w:t>The implementation is carried out using the Python programming language with the help of libraries such as Pandas, Scikit-learn, Matplotlib, and Seaborn. Each algorithm is trained on the same training data and evaluated on the held-out test set. Performance is measured using four standard metrics: Accuracy, Precision, Recall, and F1-Score, with confusion matrices generated for each model to provide a detailed picture of prediction behaviour.</w:t>
      </w:r>
    </w:p>
    <w:p w14:paraId="7335DC3A" w14:textId="77777777" w:rsidR="00324B3B" w:rsidRPr="00324B3B" w:rsidRDefault="00324B3B" w:rsidP="00324B3B">
      <w:pPr>
        <w:spacing w:before="160"/>
        <w:jc w:val="both"/>
        <w:rPr>
          <w:rFonts w:ascii="Times New Roman" w:hAnsi="Times New Roman" w:cs="Times New Roman"/>
          <w:sz w:val="24"/>
          <w:szCs w:val="24"/>
        </w:rPr>
      </w:pPr>
      <w:r w:rsidRPr="00324B3B">
        <w:rPr>
          <w:rFonts w:ascii="Times New Roman" w:hAnsi="Times New Roman" w:cs="Times New Roman"/>
          <w:color w:val="000000"/>
          <w:sz w:val="24"/>
          <w:szCs w:val="24"/>
        </w:rPr>
        <w:t>The results demonstrate that SVM achieves the highest overall performance with approximately 88% accuracy and a 93% F1-Score, making it the recommended algorithm for automated lung cancer screening on this dataset. Logistic Regression performs comparably, while Decision Tree offers the greatest degree of clinical interpretability. The outcome of this project highlights the potential of machine learning as a cost-effective decision-support tool for early lung cancer detection, which is critical given that early-stage diagnosis improves the 5-year survival rate from roughly 20% to over 90%.</w:t>
      </w:r>
    </w:p>
    <w:p w14:paraId="744E8B96" w14:textId="77777777" w:rsidR="00324B3B" w:rsidRDefault="00324B3B" w:rsidP="00324B3B">
      <w:pPr>
        <w:spacing w:before="800"/>
      </w:pPr>
    </w:p>
    <w:p w14:paraId="563B3C44" w14:textId="77777777" w:rsidR="0084664E" w:rsidRDefault="0084664E" w:rsidP="0084664E">
      <w:pPr>
        <w:tabs>
          <w:tab w:val="left" w:pos="1674"/>
        </w:tabs>
        <w:jc w:val="center"/>
        <w:rPr>
          <w:rFonts w:ascii="Calibri" w:eastAsia="Calibri" w:hAnsi="Calibri" w:cs="Calibri"/>
          <w:b/>
          <w:bCs/>
          <w:color w:val="000000"/>
          <w:sz w:val="40"/>
          <w:szCs w:val="40"/>
        </w:rPr>
      </w:pPr>
    </w:p>
    <w:p w14:paraId="10FB6D7C" w14:textId="136C3821" w:rsidR="0029622E" w:rsidRDefault="0029622E" w:rsidP="0084664E">
      <w:pPr>
        <w:tabs>
          <w:tab w:val="left" w:pos="1674"/>
        </w:tabs>
        <w:jc w:val="center"/>
        <w:rPr>
          <w:rFonts w:ascii="Calibri" w:eastAsia="Calibri" w:hAnsi="Calibri" w:cs="Calibri"/>
          <w:b/>
          <w:bCs/>
          <w:color w:val="000000"/>
          <w:sz w:val="40"/>
          <w:szCs w:val="40"/>
        </w:rPr>
      </w:pPr>
    </w:p>
    <w:p w14:paraId="7F214C6D" w14:textId="64E3FF6C" w:rsidR="00590355" w:rsidRPr="00D0300C" w:rsidRDefault="0029622E" w:rsidP="00D0300C">
      <w:pPr>
        <w:jc w:val="center"/>
        <w:rPr>
          <w:rFonts w:ascii="Times New Roman" w:eastAsia="Calibri" w:hAnsi="Times New Roman" w:cs="Times New Roman"/>
          <w:b/>
          <w:bCs/>
          <w:color w:val="000000"/>
          <w:sz w:val="48"/>
          <w:szCs w:val="48"/>
        </w:rPr>
      </w:pPr>
      <w:r>
        <w:rPr>
          <w:rFonts w:ascii="Calibri" w:eastAsia="Calibri" w:hAnsi="Calibri" w:cs="Calibri"/>
          <w:b/>
          <w:bCs/>
          <w:color w:val="000000"/>
          <w:sz w:val="40"/>
          <w:szCs w:val="40"/>
        </w:rPr>
        <w:br w:type="page"/>
      </w:r>
      <w:r w:rsidR="00590355" w:rsidRPr="00D0300C">
        <w:rPr>
          <w:rFonts w:ascii="Times New Roman" w:eastAsia="Calibri" w:hAnsi="Times New Roman" w:cs="Times New Roman"/>
          <w:b/>
          <w:bCs/>
          <w:color w:val="000000"/>
          <w:sz w:val="48"/>
          <w:szCs w:val="48"/>
        </w:rPr>
        <w:lastRenderedPageBreak/>
        <w:t>TABLE OF CONTENTS</w:t>
      </w:r>
    </w:p>
    <w:p w14:paraId="4B88D2E4" w14:textId="77777777" w:rsidR="000B207B" w:rsidRDefault="000B207B" w:rsidP="000B207B">
      <w:pPr>
        <w:pBdr>
          <w:bottom w:val="single" w:sz="6" w:space="0" w:color="000000"/>
        </w:pBdr>
        <w:spacing w:before="80" w:after="200"/>
      </w:pPr>
    </w:p>
    <w:p w14:paraId="5B0F5C4E" w14:textId="05355A50" w:rsidR="000B207B" w:rsidRDefault="000B207B" w:rsidP="000B207B">
      <w:pPr>
        <w:spacing w:before="200" w:after="60"/>
      </w:pPr>
    </w:p>
    <w:p w14:paraId="7754FBB7" w14:textId="77777777" w:rsidR="000B207B" w:rsidRPr="000B207B" w:rsidRDefault="000B207B" w:rsidP="000B207B">
      <w:pPr>
        <w:tabs>
          <w:tab w:val="right" w:leader="dot" w:pos="8640"/>
        </w:tabs>
        <w:spacing w:before="160" w:after="80"/>
        <w:rPr>
          <w:rFonts w:ascii="Times New Roman" w:hAnsi="Times New Roman" w:cs="Times New Roman"/>
          <w:sz w:val="24"/>
          <w:szCs w:val="24"/>
        </w:rPr>
      </w:pPr>
      <w:r w:rsidRPr="000B207B">
        <w:rPr>
          <w:rFonts w:ascii="Times New Roman" w:eastAsia="Times New Roman" w:hAnsi="Times New Roman" w:cs="Times New Roman"/>
          <w:b/>
          <w:bCs/>
          <w:color w:val="000000"/>
          <w:sz w:val="24"/>
          <w:szCs w:val="24"/>
        </w:rPr>
        <w:t>Certificate from the Mentor</w:t>
      </w:r>
      <w:r w:rsidRPr="000B207B">
        <w:rPr>
          <w:rFonts w:ascii="Times New Roman" w:eastAsia="Times New Roman" w:hAnsi="Times New Roman" w:cs="Times New Roman"/>
          <w:b/>
          <w:bCs/>
          <w:color w:val="000000"/>
          <w:sz w:val="24"/>
          <w:szCs w:val="24"/>
        </w:rPr>
        <w:tab/>
        <w:t>2</w:t>
      </w:r>
    </w:p>
    <w:p w14:paraId="1249A474" w14:textId="77777777" w:rsidR="000B207B" w:rsidRPr="000B207B" w:rsidRDefault="000B207B" w:rsidP="000B207B">
      <w:pPr>
        <w:tabs>
          <w:tab w:val="right" w:leader="dot" w:pos="8640"/>
        </w:tabs>
        <w:spacing w:before="160" w:after="80"/>
        <w:rPr>
          <w:rFonts w:ascii="Times New Roman" w:hAnsi="Times New Roman" w:cs="Times New Roman"/>
          <w:sz w:val="24"/>
          <w:szCs w:val="24"/>
        </w:rPr>
      </w:pPr>
      <w:r w:rsidRPr="000B207B">
        <w:rPr>
          <w:rFonts w:ascii="Times New Roman" w:eastAsia="Times New Roman" w:hAnsi="Times New Roman" w:cs="Times New Roman"/>
          <w:b/>
          <w:bCs/>
          <w:color w:val="000000"/>
          <w:sz w:val="24"/>
          <w:szCs w:val="24"/>
        </w:rPr>
        <w:t>Acknowledgment</w:t>
      </w:r>
      <w:r w:rsidRPr="000B207B">
        <w:rPr>
          <w:rFonts w:ascii="Times New Roman" w:eastAsia="Times New Roman" w:hAnsi="Times New Roman" w:cs="Times New Roman"/>
          <w:b/>
          <w:bCs/>
          <w:color w:val="000000"/>
          <w:sz w:val="24"/>
          <w:szCs w:val="24"/>
        </w:rPr>
        <w:tab/>
        <w:t>3</w:t>
      </w:r>
    </w:p>
    <w:p w14:paraId="2E36AB1E" w14:textId="77777777" w:rsidR="000B207B" w:rsidRPr="000B207B" w:rsidRDefault="000B207B" w:rsidP="000B207B">
      <w:pPr>
        <w:tabs>
          <w:tab w:val="right" w:leader="dot" w:pos="8640"/>
        </w:tabs>
        <w:spacing w:before="160" w:after="80"/>
        <w:rPr>
          <w:rFonts w:ascii="Times New Roman" w:hAnsi="Times New Roman" w:cs="Times New Roman"/>
          <w:sz w:val="24"/>
          <w:szCs w:val="24"/>
        </w:rPr>
      </w:pPr>
      <w:r w:rsidRPr="000B207B">
        <w:rPr>
          <w:rFonts w:ascii="Times New Roman" w:eastAsia="Times New Roman" w:hAnsi="Times New Roman" w:cs="Times New Roman"/>
          <w:b/>
          <w:bCs/>
          <w:color w:val="000000"/>
          <w:sz w:val="24"/>
          <w:szCs w:val="24"/>
        </w:rPr>
        <w:t>Abstract</w:t>
      </w:r>
      <w:r w:rsidRPr="000B207B">
        <w:rPr>
          <w:rFonts w:ascii="Times New Roman" w:eastAsia="Times New Roman" w:hAnsi="Times New Roman" w:cs="Times New Roman"/>
          <w:b/>
          <w:bCs/>
          <w:color w:val="000000"/>
          <w:sz w:val="24"/>
          <w:szCs w:val="24"/>
        </w:rPr>
        <w:tab/>
        <w:t>4</w:t>
      </w:r>
    </w:p>
    <w:p w14:paraId="024F617D" w14:textId="77777777" w:rsidR="000B207B" w:rsidRPr="000B207B" w:rsidRDefault="000B207B" w:rsidP="000B207B">
      <w:pPr>
        <w:pBdr>
          <w:bottom w:val="single" w:sz="2" w:space="0" w:color="CCCCCC"/>
        </w:pBdr>
        <w:spacing w:before="60" w:after="60"/>
        <w:rPr>
          <w:rFonts w:ascii="Times New Roman" w:hAnsi="Times New Roman" w:cs="Times New Roman"/>
          <w:sz w:val="24"/>
          <w:szCs w:val="24"/>
        </w:rPr>
      </w:pPr>
    </w:p>
    <w:p w14:paraId="3A5BA5BE" w14:textId="77777777" w:rsidR="000B207B" w:rsidRPr="000B207B" w:rsidRDefault="000B207B" w:rsidP="000B207B">
      <w:pPr>
        <w:spacing w:before="200" w:after="60"/>
        <w:rPr>
          <w:rFonts w:ascii="Times New Roman" w:hAnsi="Times New Roman" w:cs="Times New Roman"/>
          <w:sz w:val="24"/>
          <w:szCs w:val="24"/>
        </w:rPr>
      </w:pPr>
      <w:r w:rsidRPr="000B207B">
        <w:rPr>
          <w:rFonts w:ascii="Times New Roman" w:eastAsia="Times New Roman" w:hAnsi="Times New Roman" w:cs="Times New Roman"/>
          <w:b/>
          <w:bCs/>
          <w:caps/>
          <w:color w:val="888888"/>
          <w:sz w:val="24"/>
          <w:szCs w:val="24"/>
        </w:rPr>
        <w:t>Chapter 1 — Project Introduction</w:t>
      </w:r>
    </w:p>
    <w:p w14:paraId="716FDC28" w14:textId="4D107856" w:rsidR="000B207B" w:rsidRPr="0085641F" w:rsidRDefault="000B207B" w:rsidP="000B207B">
      <w:pPr>
        <w:tabs>
          <w:tab w:val="right" w:leader="dot" w:pos="8640"/>
        </w:tabs>
        <w:spacing w:before="160" w:after="80"/>
        <w:rPr>
          <w:rFonts w:ascii="Times New Roman" w:eastAsia="Times New Roman" w:hAnsi="Times New Roman" w:cs="Times New Roman"/>
          <w:b/>
          <w:bCs/>
          <w:color w:val="000000"/>
          <w:sz w:val="24"/>
          <w:szCs w:val="24"/>
        </w:rPr>
      </w:pPr>
      <w:r w:rsidRPr="000B207B">
        <w:rPr>
          <w:rFonts w:ascii="Times New Roman" w:eastAsia="Times New Roman" w:hAnsi="Times New Roman" w:cs="Times New Roman"/>
          <w:b/>
          <w:bCs/>
          <w:color w:val="000000"/>
          <w:sz w:val="24"/>
          <w:szCs w:val="24"/>
        </w:rPr>
        <w:t>1.</w:t>
      </w:r>
      <w:r w:rsidRPr="000B207B">
        <w:rPr>
          <w:rFonts w:ascii="Times New Roman" w:eastAsia="Times New Roman" w:hAnsi="Times New Roman" w:cs="Times New Roman"/>
          <w:b/>
          <w:bCs/>
          <w:color w:val="000000"/>
          <w:sz w:val="24"/>
          <w:szCs w:val="24"/>
        </w:rPr>
        <w:tab/>
        <w:t>Project Introduction</w:t>
      </w:r>
      <w:r w:rsidRPr="000B207B">
        <w:rPr>
          <w:rFonts w:ascii="Times New Roman" w:eastAsia="Times New Roman" w:hAnsi="Times New Roman" w:cs="Times New Roman"/>
          <w:b/>
          <w:bCs/>
          <w:color w:val="000000"/>
          <w:sz w:val="24"/>
          <w:szCs w:val="24"/>
        </w:rPr>
        <w:tab/>
        <w:t>5</w:t>
      </w:r>
    </w:p>
    <w:p w14:paraId="30844513" w14:textId="672856E6" w:rsidR="000B207B" w:rsidRPr="000B207B" w:rsidRDefault="000B207B" w:rsidP="000B207B">
      <w:pPr>
        <w:tabs>
          <w:tab w:val="right" w:leader="dot" w:pos="8280"/>
        </w:tabs>
        <w:spacing w:before="60" w:after="40"/>
        <w:ind w:left="360"/>
        <w:rPr>
          <w:rFonts w:ascii="Times New Roman" w:hAnsi="Times New Roman" w:cs="Times New Roman"/>
          <w:sz w:val="24"/>
          <w:szCs w:val="24"/>
        </w:rPr>
      </w:pPr>
      <w:r w:rsidRPr="000B207B">
        <w:rPr>
          <w:rFonts w:ascii="Times New Roman" w:eastAsia="Times New Roman" w:hAnsi="Times New Roman" w:cs="Times New Roman"/>
          <w:color w:val="222222"/>
          <w:sz w:val="24"/>
          <w:szCs w:val="24"/>
        </w:rPr>
        <w:t>1.1</w:t>
      </w:r>
      <w:r w:rsidRPr="000B207B">
        <w:rPr>
          <w:rFonts w:ascii="Times New Roman" w:eastAsia="Times New Roman" w:hAnsi="Times New Roman" w:cs="Times New Roman"/>
          <w:color w:val="222222"/>
          <w:sz w:val="24"/>
          <w:szCs w:val="24"/>
        </w:rPr>
        <w:tab/>
        <w:t>Overview</w:t>
      </w:r>
      <w:r w:rsidRPr="000B207B">
        <w:rPr>
          <w:rFonts w:ascii="Times New Roman" w:eastAsia="Times New Roman" w:hAnsi="Times New Roman" w:cs="Times New Roman"/>
          <w:color w:val="222222"/>
          <w:sz w:val="24"/>
          <w:szCs w:val="24"/>
        </w:rPr>
        <w:tab/>
      </w:r>
      <w:r w:rsidR="00572934">
        <w:rPr>
          <w:rFonts w:ascii="Times New Roman" w:eastAsia="Times New Roman" w:hAnsi="Times New Roman" w:cs="Times New Roman"/>
          <w:color w:val="222222"/>
          <w:sz w:val="24"/>
          <w:szCs w:val="24"/>
        </w:rPr>
        <w:t>8</w:t>
      </w:r>
    </w:p>
    <w:p w14:paraId="5D5AB6B4" w14:textId="762D714D" w:rsidR="000B207B" w:rsidRPr="000B207B" w:rsidRDefault="000B207B" w:rsidP="000B207B">
      <w:pPr>
        <w:tabs>
          <w:tab w:val="right" w:leader="dot" w:pos="8280"/>
        </w:tabs>
        <w:spacing w:before="60" w:after="40"/>
        <w:ind w:left="360"/>
        <w:rPr>
          <w:rFonts w:ascii="Times New Roman" w:hAnsi="Times New Roman" w:cs="Times New Roman"/>
          <w:sz w:val="24"/>
          <w:szCs w:val="24"/>
        </w:rPr>
      </w:pPr>
      <w:r w:rsidRPr="000B207B">
        <w:rPr>
          <w:rFonts w:ascii="Times New Roman" w:eastAsia="Times New Roman" w:hAnsi="Times New Roman" w:cs="Times New Roman"/>
          <w:color w:val="222222"/>
          <w:sz w:val="24"/>
          <w:szCs w:val="24"/>
        </w:rPr>
        <w:t>1.2</w:t>
      </w:r>
      <w:r w:rsidRPr="000B207B">
        <w:rPr>
          <w:rFonts w:ascii="Times New Roman" w:eastAsia="Times New Roman" w:hAnsi="Times New Roman" w:cs="Times New Roman"/>
          <w:color w:val="222222"/>
          <w:sz w:val="24"/>
          <w:szCs w:val="24"/>
        </w:rPr>
        <w:tab/>
        <w:t>Problem Statement</w:t>
      </w:r>
      <w:r w:rsidRPr="000B207B">
        <w:rPr>
          <w:rFonts w:ascii="Times New Roman" w:eastAsia="Times New Roman" w:hAnsi="Times New Roman" w:cs="Times New Roman"/>
          <w:color w:val="222222"/>
          <w:sz w:val="24"/>
          <w:szCs w:val="24"/>
        </w:rPr>
        <w:tab/>
      </w:r>
      <w:r w:rsidR="00572934">
        <w:rPr>
          <w:rFonts w:ascii="Times New Roman" w:eastAsia="Times New Roman" w:hAnsi="Times New Roman" w:cs="Times New Roman"/>
          <w:color w:val="222222"/>
          <w:sz w:val="24"/>
          <w:szCs w:val="24"/>
        </w:rPr>
        <w:t>8</w:t>
      </w:r>
    </w:p>
    <w:p w14:paraId="7C1FF832" w14:textId="6BA68A4A" w:rsidR="000B207B" w:rsidRPr="000B207B" w:rsidRDefault="000B207B" w:rsidP="000B207B">
      <w:pPr>
        <w:tabs>
          <w:tab w:val="right" w:leader="dot" w:pos="8280"/>
        </w:tabs>
        <w:spacing w:before="60" w:after="40"/>
        <w:ind w:left="360"/>
        <w:rPr>
          <w:rFonts w:ascii="Times New Roman" w:hAnsi="Times New Roman" w:cs="Times New Roman"/>
          <w:sz w:val="24"/>
          <w:szCs w:val="24"/>
        </w:rPr>
      </w:pPr>
      <w:r w:rsidRPr="000B207B">
        <w:rPr>
          <w:rFonts w:ascii="Times New Roman" w:eastAsia="Times New Roman" w:hAnsi="Times New Roman" w:cs="Times New Roman"/>
          <w:color w:val="222222"/>
          <w:sz w:val="24"/>
          <w:szCs w:val="24"/>
        </w:rPr>
        <w:t>1.3</w:t>
      </w:r>
      <w:r w:rsidRPr="000B207B">
        <w:rPr>
          <w:rFonts w:ascii="Times New Roman" w:eastAsia="Times New Roman" w:hAnsi="Times New Roman" w:cs="Times New Roman"/>
          <w:color w:val="222222"/>
          <w:sz w:val="24"/>
          <w:szCs w:val="24"/>
        </w:rPr>
        <w:tab/>
        <w:t>Objective</w:t>
      </w:r>
      <w:r w:rsidRPr="000B207B">
        <w:rPr>
          <w:rFonts w:ascii="Times New Roman" w:eastAsia="Times New Roman" w:hAnsi="Times New Roman" w:cs="Times New Roman"/>
          <w:color w:val="222222"/>
          <w:sz w:val="24"/>
          <w:szCs w:val="24"/>
        </w:rPr>
        <w:tab/>
      </w:r>
      <w:r w:rsidR="00572934">
        <w:rPr>
          <w:rFonts w:ascii="Times New Roman" w:eastAsia="Times New Roman" w:hAnsi="Times New Roman" w:cs="Times New Roman"/>
          <w:color w:val="222222"/>
          <w:sz w:val="24"/>
          <w:szCs w:val="24"/>
        </w:rPr>
        <w:t>8</w:t>
      </w:r>
    </w:p>
    <w:p w14:paraId="71818A13" w14:textId="73974CEA" w:rsidR="000B207B" w:rsidRPr="000B207B" w:rsidRDefault="000B207B" w:rsidP="000B207B">
      <w:pPr>
        <w:tabs>
          <w:tab w:val="right" w:leader="dot" w:pos="8280"/>
        </w:tabs>
        <w:spacing w:before="60" w:after="40"/>
        <w:ind w:left="360"/>
        <w:rPr>
          <w:rFonts w:ascii="Times New Roman" w:hAnsi="Times New Roman" w:cs="Times New Roman"/>
          <w:sz w:val="24"/>
          <w:szCs w:val="24"/>
        </w:rPr>
      </w:pPr>
      <w:r w:rsidRPr="000B207B">
        <w:rPr>
          <w:rFonts w:ascii="Times New Roman" w:eastAsia="Times New Roman" w:hAnsi="Times New Roman" w:cs="Times New Roman"/>
          <w:color w:val="222222"/>
          <w:sz w:val="24"/>
          <w:szCs w:val="24"/>
        </w:rPr>
        <w:t>1.4</w:t>
      </w:r>
      <w:r w:rsidRPr="000B207B">
        <w:rPr>
          <w:rFonts w:ascii="Times New Roman" w:eastAsia="Times New Roman" w:hAnsi="Times New Roman" w:cs="Times New Roman"/>
          <w:color w:val="222222"/>
          <w:sz w:val="24"/>
          <w:szCs w:val="24"/>
        </w:rPr>
        <w:tab/>
        <w:t>Scope of the Project</w:t>
      </w:r>
      <w:r w:rsidRPr="000B207B">
        <w:rPr>
          <w:rFonts w:ascii="Times New Roman" w:eastAsia="Times New Roman" w:hAnsi="Times New Roman" w:cs="Times New Roman"/>
          <w:color w:val="222222"/>
          <w:sz w:val="24"/>
          <w:szCs w:val="24"/>
        </w:rPr>
        <w:tab/>
      </w:r>
      <w:r w:rsidR="00572934">
        <w:rPr>
          <w:rFonts w:ascii="Times New Roman" w:eastAsia="Times New Roman" w:hAnsi="Times New Roman" w:cs="Times New Roman"/>
          <w:color w:val="222222"/>
          <w:sz w:val="24"/>
          <w:szCs w:val="24"/>
        </w:rPr>
        <w:t>9</w:t>
      </w:r>
    </w:p>
    <w:p w14:paraId="119AFB1C" w14:textId="45CCCFD0" w:rsidR="000B207B" w:rsidRPr="000B207B" w:rsidRDefault="000B207B" w:rsidP="000B207B">
      <w:pPr>
        <w:tabs>
          <w:tab w:val="right" w:leader="dot" w:pos="8280"/>
        </w:tabs>
        <w:spacing w:before="60" w:after="40"/>
        <w:ind w:left="360"/>
        <w:rPr>
          <w:rFonts w:ascii="Times New Roman" w:hAnsi="Times New Roman" w:cs="Times New Roman"/>
          <w:sz w:val="24"/>
          <w:szCs w:val="24"/>
        </w:rPr>
      </w:pPr>
      <w:r w:rsidRPr="000B207B">
        <w:rPr>
          <w:rFonts w:ascii="Times New Roman" w:eastAsia="Times New Roman" w:hAnsi="Times New Roman" w:cs="Times New Roman"/>
          <w:color w:val="222222"/>
          <w:sz w:val="24"/>
          <w:szCs w:val="24"/>
        </w:rPr>
        <w:t>1.5</w:t>
      </w:r>
      <w:r w:rsidRPr="000B207B">
        <w:rPr>
          <w:rFonts w:ascii="Times New Roman" w:eastAsia="Times New Roman" w:hAnsi="Times New Roman" w:cs="Times New Roman"/>
          <w:color w:val="222222"/>
          <w:sz w:val="24"/>
          <w:szCs w:val="24"/>
        </w:rPr>
        <w:tab/>
        <w:t>Significance</w:t>
      </w:r>
      <w:r w:rsidRPr="000B207B">
        <w:rPr>
          <w:rFonts w:ascii="Times New Roman" w:eastAsia="Times New Roman" w:hAnsi="Times New Roman" w:cs="Times New Roman"/>
          <w:color w:val="222222"/>
          <w:sz w:val="24"/>
          <w:szCs w:val="24"/>
        </w:rPr>
        <w:tab/>
      </w:r>
      <w:r w:rsidR="00572934">
        <w:rPr>
          <w:rFonts w:ascii="Times New Roman" w:eastAsia="Times New Roman" w:hAnsi="Times New Roman" w:cs="Times New Roman"/>
          <w:color w:val="222222"/>
          <w:sz w:val="24"/>
          <w:szCs w:val="24"/>
        </w:rPr>
        <w:t>9</w:t>
      </w:r>
    </w:p>
    <w:p w14:paraId="01A00C8F" w14:textId="4F7CA3D5" w:rsidR="000B207B" w:rsidRDefault="000B207B" w:rsidP="000B207B">
      <w:pPr>
        <w:tabs>
          <w:tab w:val="right" w:leader="dot" w:pos="8280"/>
        </w:tabs>
        <w:spacing w:before="60" w:after="40"/>
        <w:ind w:left="360"/>
        <w:rPr>
          <w:rFonts w:ascii="Times New Roman" w:eastAsia="Times New Roman" w:hAnsi="Times New Roman" w:cs="Times New Roman"/>
          <w:color w:val="222222"/>
          <w:sz w:val="24"/>
          <w:szCs w:val="24"/>
        </w:rPr>
      </w:pPr>
      <w:r w:rsidRPr="000B207B">
        <w:rPr>
          <w:rFonts w:ascii="Times New Roman" w:eastAsia="Times New Roman" w:hAnsi="Times New Roman" w:cs="Times New Roman"/>
          <w:color w:val="222222"/>
          <w:sz w:val="24"/>
          <w:szCs w:val="24"/>
        </w:rPr>
        <w:t>1.6</w:t>
      </w:r>
      <w:r w:rsidRPr="000B207B">
        <w:rPr>
          <w:rFonts w:ascii="Times New Roman" w:eastAsia="Times New Roman" w:hAnsi="Times New Roman" w:cs="Times New Roman"/>
          <w:color w:val="222222"/>
          <w:sz w:val="24"/>
          <w:szCs w:val="24"/>
        </w:rPr>
        <w:tab/>
        <w:t>Our Approach</w:t>
      </w:r>
      <w:r w:rsidRPr="000B207B">
        <w:rPr>
          <w:rFonts w:ascii="Times New Roman" w:eastAsia="Times New Roman" w:hAnsi="Times New Roman" w:cs="Times New Roman"/>
          <w:color w:val="222222"/>
          <w:sz w:val="24"/>
          <w:szCs w:val="24"/>
        </w:rPr>
        <w:tab/>
      </w:r>
      <w:r w:rsidR="00572934">
        <w:rPr>
          <w:rFonts w:ascii="Times New Roman" w:eastAsia="Times New Roman" w:hAnsi="Times New Roman" w:cs="Times New Roman"/>
          <w:color w:val="222222"/>
          <w:sz w:val="24"/>
          <w:szCs w:val="24"/>
        </w:rPr>
        <w:t>9</w:t>
      </w:r>
    </w:p>
    <w:p w14:paraId="140E8925" w14:textId="4E64055D" w:rsidR="000B207B" w:rsidRDefault="000B207B" w:rsidP="000B207B">
      <w:pPr>
        <w:tabs>
          <w:tab w:val="right" w:leader="dot" w:pos="8280"/>
        </w:tabs>
        <w:spacing w:before="60" w:after="40"/>
        <w:ind w:left="360"/>
        <w:rPr>
          <w:rFonts w:ascii="Times New Roman" w:eastAsia="Times New Roman" w:hAnsi="Times New Roman" w:cs="Times New Roman"/>
          <w:color w:val="222222"/>
          <w:sz w:val="24"/>
          <w:szCs w:val="24"/>
        </w:rPr>
      </w:pPr>
      <w:r w:rsidRPr="000B207B">
        <w:rPr>
          <w:rFonts w:ascii="Times New Roman" w:eastAsia="Times New Roman" w:hAnsi="Times New Roman" w:cs="Times New Roman"/>
          <w:color w:val="222222"/>
          <w:sz w:val="24"/>
          <w:szCs w:val="24"/>
        </w:rPr>
        <w:t>1.</w:t>
      </w:r>
      <w:r>
        <w:rPr>
          <w:rFonts w:ascii="Times New Roman" w:eastAsia="Times New Roman" w:hAnsi="Times New Roman" w:cs="Times New Roman"/>
          <w:color w:val="222222"/>
          <w:sz w:val="24"/>
          <w:szCs w:val="24"/>
        </w:rPr>
        <w:t>7</w:t>
      </w:r>
      <w:r w:rsidRPr="000B207B">
        <w:rPr>
          <w:rFonts w:ascii="Times New Roman" w:eastAsia="Times New Roman" w:hAnsi="Times New Roman" w:cs="Times New Roman"/>
          <w:color w:val="222222"/>
          <w:sz w:val="24"/>
          <w:szCs w:val="24"/>
        </w:rPr>
        <w:tab/>
      </w:r>
      <w:r w:rsidRPr="000B207B">
        <w:rPr>
          <w:rFonts w:ascii="Times New Roman" w:eastAsia="Times New Roman" w:hAnsi="Times New Roman" w:cs="Times New Roman"/>
          <w:color w:val="000000"/>
          <w:sz w:val="24"/>
          <w:szCs w:val="24"/>
        </w:rPr>
        <w:t>Technology Stack</w:t>
      </w:r>
      <w:r w:rsidRPr="000B207B">
        <w:rPr>
          <w:rFonts w:ascii="Times New Roman" w:eastAsia="Times New Roman" w:hAnsi="Times New Roman" w:cs="Times New Roman"/>
          <w:color w:val="222222"/>
          <w:sz w:val="24"/>
          <w:szCs w:val="24"/>
        </w:rPr>
        <w:tab/>
      </w:r>
      <w:r w:rsidR="00572934">
        <w:rPr>
          <w:rFonts w:ascii="Times New Roman" w:eastAsia="Times New Roman" w:hAnsi="Times New Roman" w:cs="Times New Roman"/>
          <w:color w:val="222222"/>
          <w:sz w:val="24"/>
          <w:szCs w:val="24"/>
        </w:rPr>
        <w:t>10</w:t>
      </w:r>
    </w:p>
    <w:p w14:paraId="4F76B5F6" w14:textId="77777777" w:rsidR="000B207B" w:rsidRDefault="000B207B" w:rsidP="000B207B">
      <w:pPr>
        <w:tabs>
          <w:tab w:val="right" w:leader="dot" w:pos="8280"/>
        </w:tabs>
        <w:spacing w:before="60" w:after="40"/>
        <w:ind w:left="360"/>
        <w:rPr>
          <w:rFonts w:ascii="Times New Roman" w:eastAsia="Times New Roman" w:hAnsi="Times New Roman" w:cs="Times New Roman"/>
          <w:color w:val="222222"/>
          <w:sz w:val="24"/>
          <w:szCs w:val="24"/>
        </w:rPr>
      </w:pPr>
    </w:p>
    <w:p w14:paraId="740E83F1" w14:textId="77777777" w:rsidR="000B207B" w:rsidRPr="000B207B" w:rsidRDefault="000B207B" w:rsidP="000B207B">
      <w:pPr>
        <w:pBdr>
          <w:bottom w:val="single" w:sz="2" w:space="0" w:color="CCCCCC"/>
        </w:pBdr>
        <w:spacing w:before="60" w:after="60"/>
        <w:rPr>
          <w:rFonts w:ascii="Times New Roman" w:hAnsi="Times New Roman" w:cs="Times New Roman"/>
          <w:sz w:val="24"/>
          <w:szCs w:val="24"/>
        </w:rPr>
      </w:pPr>
    </w:p>
    <w:p w14:paraId="6BE8A504" w14:textId="16494FCC" w:rsidR="000B207B" w:rsidRPr="000B207B" w:rsidRDefault="000B207B" w:rsidP="000B207B">
      <w:pPr>
        <w:spacing w:before="200" w:after="60"/>
        <w:rPr>
          <w:rFonts w:ascii="Times New Roman" w:hAnsi="Times New Roman" w:cs="Times New Roman"/>
          <w:sz w:val="24"/>
          <w:szCs w:val="24"/>
        </w:rPr>
      </w:pPr>
      <w:r w:rsidRPr="000B207B">
        <w:rPr>
          <w:rFonts w:ascii="Times New Roman" w:eastAsia="Times New Roman" w:hAnsi="Times New Roman" w:cs="Times New Roman"/>
          <w:b/>
          <w:bCs/>
          <w:caps/>
          <w:color w:val="888888"/>
          <w:sz w:val="24"/>
          <w:szCs w:val="24"/>
        </w:rPr>
        <w:t>Chapter 2 — Dataset</w:t>
      </w:r>
      <w:r>
        <w:rPr>
          <w:rFonts w:ascii="Times New Roman" w:eastAsia="Times New Roman" w:hAnsi="Times New Roman" w:cs="Times New Roman"/>
          <w:b/>
          <w:bCs/>
          <w:caps/>
          <w:color w:val="888888"/>
          <w:sz w:val="24"/>
          <w:szCs w:val="24"/>
        </w:rPr>
        <w:t xml:space="preserve"> overview</w:t>
      </w:r>
    </w:p>
    <w:p w14:paraId="5493E31D" w14:textId="08A82250" w:rsidR="0085641F" w:rsidRPr="0085641F" w:rsidRDefault="000B207B" w:rsidP="000B207B">
      <w:pPr>
        <w:tabs>
          <w:tab w:val="right" w:leader="dot" w:pos="8640"/>
        </w:tabs>
        <w:spacing w:before="160" w:after="8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w:t>
      </w:r>
      <w:r w:rsidRPr="000B207B">
        <w:rPr>
          <w:rFonts w:ascii="Times New Roman" w:eastAsia="Times New Roman" w:hAnsi="Times New Roman" w:cs="Times New Roman"/>
          <w:b/>
          <w:bCs/>
          <w:color w:val="000000"/>
          <w:sz w:val="24"/>
          <w:szCs w:val="24"/>
        </w:rPr>
        <w:t>.</w:t>
      </w:r>
      <w:r w:rsidRPr="000B207B">
        <w:rPr>
          <w:rFonts w:ascii="Times New Roman" w:eastAsia="Times New Roman" w:hAnsi="Times New Roman" w:cs="Times New Roman"/>
          <w:b/>
          <w:bCs/>
          <w:color w:val="000000"/>
          <w:sz w:val="24"/>
          <w:szCs w:val="24"/>
        </w:rPr>
        <w:tab/>
        <w:t>Lung Cancer Dataset Overview</w:t>
      </w:r>
      <w:r w:rsidRPr="000B207B">
        <w:rPr>
          <w:rFonts w:ascii="Times New Roman" w:eastAsia="Times New Roman" w:hAnsi="Times New Roman" w:cs="Times New Roman"/>
          <w:b/>
          <w:bCs/>
          <w:color w:val="000000"/>
          <w:sz w:val="24"/>
          <w:szCs w:val="24"/>
        </w:rPr>
        <w:tab/>
      </w:r>
      <w:r w:rsidR="00572934">
        <w:rPr>
          <w:rFonts w:ascii="Times New Roman" w:eastAsia="Times New Roman" w:hAnsi="Times New Roman" w:cs="Times New Roman"/>
          <w:b/>
          <w:bCs/>
          <w:color w:val="000000"/>
          <w:sz w:val="24"/>
          <w:szCs w:val="24"/>
        </w:rPr>
        <w:t>11</w:t>
      </w:r>
    </w:p>
    <w:p w14:paraId="560DBDB6" w14:textId="77E40E2D" w:rsidR="000B207B" w:rsidRPr="000B207B" w:rsidRDefault="000B207B" w:rsidP="000B207B">
      <w:pPr>
        <w:tabs>
          <w:tab w:val="right" w:leader="dot" w:pos="8280"/>
        </w:tabs>
        <w:spacing w:before="60" w:after="40"/>
        <w:ind w:left="360"/>
        <w:rPr>
          <w:rFonts w:ascii="Times New Roman" w:hAnsi="Times New Roman" w:cs="Times New Roman"/>
          <w:sz w:val="24"/>
          <w:szCs w:val="24"/>
        </w:rPr>
      </w:pPr>
      <w:r>
        <w:rPr>
          <w:rFonts w:ascii="Times New Roman" w:eastAsia="Times New Roman" w:hAnsi="Times New Roman" w:cs="Times New Roman"/>
          <w:color w:val="222222"/>
          <w:sz w:val="24"/>
          <w:szCs w:val="24"/>
        </w:rPr>
        <w:t>2</w:t>
      </w:r>
      <w:r w:rsidRPr="000B207B">
        <w:rPr>
          <w:rFonts w:ascii="Times New Roman" w:eastAsia="Times New Roman" w:hAnsi="Times New Roman" w:cs="Times New Roman"/>
          <w:color w:val="222222"/>
          <w:sz w:val="24"/>
          <w:szCs w:val="24"/>
        </w:rPr>
        <w:t>.1</w:t>
      </w:r>
      <w:r w:rsidRPr="000B207B">
        <w:rPr>
          <w:rFonts w:ascii="Times New Roman" w:eastAsia="Times New Roman" w:hAnsi="Times New Roman" w:cs="Times New Roman"/>
          <w:color w:val="222222"/>
          <w:sz w:val="24"/>
          <w:szCs w:val="24"/>
        </w:rPr>
        <w:tab/>
        <w:t>Dataset Description</w:t>
      </w:r>
      <w:r w:rsidRPr="000B207B">
        <w:rPr>
          <w:rFonts w:ascii="Times New Roman" w:eastAsia="Times New Roman" w:hAnsi="Times New Roman" w:cs="Times New Roman"/>
          <w:color w:val="222222"/>
          <w:sz w:val="24"/>
          <w:szCs w:val="24"/>
        </w:rPr>
        <w:tab/>
        <w:t>9</w:t>
      </w:r>
    </w:p>
    <w:p w14:paraId="6833D518" w14:textId="50548913" w:rsidR="000B207B" w:rsidRPr="000B207B" w:rsidRDefault="000B207B" w:rsidP="000B207B">
      <w:pPr>
        <w:tabs>
          <w:tab w:val="right" w:leader="dot" w:pos="8280"/>
        </w:tabs>
        <w:spacing w:before="60" w:after="40"/>
        <w:ind w:left="360"/>
        <w:rPr>
          <w:rFonts w:ascii="Times New Roman" w:hAnsi="Times New Roman" w:cs="Times New Roman"/>
          <w:sz w:val="24"/>
          <w:szCs w:val="24"/>
        </w:rPr>
      </w:pPr>
      <w:r>
        <w:rPr>
          <w:rFonts w:ascii="Times New Roman" w:eastAsia="Times New Roman" w:hAnsi="Times New Roman" w:cs="Times New Roman"/>
          <w:color w:val="222222"/>
          <w:sz w:val="24"/>
          <w:szCs w:val="24"/>
        </w:rPr>
        <w:t>2</w:t>
      </w:r>
      <w:r w:rsidRPr="000B207B">
        <w:rPr>
          <w:rFonts w:ascii="Times New Roman" w:eastAsia="Times New Roman" w:hAnsi="Times New Roman" w:cs="Times New Roman"/>
          <w:color w:val="222222"/>
          <w:sz w:val="24"/>
          <w:szCs w:val="24"/>
        </w:rPr>
        <w:t>.2</w:t>
      </w:r>
      <w:r w:rsidRPr="000B207B">
        <w:rPr>
          <w:rFonts w:ascii="Times New Roman" w:eastAsia="Times New Roman" w:hAnsi="Times New Roman" w:cs="Times New Roman"/>
          <w:color w:val="222222"/>
          <w:sz w:val="24"/>
          <w:szCs w:val="24"/>
        </w:rPr>
        <w:tab/>
        <w:t>Feature Description</w:t>
      </w:r>
      <w:r w:rsidRPr="000B207B">
        <w:rPr>
          <w:rFonts w:ascii="Times New Roman" w:eastAsia="Times New Roman" w:hAnsi="Times New Roman" w:cs="Times New Roman"/>
          <w:color w:val="222222"/>
          <w:sz w:val="24"/>
          <w:szCs w:val="24"/>
        </w:rPr>
        <w:tab/>
        <w:t>9</w:t>
      </w:r>
    </w:p>
    <w:p w14:paraId="2782DBBA" w14:textId="77777777" w:rsidR="000B207B" w:rsidRDefault="000B207B" w:rsidP="000B207B">
      <w:pPr>
        <w:pBdr>
          <w:bottom w:val="single" w:sz="2" w:space="0" w:color="CCCCCC"/>
        </w:pBdr>
        <w:spacing w:before="60" w:after="60"/>
        <w:rPr>
          <w:rFonts w:ascii="Times New Roman" w:hAnsi="Times New Roman" w:cs="Times New Roman"/>
          <w:sz w:val="24"/>
          <w:szCs w:val="24"/>
        </w:rPr>
      </w:pPr>
    </w:p>
    <w:p w14:paraId="6DEFA93E" w14:textId="77777777" w:rsidR="0085641F" w:rsidRPr="000B207B" w:rsidRDefault="0085641F" w:rsidP="000B207B">
      <w:pPr>
        <w:pBdr>
          <w:bottom w:val="single" w:sz="2" w:space="0" w:color="CCCCCC"/>
        </w:pBdr>
        <w:spacing w:before="60" w:after="60"/>
        <w:rPr>
          <w:rFonts w:ascii="Times New Roman" w:hAnsi="Times New Roman" w:cs="Times New Roman"/>
          <w:sz w:val="24"/>
          <w:szCs w:val="24"/>
        </w:rPr>
      </w:pPr>
    </w:p>
    <w:p w14:paraId="62343886" w14:textId="77777777" w:rsidR="000B207B" w:rsidRPr="000B207B" w:rsidRDefault="000B207B" w:rsidP="000B207B">
      <w:pPr>
        <w:spacing w:before="200" w:after="60"/>
        <w:rPr>
          <w:rFonts w:ascii="Times New Roman" w:hAnsi="Times New Roman" w:cs="Times New Roman"/>
          <w:sz w:val="24"/>
          <w:szCs w:val="24"/>
        </w:rPr>
      </w:pPr>
      <w:r w:rsidRPr="000B207B">
        <w:rPr>
          <w:rFonts w:ascii="Times New Roman" w:eastAsia="Times New Roman" w:hAnsi="Times New Roman" w:cs="Times New Roman"/>
          <w:b/>
          <w:bCs/>
          <w:caps/>
          <w:color w:val="888888"/>
          <w:sz w:val="24"/>
          <w:szCs w:val="24"/>
        </w:rPr>
        <w:t>Chapter 3 — Implementation</w:t>
      </w:r>
    </w:p>
    <w:p w14:paraId="6961DD57" w14:textId="6AE58451" w:rsidR="0085641F" w:rsidRPr="0085641F" w:rsidRDefault="000B207B" w:rsidP="000B207B">
      <w:pPr>
        <w:tabs>
          <w:tab w:val="right" w:leader="dot" w:pos="8640"/>
        </w:tabs>
        <w:spacing w:before="160" w:after="8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w:t>
      </w:r>
      <w:r w:rsidRPr="000B207B">
        <w:rPr>
          <w:rFonts w:ascii="Times New Roman" w:eastAsia="Times New Roman" w:hAnsi="Times New Roman" w:cs="Times New Roman"/>
          <w:b/>
          <w:bCs/>
          <w:color w:val="000000"/>
          <w:sz w:val="24"/>
          <w:szCs w:val="24"/>
        </w:rPr>
        <w:t>.</w:t>
      </w:r>
      <w:r w:rsidRPr="000B207B">
        <w:rPr>
          <w:rFonts w:ascii="Times New Roman" w:eastAsia="Times New Roman" w:hAnsi="Times New Roman" w:cs="Times New Roman"/>
          <w:b/>
          <w:bCs/>
          <w:color w:val="000000"/>
          <w:sz w:val="24"/>
          <w:szCs w:val="24"/>
        </w:rPr>
        <w:tab/>
        <w:t>Implementation</w:t>
      </w:r>
      <w:r w:rsidRPr="000B207B">
        <w:rPr>
          <w:rFonts w:ascii="Times New Roman" w:eastAsia="Times New Roman" w:hAnsi="Times New Roman" w:cs="Times New Roman"/>
          <w:b/>
          <w:bCs/>
          <w:color w:val="000000"/>
          <w:sz w:val="24"/>
          <w:szCs w:val="24"/>
        </w:rPr>
        <w:tab/>
        <w:t>1</w:t>
      </w:r>
      <w:r w:rsidR="00572934">
        <w:rPr>
          <w:rFonts w:ascii="Times New Roman" w:eastAsia="Times New Roman" w:hAnsi="Times New Roman" w:cs="Times New Roman"/>
          <w:b/>
          <w:bCs/>
          <w:color w:val="000000"/>
          <w:sz w:val="24"/>
          <w:szCs w:val="24"/>
        </w:rPr>
        <w:t>3</w:t>
      </w:r>
    </w:p>
    <w:p w14:paraId="4B5E3B7F" w14:textId="083BAE9B" w:rsidR="000B207B" w:rsidRPr="000B207B" w:rsidRDefault="000B207B" w:rsidP="000B207B">
      <w:pPr>
        <w:tabs>
          <w:tab w:val="right" w:leader="dot" w:pos="8280"/>
        </w:tabs>
        <w:spacing w:before="60" w:after="40"/>
        <w:ind w:left="360"/>
        <w:rPr>
          <w:rFonts w:ascii="Times New Roman" w:hAnsi="Times New Roman" w:cs="Times New Roman"/>
          <w:sz w:val="24"/>
          <w:szCs w:val="24"/>
        </w:rPr>
      </w:pPr>
      <w:r>
        <w:rPr>
          <w:rFonts w:ascii="Times New Roman" w:eastAsia="Times New Roman" w:hAnsi="Times New Roman" w:cs="Times New Roman"/>
          <w:color w:val="222222"/>
          <w:sz w:val="24"/>
          <w:szCs w:val="24"/>
        </w:rPr>
        <w:t>3</w:t>
      </w:r>
      <w:r w:rsidRPr="000B207B">
        <w:rPr>
          <w:rFonts w:ascii="Times New Roman" w:eastAsia="Times New Roman" w:hAnsi="Times New Roman" w:cs="Times New Roman"/>
          <w:color w:val="222222"/>
          <w:sz w:val="24"/>
          <w:szCs w:val="24"/>
        </w:rPr>
        <w:t>.1</w:t>
      </w:r>
      <w:r w:rsidRPr="000B207B">
        <w:rPr>
          <w:rFonts w:ascii="Times New Roman" w:eastAsia="Times New Roman" w:hAnsi="Times New Roman" w:cs="Times New Roman"/>
          <w:color w:val="222222"/>
          <w:sz w:val="24"/>
          <w:szCs w:val="24"/>
        </w:rPr>
        <w:tab/>
        <w:t>Data Collection</w:t>
      </w:r>
      <w:r w:rsidRPr="000B207B">
        <w:rPr>
          <w:rFonts w:ascii="Times New Roman" w:eastAsia="Times New Roman" w:hAnsi="Times New Roman" w:cs="Times New Roman"/>
          <w:color w:val="222222"/>
          <w:sz w:val="24"/>
          <w:szCs w:val="24"/>
        </w:rPr>
        <w:tab/>
        <w:t>1</w:t>
      </w:r>
      <w:r w:rsidR="00572934">
        <w:rPr>
          <w:rFonts w:ascii="Times New Roman" w:eastAsia="Times New Roman" w:hAnsi="Times New Roman" w:cs="Times New Roman"/>
          <w:color w:val="222222"/>
          <w:sz w:val="24"/>
          <w:szCs w:val="24"/>
        </w:rPr>
        <w:t>3</w:t>
      </w:r>
    </w:p>
    <w:p w14:paraId="791D42A9" w14:textId="240E2651" w:rsidR="000B207B" w:rsidRPr="000B207B" w:rsidRDefault="000B207B" w:rsidP="000B207B">
      <w:pPr>
        <w:tabs>
          <w:tab w:val="right" w:leader="dot" w:pos="8280"/>
        </w:tabs>
        <w:spacing w:before="60" w:after="40"/>
        <w:ind w:left="360"/>
        <w:rPr>
          <w:rFonts w:ascii="Times New Roman" w:hAnsi="Times New Roman" w:cs="Times New Roman"/>
          <w:sz w:val="24"/>
          <w:szCs w:val="24"/>
        </w:rPr>
      </w:pPr>
      <w:r>
        <w:rPr>
          <w:rFonts w:ascii="Times New Roman" w:eastAsia="Times New Roman" w:hAnsi="Times New Roman" w:cs="Times New Roman"/>
          <w:color w:val="222222"/>
          <w:sz w:val="24"/>
          <w:szCs w:val="24"/>
        </w:rPr>
        <w:t>3</w:t>
      </w:r>
      <w:r w:rsidRPr="000B207B">
        <w:rPr>
          <w:rFonts w:ascii="Times New Roman" w:eastAsia="Times New Roman" w:hAnsi="Times New Roman" w:cs="Times New Roman"/>
          <w:color w:val="222222"/>
          <w:sz w:val="24"/>
          <w:szCs w:val="24"/>
        </w:rPr>
        <w:t>.2</w:t>
      </w:r>
      <w:r w:rsidRPr="000B207B">
        <w:rPr>
          <w:rFonts w:ascii="Times New Roman" w:eastAsia="Times New Roman" w:hAnsi="Times New Roman" w:cs="Times New Roman"/>
          <w:color w:val="222222"/>
          <w:sz w:val="24"/>
          <w:szCs w:val="24"/>
        </w:rPr>
        <w:tab/>
        <w:t>Data Preprocessing</w:t>
      </w:r>
      <w:r w:rsidRPr="000B207B">
        <w:rPr>
          <w:rFonts w:ascii="Times New Roman" w:eastAsia="Times New Roman" w:hAnsi="Times New Roman" w:cs="Times New Roman"/>
          <w:color w:val="222222"/>
          <w:sz w:val="24"/>
          <w:szCs w:val="24"/>
        </w:rPr>
        <w:tab/>
        <w:t>1</w:t>
      </w:r>
      <w:r w:rsidR="00572934">
        <w:rPr>
          <w:rFonts w:ascii="Times New Roman" w:eastAsia="Times New Roman" w:hAnsi="Times New Roman" w:cs="Times New Roman"/>
          <w:color w:val="222222"/>
          <w:sz w:val="24"/>
          <w:szCs w:val="24"/>
        </w:rPr>
        <w:t>4</w:t>
      </w:r>
    </w:p>
    <w:p w14:paraId="72935131" w14:textId="4222558D" w:rsidR="000B207B" w:rsidRPr="000B207B" w:rsidRDefault="000B207B" w:rsidP="000B207B">
      <w:pPr>
        <w:tabs>
          <w:tab w:val="right" w:leader="dot" w:pos="7920"/>
        </w:tabs>
        <w:spacing w:before="60" w:after="40"/>
        <w:ind w:left="720"/>
        <w:rPr>
          <w:rFonts w:ascii="Times New Roman" w:hAnsi="Times New Roman" w:cs="Times New Roman"/>
          <w:sz w:val="24"/>
          <w:szCs w:val="24"/>
        </w:rPr>
      </w:pPr>
      <w:r w:rsidRPr="000B207B">
        <w:rPr>
          <w:rFonts w:ascii="Times New Roman" w:eastAsia="Times New Roman" w:hAnsi="Times New Roman" w:cs="Times New Roman"/>
          <w:color w:val="555555"/>
          <w:sz w:val="24"/>
          <w:szCs w:val="24"/>
        </w:rPr>
        <w:t>Data Cleaning</w:t>
      </w:r>
      <w:r w:rsidRPr="000B207B">
        <w:rPr>
          <w:rFonts w:ascii="Times New Roman" w:eastAsia="Times New Roman" w:hAnsi="Times New Roman" w:cs="Times New Roman"/>
          <w:color w:val="555555"/>
          <w:sz w:val="24"/>
          <w:szCs w:val="24"/>
        </w:rPr>
        <w:tab/>
        <w:t>1</w:t>
      </w:r>
      <w:r w:rsidR="00572934">
        <w:rPr>
          <w:rFonts w:ascii="Times New Roman" w:eastAsia="Times New Roman" w:hAnsi="Times New Roman" w:cs="Times New Roman"/>
          <w:color w:val="555555"/>
          <w:sz w:val="24"/>
          <w:szCs w:val="24"/>
        </w:rPr>
        <w:t>4</w:t>
      </w:r>
    </w:p>
    <w:p w14:paraId="189EB220" w14:textId="30E9744C" w:rsidR="000B207B" w:rsidRPr="000B207B" w:rsidRDefault="000B207B" w:rsidP="000B207B">
      <w:pPr>
        <w:tabs>
          <w:tab w:val="right" w:leader="dot" w:pos="7920"/>
        </w:tabs>
        <w:spacing w:before="60" w:after="40"/>
        <w:ind w:left="720"/>
        <w:rPr>
          <w:rFonts w:ascii="Times New Roman" w:hAnsi="Times New Roman" w:cs="Times New Roman"/>
          <w:sz w:val="24"/>
          <w:szCs w:val="24"/>
        </w:rPr>
      </w:pPr>
      <w:r w:rsidRPr="000B207B">
        <w:rPr>
          <w:rFonts w:ascii="Times New Roman" w:eastAsia="Times New Roman" w:hAnsi="Times New Roman" w:cs="Times New Roman"/>
          <w:color w:val="555555"/>
          <w:sz w:val="24"/>
          <w:szCs w:val="24"/>
        </w:rPr>
        <w:t>Encoding</w:t>
      </w:r>
      <w:r w:rsidRPr="000B207B">
        <w:rPr>
          <w:rFonts w:ascii="Times New Roman" w:eastAsia="Times New Roman" w:hAnsi="Times New Roman" w:cs="Times New Roman"/>
          <w:color w:val="555555"/>
          <w:sz w:val="24"/>
          <w:szCs w:val="24"/>
        </w:rPr>
        <w:tab/>
        <w:t>1</w:t>
      </w:r>
      <w:r w:rsidR="00572934">
        <w:rPr>
          <w:rFonts w:ascii="Times New Roman" w:eastAsia="Times New Roman" w:hAnsi="Times New Roman" w:cs="Times New Roman"/>
          <w:color w:val="555555"/>
          <w:sz w:val="24"/>
          <w:szCs w:val="24"/>
        </w:rPr>
        <w:t>5</w:t>
      </w:r>
    </w:p>
    <w:p w14:paraId="1B2429B4" w14:textId="648D75FA" w:rsidR="000B207B" w:rsidRPr="000B207B" w:rsidRDefault="000B207B" w:rsidP="000B207B">
      <w:pPr>
        <w:tabs>
          <w:tab w:val="right" w:leader="dot" w:pos="7920"/>
        </w:tabs>
        <w:spacing w:before="60" w:after="40"/>
        <w:ind w:left="720"/>
        <w:rPr>
          <w:rFonts w:ascii="Times New Roman" w:hAnsi="Times New Roman" w:cs="Times New Roman"/>
          <w:sz w:val="24"/>
          <w:szCs w:val="24"/>
        </w:rPr>
      </w:pPr>
      <w:r w:rsidRPr="000B207B">
        <w:rPr>
          <w:rFonts w:ascii="Times New Roman" w:eastAsia="Times New Roman" w:hAnsi="Times New Roman" w:cs="Times New Roman"/>
          <w:color w:val="555555"/>
          <w:sz w:val="24"/>
          <w:szCs w:val="24"/>
        </w:rPr>
        <w:t>Data Splitting</w:t>
      </w:r>
      <w:r w:rsidRPr="000B207B">
        <w:rPr>
          <w:rFonts w:ascii="Times New Roman" w:eastAsia="Times New Roman" w:hAnsi="Times New Roman" w:cs="Times New Roman"/>
          <w:color w:val="555555"/>
          <w:sz w:val="24"/>
          <w:szCs w:val="24"/>
        </w:rPr>
        <w:tab/>
        <w:t>1</w:t>
      </w:r>
      <w:r w:rsidR="00572934">
        <w:rPr>
          <w:rFonts w:ascii="Times New Roman" w:eastAsia="Times New Roman" w:hAnsi="Times New Roman" w:cs="Times New Roman"/>
          <w:color w:val="555555"/>
          <w:sz w:val="24"/>
          <w:szCs w:val="24"/>
        </w:rPr>
        <w:t>7</w:t>
      </w:r>
    </w:p>
    <w:p w14:paraId="55609B15" w14:textId="77777777" w:rsidR="000B207B" w:rsidRPr="000B207B" w:rsidRDefault="000B207B" w:rsidP="000B207B">
      <w:pPr>
        <w:pBdr>
          <w:bottom w:val="single" w:sz="2" w:space="0" w:color="CCCCCC"/>
        </w:pBdr>
        <w:spacing w:before="60" w:after="60"/>
        <w:rPr>
          <w:rFonts w:ascii="Times New Roman" w:hAnsi="Times New Roman" w:cs="Times New Roman"/>
          <w:sz w:val="24"/>
          <w:szCs w:val="24"/>
        </w:rPr>
      </w:pPr>
    </w:p>
    <w:p w14:paraId="762A5369" w14:textId="77777777" w:rsidR="000B207B" w:rsidRPr="000B207B" w:rsidRDefault="000B207B" w:rsidP="000B207B">
      <w:pPr>
        <w:spacing w:before="200" w:after="60"/>
        <w:rPr>
          <w:rFonts w:ascii="Times New Roman" w:hAnsi="Times New Roman" w:cs="Times New Roman"/>
          <w:sz w:val="24"/>
          <w:szCs w:val="24"/>
        </w:rPr>
      </w:pPr>
      <w:r w:rsidRPr="000B207B">
        <w:rPr>
          <w:rFonts w:ascii="Times New Roman" w:eastAsia="Times New Roman" w:hAnsi="Times New Roman" w:cs="Times New Roman"/>
          <w:b/>
          <w:bCs/>
          <w:caps/>
          <w:color w:val="888888"/>
          <w:sz w:val="24"/>
          <w:szCs w:val="24"/>
        </w:rPr>
        <w:t>Chapter 4 — Classification Algorithms</w:t>
      </w:r>
    </w:p>
    <w:p w14:paraId="50CEDABB" w14:textId="268D5AB7" w:rsidR="000B207B" w:rsidRPr="000B207B" w:rsidRDefault="0085641F" w:rsidP="000B207B">
      <w:pPr>
        <w:tabs>
          <w:tab w:val="right" w:leader="dot" w:pos="8640"/>
        </w:tabs>
        <w:spacing w:before="160" w:after="80"/>
        <w:rPr>
          <w:rFonts w:ascii="Times New Roman" w:hAnsi="Times New Roman" w:cs="Times New Roman"/>
          <w:sz w:val="24"/>
          <w:szCs w:val="24"/>
        </w:rPr>
      </w:pPr>
      <w:r>
        <w:rPr>
          <w:rFonts w:ascii="Times New Roman" w:eastAsia="Times New Roman" w:hAnsi="Times New Roman" w:cs="Times New Roman"/>
          <w:b/>
          <w:bCs/>
          <w:color w:val="000000"/>
          <w:sz w:val="24"/>
          <w:szCs w:val="24"/>
        </w:rPr>
        <w:t>4</w:t>
      </w:r>
      <w:r w:rsidR="000B207B" w:rsidRPr="000B207B">
        <w:rPr>
          <w:rFonts w:ascii="Times New Roman" w:eastAsia="Times New Roman" w:hAnsi="Times New Roman" w:cs="Times New Roman"/>
          <w:b/>
          <w:bCs/>
          <w:color w:val="000000"/>
          <w:sz w:val="24"/>
          <w:szCs w:val="24"/>
        </w:rPr>
        <w:t>.</w:t>
      </w:r>
      <w:r w:rsidR="000B207B" w:rsidRPr="000B207B">
        <w:rPr>
          <w:rFonts w:ascii="Times New Roman" w:eastAsia="Times New Roman" w:hAnsi="Times New Roman" w:cs="Times New Roman"/>
          <w:b/>
          <w:bCs/>
          <w:color w:val="000000"/>
          <w:sz w:val="24"/>
          <w:szCs w:val="24"/>
        </w:rPr>
        <w:tab/>
        <w:t>Introduction to Classification</w:t>
      </w:r>
      <w:r w:rsidR="000B207B" w:rsidRPr="000B207B">
        <w:rPr>
          <w:rFonts w:ascii="Times New Roman" w:eastAsia="Times New Roman" w:hAnsi="Times New Roman" w:cs="Times New Roman"/>
          <w:b/>
          <w:bCs/>
          <w:color w:val="000000"/>
          <w:sz w:val="24"/>
          <w:szCs w:val="24"/>
        </w:rPr>
        <w:tab/>
        <w:t>1</w:t>
      </w:r>
      <w:r w:rsidR="00572934">
        <w:rPr>
          <w:rFonts w:ascii="Times New Roman" w:eastAsia="Times New Roman" w:hAnsi="Times New Roman" w:cs="Times New Roman"/>
          <w:b/>
          <w:bCs/>
          <w:color w:val="000000"/>
          <w:sz w:val="24"/>
          <w:szCs w:val="24"/>
        </w:rPr>
        <w:t>9</w:t>
      </w:r>
    </w:p>
    <w:p w14:paraId="2AAA0DE1" w14:textId="399D72B0" w:rsidR="000B207B" w:rsidRPr="000B207B" w:rsidRDefault="0085641F" w:rsidP="000B207B">
      <w:pPr>
        <w:tabs>
          <w:tab w:val="right" w:leader="dot" w:pos="8280"/>
        </w:tabs>
        <w:spacing w:before="60" w:after="40"/>
        <w:ind w:left="360"/>
        <w:rPr>
          <w:rFonts w:ascii="Times New Roman" w:hAnsi="Times New Roman" w:cs="Times New Roman"/>
          <w:sz w:val="24"/>
          <w:szCs w:val="24"/>
        </w:rPr>
      </w:pPr>
      <w:r>
        <w:rPr>
          <w:rFonts w:ascii="Times New Roman" w:eastAsia="Times New Roman" w:hAnsi="Times New Roman" w:cs="Times New Roman"/>
          <w:color w:val="222222"/>
          <w:sz w:val="24"/>
          <w:szCs w:val="24"/>
        </w:rPr>
        <w:t>4</w:t>
      </w:r>
      <w:r w:rsidR="000B207B" w:rsidRPr="000B207B">
        <w:rPr>
          <w:rFonts w:ascii="Times New Roman" w:eastAsia="Times New Roman" w:hAnsi="Times New Roman" w:cs="Times New Roman"/>
          <w:color w:val="222222"/>
          <w:sz w:val="24"/>
          <w:szCs w:val="24"/>
        </w:rPr>
        <w:t>.1</w:t>
      </w:r>
      <w:r w:rsidR="000B207B" w:rsidRPr="000B207B">
        <w:rPr>
          <w:rFonts w:ascii="Times New Roman" w:eastAsia="Times New Roman" w:hAnsi="Times New Roman" w:cs="Times New Roman"/>
          <w:color w:val="222222"/>
          <w:sz w:val="24"/>
          <w:szCs w:val="24"/>
        </w:rPr>
        <w:tab/>
        <w:t>Types of Classification</w:t>
      </w:r>
      <w:r w:rsidR="000B207B" w:rsidRPr="000B207B">
        <w:rPr>
          <w:rFonts w:ascii="Times New Roman" w:eastAsia="Times New Roman" w:hAnsi="Times New Roman" w:cs="Times New Roman"/>
          <w:color w:val="222222"/>
          <w:sz w:val="24"/>
          <w:szCs w:val="24"/>
        </w:rPr>
        <w:tab/>
        <w:t>1</w:t>
      </w:r>
      <w:r w:rsidR="00572934">
        <w:rPr>
          <w:rFonts w:ascii="Times New Roman" w:eastAsia="Times New Roman" w:hAnsi="Times New Roman" w:cs="Times New Roman"/>
          <w:color w:val="222222"/>
          <w:sz w:val="24"/>
          <w:szCs w:val="24"/>
        </w:rPr>
        <w:t>9</w:t>
      </w:r>
    </w:p>
    <w:p w14:paraId="58E33153" w14:textId="2A061983" w:rsidR="000B207B" w:rsidRPr="000B207B" w:rsidRDefault="0085641F" w:rsidP="000B207B">
      <w:pPr>
        <w:tabs>
          <w:tab w:val="right" w:leader="dot" w:pos="8280"/>
        </w:tabs>
        <w:spacing w:before="60" w:after="40"/>
        <w:ind w:left="360"/>
        <w:rPr>
          <w:rFonts w:ascii="Times New Roman" w:hAnsi="Times New Roman" w:cs="Times New Roman"/>
          <w:sz w:val="24"/>
          <w:szCs w:val="24"/>
        </w:rPr>
      </w:pPr>
      <w:r>
        <w:rPr>
          <w:rFonts w:ascii="Times New Roman" w:eastAsia="Times New Roman" w:hAnsi="Times New Roman" w:cs="Times New Roman"/>
          <w:color w:val="222222"/>
          <w:sz w:val="24"/>
          <w:szCs w:val="24"/>
        </w:rPr>
        <w:t>4</w:t>
      </w:r>
      <w:r w:rsidR="000B207B" w:rsidRPr="000B207B">
        <w:rPr>
          <w:rFonts w:ascii="Times New Roman" w:eastAsia="Times New Roman" w:hAnsi="Times New Roman" w:cs="Times New Roman"/>
          <w:color w:val="222222"/>
          <w:sz w:val="24"/>
          <w:szCs w:val="24"/>
        </w:rPr>
        <w:t>.2</w:t>
      </w:r>
      <w:r w:rsidR="000B207B" w:rsidRPr="000B207B">
        <w:rPr>
          <w:rFonts w:ascii="Times New Roman" w:eastAsia="Times New Roman" w:hAnsi="Times New Roman" w:cs="Times New Roman"/>
          <w:color w:val="222222"/>
          <w:sz w:val="24"/>
          <w:szCs w:val="24"/>
        </w:rPr>
        <w:tab/>
        <w:t>Key Terminology</w:t>
      </w:r>
      <w:r w:rsidR="000B207B" w:rsidRPr="000B207B">
        <w:rPr>
          <w:rFonts w:ascii="Times New Roman" w:eastAsia="Times New Roman" w:hAnsi="Times New Roman" w:cs="Times New Roman"/>
          <w:color w:val="222222"/>
          <w:sz w:val="24"/>
          <w:szCs w:val="24"/>
        </w:rPr>
        <w:tab/>
      </w:r>
      <w:r w:rsidR="00572934">
        <w:rPr>
          <w:rFonts w:ascii="Times New Roman" w:eastAsia="Times New Roman" w:hAnsi="Times New Roman" w:cs="Times New Roman"/>
          <w:color w:val="222222"/>
          <w:sz w:val="24"/>
          <w:szCs w:val="24"/>
        </w:rPr>
        <w:t>19</w:t>
      </w:r>
    </w:p>
    <w:p w14:paraId="1EE82D06" w14:textId="6C3736FA" w:rsidR="000B207B" w:rsidRPr="000B207B" w:rsidRDefault="0085641F" w:rsidP="000B207B">
      <w:pPr>
        <w:tabs>
          <w:tab w:val="right" w:leader="dot" w:pos="8280"/>
        </w:tabs>
        <w:spacing w:before="60" w:after="40"/>
        <w:ind w:left="360"/>
        <w:rPr>
          <w:rFonts w:ascii="Times New Roman" w:hAnsi="Times New Roman" w:cs="Times New Roman"/>
          <w:sz w:val="24"/>
          <w:szCs w:val="24"/>
        </w:rPr>
      </w:pPr>
      <w:r>
        <w:rPr>
          <w:rFonts w:ascii="Times New Roman" w:eastAsia="Times New Roman" w:hAnsi="Times New Roman" w:cs="Times New Roman"/>
          <w:color w:val="222222"/>
          <w:sz w:val="24"/>
          <w:szCs w:val="24"/>
        </w:rPr>
        <w:t>4</w:t>
      </w:r>
      <w:r w:rsidR="000B207B" w:rsidRPr="000B207B">
        <w:rPr>
          <w:rFonts w:ascii="Times New Roman" w:eastAsia="Times New Roman" w:hAnsi="Times New Roman" w:cs="Times New Roman"/>
          <w:color w:val="222222"/>
          <w:sz w:val="24"/>
          <w:szCs w:val="24"/>
        </w:rPr>
        <w:t>.3</w:t>
      </w:r>
      <w:r w:rsidR="000B207B" w:rsidRPr="000B207B">
        <w:rPr>
          <w:rFonts w:ascii="Times New Roman" w:eastAsia="Times New Roman" w:hAnsi="Times New Roman" w:cs="Times New Roman"/>
          <w:color w:val="222222"/>
          <w:sz w:val="24"/>
          <w:szCs w:val="24"/>
        </w:rPr>
        <w:tab/>
        <w:t>The Classification Pipeline</w:t>
      </w:r>
      <w:r w:rsidR="000B207B" w:rsidRPr="000B207B">
        <w:rPr>
          <w:rFonts w:ascii="Times New Roman" w:eastAsia="Times New Roman" w:hAnsi="Times New Roman" w:cs="Times New Roman"/>
          <w:color w:val="222222"/>
          <w:sz w:val="24"/>
          <w:szCs w:val="24"/>
        </w:rPr>
        <w:tab/>
      </w:r>
      <w:r w:rsidR="00572934">
        <w:rPr>
          <w:rFonts w:ascii="Times New Roman" w:eastAsia="Times New Roman" w:hAnsi="Times New Roman" w:cs="Times New Roman"/>
          <w:color w:val="222222"/>
          <w:sz w:val="24"/>
          <w:szCs w:val="24"/>
        </w:rPr>
        <w:t>20</w:t>
      </w:r>
    </w:p>
    <w:p w14:paraId="4C13F9EC" w14:textId="33BAA312" w:rsidR="000B207B" w:rsidRDefault="0085641F" w:rsidP="000B207B">
      <w:pPr>
        <w:tabs>
          <w:tab w:val="right" w:leader="dot" w:pos="8280"/>
        </w:tabs>
        <w:spacing w:before="60" w:after="40"/>
        <w:ind w:left="36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4</w:t>
      </w:r>
      <w:r w:rsidR="000B207B" w:rsidRPr="000B207B">
        <w:rPr>
          <w:rFonts w:ascii="Times New Roman" w:eastAsia="Times New Roman" w:hAnsi="Times New Roman" w:cs="Times New Roman"/>
          <w:color w:val="222222"/>
          <w:sz w:val="24"/>
          <w:szCs w:val="24"/>
        </w:rPr>
        <w:t>.4</w:t>
      </w:r>
      <w:r w:rsidR="000B207B" w:rsidRPr="000B207B">
        <w:rPr>
          <w:rFonts w:ascii="Times New Roman" w:eastAsia="Times New Roman" w:hAnsi="Times New Roman" w:cs="Times New Roman"/>
          <w:color w:val="222222"/>
          <w:sz w:val="24"/>
          <w:szCs w:val="24"/>
        </w:rPr>
        <w:tab/>
        <w:t>Evaluation Metrics Overview</w:t>
      </w:r>
      <w:r w:rsidR="000B207B" w:rsidRPr="000B207B">
        <w:rPr>
          <w:rFonts w:ascii="Times New Roman" w:eastAsia="Times New Roman" w:hAnsi="Times New Roman" w:cs="Times New Roman"/>
          <w:color w:val="222222"/>
          <w:sz w:val="24"/>
          <w:szCs w:val="24"/>
        </w:rPr>
        <w:tab/>
      </w:r>
      <w:r w:rsidR="00572934">
        <w:rPr>
          <w:rFonts w:ascii="Times New Roman" w:eastAsia="Times New Roman" w:hAnsi="Times New Roman" w:cs="Times New Roman"/>
          <w:color w:val="222222"/>
          <w:sz w:val="24"/>
          <w:szCs w:val="24"/>
        </w:rPr>
        <w:t>21</w:t>
      </w:r>
    </w:p>
    <w:p w14:paraId="0AD95C43" w14:textId="77777777" w:rsidR="0085641F" w:rsidRPr="000B207B" w:rsidRDefault="0085641F" w:rsidP="000B207B">
      <w:pPr>
        <w:tabs>
          <w:tab w:val="right" w:leader="dot" w:pos="8280"/>
        </w:tabs>
        <w:spacing w:before="60" w:after="40"/>
        <w:ind w:left="360"/>
        <w:rPr>
          <w:rFonts w:ascii="Times New Roman" w:hAnsi="Times New Roman" w:cs="Times New Roman"/>
          <w:sz w:val="24"/>
          <w:szCs w:val="24"/>
        </w:rPr>
      </w:pPr>
    </w:p>
    <w:p w14:paraId="3567BC29" w14:textId="79855D5C" w:rsidR="000B207B" w:rsidRPr="000B207B" w:rsidRDefault="0085641F" w:rsidP="000B207B">
      <w:pPr>
        <w:tabs>
          <w:tab w:val="right" w:leader="dot" w:pos="8640"/>
        </w:tabs>
        <w:spacing w:before="160" w:after="80"/>
        <w:rPr>
          <w:rFonts w:ascii="Times New Roman" w:hAnsi="Times New Roman" w:cs="Times New Roman"/>
          <w:sz w:val="24"/>
          <w:szCs w:val="24"/>
        </w:rPr>
      </w:pPr>
      <w:r>
        <w:rPr>
          <w:rFonts w:ascii="Times New Roman" w:eastAsia="Times New Roman" w:hAnsi="Times New Roman" w:cs="Times New Roman"/>
          <w:b/>
          <w:bCs/>
          <w:color w:val="000000"/>
          <w:sz w:val="24"/>
          <w:szCs w:val="24"/>
        </w:rPr>
        <w:t>5</w:t>
      </w:r>
      <w:r w:rsidR="000B207B" w:rsidRPr="000B207B">
        <w:rPr>
          <w:rFonts w:ascii="Times New Roman" w:eastAsia="Times New Roman" w:hAnsi="Times New Roman" w:cs="Times New Roman"/>
          <w:b/>
          <w:bCs/>
          <w:color w:val="000000"/>
          <w:sz w:val="24"/>
          <w:szCs w:val="24"/>
        </w:rPr>
        <w:t>.</w:t>
      </w:r>
      <w:r w:rsidR="000B207B" w:rsidRPr="000B207B">
        <w:rPr>
          <w:rFonts w:ascii="Times New Roman" w:eastAsia="Times New Roman" w:hAnsi="Times New Roman" w:cs="Times New Roman"/>
          <w:b/>
          <w:bCs/>
          <w:color w:val="000000"/>
          <w:sz w:val="24"/>
          <w:szCs w:val="24"/>
        </w:rPr>
        <w:tab/>
        <w:t>Decision Tree Classification</w:t>
      </w:r>
      <w:r w:rsidR="000B207B" w:rsidRPr="000B207B">
        <w:rPr>
          <w:rFonts w:ascii="Times New Roman" w:eastAsia="Times New Roman" w:hAnsi="Times New Roman" w:cs="Times New Roman"/>
          <w:b/>
          <w:bCs/>
          <w:color w:val="000000"/>
          <w:sz w:val="24"/>
          <w:szCs w:val="24"/>
        </w:rPr>
        <w:tab/>
      </w:r>
      <w:r w:rsidR="00572934">
        <w:rPr>
          <w:rFonts w:ascii="Times New Roman" w:eastAsia="Times New Roman" w:hAnsi="Times New Roman" w:cs="Times New Roman"/>
          <w:b/>
          <w:bCs/>
          <w:color w:val="000000"/>
          <w:sz w:val="24"/>
          <w:szCs w:val="24"/>
        </w:rPr>
        <w:t>22</w:t>
      </w:r>
    </w:p>
    <w:p w14:paraId="67AA3A2C" w14:textId="0AAC98FD" w:rsidR="000B207B" w:rsidRPr="000B207B" w:rsidRDefault="0085641F" w:rsidP="000B207B">
      <w:pPr>
        <w:tabs>
          <w:tab w:val="right" w:leader="dot" w:pos="8280"/>
        </w:tabs>
        <w:spacing w:before="60" w:after="40"/>
        <w:ind w:left="360"/>
        <w:rPr>
          <w:rFonts w:ascii="Times New Roman" w:hAnsi="Times New Roman" w:cs="Times New Roman"/>
          <w:sz w:val="24"/>
          <w:szCs w:val="24"/>
        </w:rPr>
      </w:pPr>
      <w:r>
        <w:rPr>
          <w:rFonts w:ascii="Times New Roman" w:eastAsia="Times New Roman" w:hAnsi="Times New Roman" w:cs="Times New Roman"/>
          <w:color w:val="222222"/>
          <w:sz w:val="24"/>
          <w:szCs w:val="24"/>
        </w:rPr>
        <w:t>5</w:t>
      </w:r>
      <w:r w:rsidR="000B207B" w:rsidRPr="000B207B">
        <w:rPr>
          <w:rFonts w:ascii="Times New Roman" w:eastAsia="Times New Roman" w:hAnsi="Times New Roman" w:cs="Times New Roman"/>
          <w:color w:val="222222"/>
          <w:sz w:val="24"/>
          <w:szCs w:val="24"/>
        </w:rPr>
        <w:t>.1</w:t>
      </w:r>
      <w:r w:rsidR="000B207B" w:rsidRPr="000B207B">
        <w:rPr>
          <w:rFonts w:ascii="Times New Roman" w:eastAsia="Times New Roman" w:hAnsi="Times New Roman" w:cs="Times New Roman"/>
          <w:color w:val="222222"/>
          <w:sz w:val="24"/>
          <w:szCs w:val="24"/>
        </w:rPr>
        <w:tab/>
        <w:t>Definition</w:t>
      </w:r>
      <w:r w:rsidR="000B207B" w:rsidRPr="000B207B">
        <w:rPr>
          <w:rFonts w:ascii="Times New Roman" w:eastAsia="Times New Roman" w:hAnsi="Times New Roman" w:cs="Times New Roman"/>
          <w:color w:val="222222"/>
          <w:sz w:val="24"/>
          <w:szCs w:val="24"/>
        </w:rPr>
        <w:tab/>
      </w:r>
      <w:r w:rsidR="00572934">
        <w:rPr>
          <w:rFonts w:ascii="Times New Roman" w:eastAsia="Times New Roman" w:hAnsi="Times New Roman" w:cs="Times New Roman"/>
          <w:color w:val="222222"/>
          <w:sz w:val="24"/>
          <w:szCs w:val="24"/>
        </w:rPr>
        <w:t>22</w:t>
      </w:r>
    </w:p>
    <w:p w14:paraId="2F309CA6" w14:textId="62782572" w:rsidR="000B207B" w:rsidRPr="000B207B" w:rsidRDefault="0085641F" w:rsidP="0085641F">
      <w:pPr>
        <w:tabs>
          <w:tab w:val="right" w:leader="dot" w:pos="8280"/>
        </w:tabs>
        <w:spacing w:before="60" w:after="40"/>
        <w:ind w:left="360"/>
        <w:rPr>
          <w:rFonts w:ascii="Times New Roman" w:hAnsi="Times New Roman" w:cs="Times New Roman"/>
          <w:sz w:val="24"/>
          <w:szCs w:val="24"/>
        </w:rPr>
      </w:pPr>
      <w:r>
        <w:rPr>
          <w:rFonts w:ascii="Times New Roman" w:eastAsia="Times New Roman" w:hAnsi="Times New Roman" w:cs="Times New Roman"/>
          <w:color w:val="222222"/>
          <w:sz w:val="24"/>
          <w:szCs w:val="24"/>
        </w:rPr>
        <w:t>5</w:t>
      </w:r>
      <w:r w:rsidR="000B207B" w:rsidRPr="000B207B">
        <w:rPr>
          <w:rFonts w:ascii="Times New Roman" w:eastAsia="Times New Roman" w:hAnsi="Times New Roman" w:cs="Times New Roman"/>
          <w:color w:val="222222"/>
          <w:sz w:val="24"/>
          <w:szCs w:val="24"/>
        </w:rPr>
        <w:t>.2</w:t>
      </w:r>
      <w:r w:rsidR="000B207B" w:rsidRPr="000B207B">
        <w:rPr>
          <w:rFonts w:ascii="Times New Roman" w:eastAsia="Times New Roman" w:hAnsi="Times New Roman" w:cs="Times New Roman"/>
          <w:color w:val="222222"/>
          <w:sz w:val="24"/>
          <w:szCs w:val="24"/>
        </w:rPr>
        <w:tab/>
        <w:t>Mathematical Concepts</w:t>
      </w:r>
      <w:r w:rsidR="000B207B" w:rsidRPr="000B207B">
        <w:rPr>
          <w:rFonts w:ascii="Times New Roman" w:eastAsia="Times New Roman" w:hAnsi="Times New Roman" w:cs="Times New Roman"/>
          <w:color w:val="222222"/>
          <w:sz w:val="24"/>
          <w:szCs w:val="24"/>
        </w:rPr>
        <w:tab/>
      </w:r>
      <w:r w:rsidR="00572934">
        <w:rPr>
          <w:rFonts w:ascii="Times New Roman" w:eastAsia="Times New Roman" w:hAnsi="Times New Roman" w:cs="Times New Roman"/>
          <w:color w:val="222222"/>
          <w:sz w:val="24"/>
          <w:szCs w:val="24"/>
        </w:rPr>
        <w:t>23</w:t>
      </w:r>
    </w:p>
    <w:p w14:paraId="76F65475" w14:textId="6CEF93A9" w:rsidR="000B207B" w:rsidRPr="000B207B" w:rsidRDefault="0085641F" w:rsidP="000B207B">
      <w:pPr>
        <w:tabs>
          <w:tab w:val="right" w:leader="dot" w:pos="8280"/>
        </w:tabs>
        <w:spacing w:before="60" w:after="40"/>
        <w:ind w:left="360"/>
        <w:rPr>
          <w:rFonts w:ascii="Times New Roman" w:hAnsi="Times New Roman" w:cs="Times New Roman"/>
          <w:sz w:val="24"/>
          <w:szCs w:val="24"/>
        </w:rPr>
      </w:pPr>
      <w:r>
        <w:rPr>
          <w:rFonts w:ascii="Times New Roman" w:eastAsia="Times New Roman" w:hAnsi="Times New Roman" w:cs="Times New Roman"/>
          <w:color w:val="222222"/>
          <w:sz w:val="24"/>
          <w:szCs w:val="24"/>
        </w:rPr>
        <w:t>5</w:t>
      </w:r>
      <w:r w:rsidR="000B207B" w:rsidRPr="000B207B">
        <w:rPr>
          <w:rFonts w:ascii="Times New Roman" w:eastAsia="Times New Roman" w:hAnsi="Times New Roman" w:cs="Times New Roman"/>
          <w:color w:val="222222"/>
          <w:sz w:val="24"/>
          <w:szCs w:val="24"/>
        </w:rPr>
        <w:t>.3</w:t>
      </w:r>
      <w:r w:rsidR="000B207B" w:rsidRPr="000B207B">
        <w:rPr>
          <w:rFonts w:ascii="Times New Roman" w:eastAsia="Times New Roman" w:hAnsi="Times New Roman" w:cs="Times New Roman"/>
          <w:color w:val="222222"/>
          <w:sz w:val="24"/>
          <w:szCs w:val="24"/>
        </w:rPr>
        <w:tab/>
        <w:t>Algorithm Steps — CART</w:t>
      </w:r>
      <w:r w:rsidR="000B207B" w:rsidRPr="000B207B">
        <w:rPr>
          <w:rFonts w:ascii="Times New Roman" w:eastAsia="Times New Roman" w:hAnsi="Times New Roman" w:cs="Times New Roman"/>
          <w:color w:val="222222"/>
          <w:sz w:val="24"/>
          <w:szCs w:val="24"/>
        </w:rPr>
        <w:tab/>
      </w:r>
      <w:r w:rsidR="00572934">
        <w:rPr>
          <w:rFonts w:ascii="Times New Roman" w:eastAsia="Times New Roman" w:hAnsi="Times New Roman" w:cs="Times New Roman"/>
          <w:color w:val="222222"/>
          <w:sz w:val="24"/>
          <w:szCs w:val="24"/>
        </w:rPr>
        <w:t>23</w:t>
      </w:r>
    </w:p>
    <w:p w14:paraId="631309A2" w14:textId="5E8C9492" w:rsidR="000B207B" w:rsidRPr="000B207B" w:rsidRDefault="0085641F" w:rsidP="000B207B">
      <w:pPr>
        <w:tabs>
          <w:tab w:val="right" w:leader="dot" w:pos="8280"/>
        </w:tabs>
        <w:spacing w:before="60" w:after="40"/>
        <w:ind w:left="360"/>
        <w:rPr>
          <w:rFonts w:ascii="Times New Roman" w:hAnsi="Times New Roman" w:cs="Times New Roman"/>
          <w:sz w:val="24"/>
          <w:szCs w:val="24"/>
        </w:rPr>
      </w:pPr>
      <w:r>
        <w:rPr>
          <w:rFonts w:ascii="Times New Roman" w:eastAsia="Times New Roman" w:hAnsi="Times New Roman" w:cs="Times New Roman"/>
          <w:color w:val="222222"/>
          <w:sz w:val="24"/>
          <w:szCs w:val="24"/>
        </w:rPr>
        <w:t>5</w:t>
      </w:r>
      <w:r w:rsidR="000B207B" w:rsidRPr="000B207B">
        <w:rPr>
          <w:rFonts w:ascii="Times New Roman" w:eastAsia="Times New Roman" w:hAnsi="Times New Roman" w:cs="Times New Roman"/>
          <w:color w:val="222222"/>
          <w:sz w:val="24"/>
          <w:szCs w:val="24"/>
        </w:rPr>
        <w:t>.4</w:t>
      </w:r>
      <w:r w:rsidR="000B207B" w:rsidRPr="000B207B">
        <w:rPr>
          <w:rFonts w:ascii="Times New Roman" w:eastAsia="Times New Roman" w:hAnsi="Times New Roman" w:cs="Times New Roman"/>
          <w:color w:val="222222"/>
          <w:sz w:val="24"/>
          <w:szCs w:val="24"/>
        </w:rPr>
        <w:tab/>
        <w:t>Pruning</w:t>
      </w:r>
      <w:r w:rsidR="000B207B" w:rsidRPr="000B207B">
        <w:rPr>
          <w:rFonts w:ascii="Times New Roman" w:eastAsia="Times New Roman" w:hAnsi="Times New Roman" w:cs="Times New Roman"/>
          <w:color w:val="222222"/>
          <w:sz w:val="24"/>
          <w:szCs w:val="24"/>
        </w:rPr>
        <w:tab/>
      </w:r>
      <w:r w:rsidR="00572934">
        <w:rPr>
          <w:rFonts w:ascii="Times New Roman" w:eastAsia="Times New Roman" w:hAnsi="Times New Roman" w:cs="Times New Roman"/>
          <w:color w:val="222222"/>
          <w:sz w:val="24"/>
          <w:szCs w:val="24"/>
        </w:rPr>
        <w:t>24</w:t>
      </w:r>
    </w:p>
    <w:p w14:paraId="6C6572E0" w14:textId="77BAB78F" w:rsidR="000B207B" w:rsidRPr="000B207B" w:rsidRDefault="0085641F" w:rsidP="000B207B">
      <w:pPr>
        <w:tabs>
          <w:tab w:val="right" w:leader="dot" w:pos="8280"/>
        </w:tabs>
        <w:spacing w:before="60" w:after="40"/>
        <w:ind w:left="360"/>
        <w:rPr>
          <w:rFonts w:ascii="Times New Roman" w:hAnsi="Times New Roman" w:cs="Times New Roman"/>
          <w:sz w:val="24"/>
          <w:szCs w:val="24"/>
        </w:rPr>
      </w:pPr>
      <w:r>
        <w:rPr>
          <w:rFonts w:ascii="Times New Roman" w:eastAsia="Times New Roman" w:hAnsi="Times New Roman" w:cs="Times New Roman"/>
          <w:color w:val="222222"/>
          <w:sz w:val="24"/>
          <w:szCs w:val="24"/>
        </w:rPr>
        <w:t>5</w:t>
      </w:r>
      <w:r w:rsidR="000B207B" w:rsidRPr="000B207B">
        <w:rPr>
          <w:rFonts w:ascii="Times New Roman" w:eastAsia="Times New Roman" w:hAnsi="Times New Roman" w:cs="Times New Roman"/>
          <w:color w:val="222222"/>
          <w:sz w:val="24"/>
          <w:szCs w:val="24"/>
        </w:rPr>
        <w:t>.5</w:t>
      </w:r>
      <w:r w:rsidR="000B207B" w:rsidRPr="000B207B">
        <w:rPr>
          <w:rFonts w:ascii="Times New Roman" w:eastAsia="Times New Roman" w:hAnsi="Times New Roman" w:cs="Times New Roman"/>
          <w:color w:val="222222"/>
          <w:sz w:val="24"/>
          <w:szCs w:val="24"/>
        </w:rPr>
        <w:tab/>
        <w:t>Advantages and Disadvantages</w:t>
      </w:r>
      <w:r w:rsidR="000B207B" w:rsidRPr="000B207B">
        <w:rPr>
          <w:rFonts w:ascii="Times New Roman" w:eastAsia="Times New Roman" w:hAnsi="Times New Roman" w:cs="Times New Roman"/>
          <w:color w:val="222222"/>
          <w:sz w:val="24"/>
          <w:szCs w:val="24"/>
        </w:rPr>
        <w:tab/>
      </w:r>
      <w:r w:rsidR="00572934">
        <w:rPr>
          <w:rFonts w:ascii="Times New Roman" w:eastAsia="Times New Roman" w:hAnsi="Times New Roman" w:cs="Times New Roman"/>
          <w:color w:val="222222"/>
          <w:sz w:val="24"/>
          <w:szCs w:val="24"/>
        </w:rPr>
        <w:t>24</w:t>
      </w:r>
    </w:p>
    <w:p w14:paraId="0AF4F237" w14:textId="142BE00B" w:rsidR="000B207B" w:rsidRDefault="0085641F" w:rsidP="000B207B">
      <w:pPr>
        <w:tabs>
          <w:tab w:val="right" w:leader="dot" w:pos="8280"/>
        </w:tabs>
        <w:spacing w:before="60" w:after="40"/>
        <w:ind w:left="36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5</w:t>
      </w:r>
      <w:r w:rsidR="000B207B" w:rsidRPr="000B207B">
        <w:rPr>
          <w:rFonts w:ascii="Times New Roman" w:eastAsia="Times New Roman" w:hAnsi="Times New Roman" w:cs="Times New Roman"/>
          <w:color w:val="222222"/>
          <w:sz w:val="24"/>
          <w:szCs w:val="24"/>
        </w:rPr>
        <w:t>.6</w:t>
      </w:r>
      <w:r w:rsidR="000B207B" w:rsidRPr="000B207B">
        <w:rPr>
          <w:rFonts w:ascii="Times New Roman" w:eastAsia="Times New Roman" w:hAnsi="Times New Roman" w:cs="Times New Roman"/>
          <w:color w:val="222222"/>
          <w:sz w:val="24"/>
          <w:szCs w:val="24"/>
        </w:rPr>
        <w:tab/>
        <w:t>Model Implementation</w:t>
      </w:r>
      <w:r w:rsidR="000B207B" w:rsidRPr="000B207B">
        <w:rPr>
          <w:rFonts w:ascii="Times New Roman" w:eastAsia="Times New Roman" w:hAnsi="Times New Roman" w:cs="Times New Roman"/>
          <w:color w:val="222222"/>
          <w:sz w:val="24"/>
          <w:szCs w:val="24"/>
        </w:rPr>
        <w:tab/>
      </w:r>
      <w:r w:rsidR="00572934">
        <w:rPr>
          <w:rFonts w:ascii="Times New Roman" w:eastAsia="Times New Roman" w:hAnsi="Times New Roman" w:cs="Times New Roman"/>
          <w:color w:val="222222"/>
          <w:sz w:val="24"/>
          <w:szCs w:val="24"/>
        </w:rPr>
        <w:t>25</w:t>
      </w:r>
    </w:p>
    <w:p w14:paraId="771FE56B" w14:textId="77777777" w:rsidR="0085641F" w:rsidRPr="000B207B" w:rsidRDefault="0085641F" w:rsidP="000B207B">
      <w:pPr>
        <w:tabs>
          <w:tab w:val="right" w:leader="dot" w:pos="8280"/>
        </w:tabs>
        <w:spacing w:before="60" w:after="40"/>
        <w:ind w:left="360"/>
        <w:rPr>
          <w:rFonts w:ascii="Times New Roman" w:hAnsi="Times New Roman" w:cs="Times New Roman"/>
          <w:sz w:val="24"/>
          <w:szCs w:val="24"/>
        </w:rPr>
      </w:pPr>
    </w:p>
    <w:p w14:paraId="71FCDEC0" w14:textId="758C3B1F" w:rsidR="000B207B" w:rsidRPr="000B207B" w:rsidRDefault="0085641F" w:rsidP="000B207B">
      <w:pPr>
        <w:tabs>
          <w:tab w:val="right" w:leader="dot" w:pos="8640"/>
        </w:tabs>
        <w:spacing w:before="160" w:after="80"/>
        <w:rPr>
          <w:rFonts w:ascii="Times New Roman" w:hAnsi="Times New Roman" w:cs="Times New Roman"/>
          <w:sz w:val="24"/>
          <w:szCs w:val="24"/>
        </w:rPr>
      </w:pPr>
      <w:r>
        <w:rPr>
          <w:rFonts w:ascii="Times New Roman" w:eastAsia="Times New Roman" w:hAnsi="Times New Roman" w:cs="Times New Roman"/>
          <w:b/>
          <w:bCs/>
          <w:color w:val="000000"/>
          <w:sz w:val="24"/>
          <w:szCs w:val="24"/>
        </w:rPr>
        <w:t>6.</w:t>
      </w:r>
      <w:r w:rsidR="000B207B" w:rsidRPr="000B207B">
        <w:rPr>
          <w:rFonts w:ascii="Times New Roman" w:eastAsia="Times New Roman" w:hAnsi="Times New Roman" w:cs="Times New Roman"/>
          <w:b/>
          <w:bCs/>
          <w:color w:val="000000"/>
          <w:sz w:val="24"/>
          <w:szCs w:val="24"/>
        </w:rPr>
        <w:tab/>
        <w:t>K-Nearest Neighbors (KNN)</w:t>
      </w:r>
      <w:r w:rsidR="000B207B" w:rsidRPr="000B207B">
        <w:rPr>
          <w:rFonts w:ascii="Times New Roman" w:eastAsia="Times New Roman" w:hAnsi="Times New Roman" w:cs="Times New Roman"/>
          <w:b/>
          <w:bCs/>
          <w:color w:val="000000"/>
          <w:sz w:val="24"/>
          <w:szCs w:val="24"/>
        </w:rPr>
        <w:tab/>
        <w:t>2</w:t>
      </w:r>
      <w:r w:rsidR="00572934">
        <w:rPr>
          <w:rFonts w:ascii="Times New Roman" w:eastAsia="Times New Roman" w:hAnsi="Times New Roman" w:cs="Times New Roman"/>
          <w:b/>
          <w:bCs/>
          <w:color w:val="000000"/>
          <w:sz w:val="24"/>
          <w:szCs w:val="24"/>
        </w:rPr>
        <w:t>9</w:t>
      </w:r>
    </w:p>
    <w:p w14:paraId="0CFA637D" w14:textId="022871C9" w:rsidR="000B207B" w:rsidRPr="000B207B" w:rsidRDefault="0085641F" w:rsidP="000B207B">
      <w:pPr>
        <w:tabs>
          <w:tab w:val="right" w:leader="dot" w:pos="8280"/>
        </w:tabs>
        <w:spacing w:before="60" w:after="40"/>
        <w:ind w:left="360"/>
        <w:rPr>
          <w:rFonts w:ascii="Times New Roman" w:hAnsi="Times New Roman" w:cs="Times New Roman"/>
          <w:sz w:val="24"/>
          <w:szCs w:val="24"/>
        </w:rPr>
      </w:pPr>
      <w:r>
        <w:rPr>
          <w:rFonts w:ascii="Times New Roman" w:eastAsia="Times New Roman" w:hAnsi="Times New Roman" w:cs="Times New Roman"/>
          <w:color w:val="222222"/>
          <w:sz w:val="24"/>
          <w:szCs w:val="24"/>
        </w:rPr>
        <w:t>6</w:t>
      </w:r>
      <w:r w:rsidR="000B207B" w:rsidRPr="000B207B">
        <w:rPr>
          <w:rFonts w:ascii="Times New Roman" w:eastAsia="Times New Roman" w:hAnsi="Times New Roman" w:cs="Times New Roman"/>
          <w:color w:val="222222"/>
          <w:sz w:val="24"/>
          <w:szCs w:val="24"/>
        </w:rPr>
        <w:t>.1</w:t>
      </w:r>
      <w:r w:rsidR="000B207B" w:rsidRPr="000B207B">
        <w:rPr>
          <w:rFonts w:ascii="Times New Roman" w:eastAsia="Times New Roman" w:hAnsi="Times New Roman" w:cs="Times New Roman"/>
          <w:color w:val="222222"/>
          <w:sz w:val="24"/>
          <w:szCs w:val="24"/>
        </w:rPr>
        <w:tab/>
        <w:t>Definition</w:t>
      </w:r>
      <w:r w:rsidR="000B207B" w:rsidRPr="000B207B">
        <w:rPr>
          <w:rFonts w:ascii="Times New Roman" w:eastAsia="Times New Roman" w:hAnsi="Times New Roman" w:cs="Times New Roman"/>
          <w:color w:val="222222"/>
          <w:sz w:val="24"/>
          <w:szCs w:val="24"/>
        </w:rPr>
        <w:tab/>
      </w:r>
      <w:r w:rsidR="00572934">
        <w:rPr>
          <w:rFonts w:ascii="Times New Roman" w:eastAsia="Times New Roman" w:hAnsi="Times New Roman" w:cs="Times New Roman"/>
          <w:color w:val="222222"/>
          <w:sz w:val="24"/>
          <w:szCs w:val="24"/>
        </w:rPr>
        <w:t>29</w:t>
      </w:r>
    </w:p>
    <w:p w14:paraId="7CC77013" w14:textId="11976C2A" w:rsidR="000B207B" w:rsidRPr="000B207B" w:rsidRDefault="0085641F" w:rsidP="000B207B">
      <w:pPr>
        <w:tabs>
          <w:tab w:val="right" w:leader="dot" w:pos="8280"/>
        </w:tabs>
        <w:spacing w:before="60" w:after="40"/>
        <w:ind w:left="360"/>
        <w:rPr>
          <w:rFonts w:ascii="Times New Roman" w:hAnsi="Times New Roman" w:cs="Times New Roman"/>
          <w:sz w:val="24"/>
          <w:szCs w:val="24"/>
        </w:rPr>
      </w:pPr>
      <w:r>
        <w:rPr>
          <w:rFonts w:ascii="Times New Roman" w:eastAsia="Times New Roman" w:hAnsi="Times New Roman" w:cs="Times New Roman"/>
          <w:color w:val="222222"/>
          <w:sz w:val="24"/>
          <w:szCs w:val="24"/>
        </w:rPr>
        <w:t>6</w:t>
      </w:r>
      <w:r w:rsidR="000B207B" w:rsidRPr="000B207B">
        <w:rPr>
          <w:rFonts w:ascii="Times New Roman" w:eastAsia="Times New Roman" w:hAnsi="Times New Roman" w:cs="Times New Roman"/>
          <w:color w:val="222222"/>
          <w:sz w:val="24"/>
          <w:szCs w:val="24"/>
        </w:rPr>
        <w:t>.2</w:t>
      </w:r>
      <w:r w:rsidR="000B207B" w:rsidRPr="000B207B">
        <w:rPr>
          <w:rFonts w:ascii="Times New Roman" w:eastAsia="Times New Roman" w:hAnsi="Times New Roman" w:cs="Times New Roman"/>
          <w:color w:val="222222"/>
          <w:sz w:val="24"/>
          <w:szCs w:val="24"/>
        </w:rPr>
        <w:tab/>
        <w:t>Distance Metrics</w:t>
      </w:r>
      <w:r w:rsidR="000B207B" w:rsidRPr="000B207B">
        <w:rPr>
          <w:rFonts w:ascii="Times New Roman" w:eastAsia="Times New Roman" w:hAnsi="Times New Roman" w:cs="Times New Roman"/>
          <w:color w:val="222222"/>
          <w:sz w:val="24"/>
          <w:szCs w:val="24"/>
        </w:rPr>
        <w:tab/>
      </w:r>
      <w:r w:rsidR="00572934">
        <w:rPr>
          <w:rFonts w:ascii="Times New Roman" w:eastAsia="Times New Roman" w:hAnsi="Times New Roman" w:cs="Times New Roman"/>
          <w:color w:val="222222"/>
          <w:sz w:val="24"/>
          <w:szCs w:val="24"/>
        </w:rPr>
        <w:t>30</w:t>
      </w:r>
    </w:p>
    <w:p w14:paraId="0A23758D" w14:textId="7E91B2C9" w:rsidR="000B207B" w:rsidRPr="000B207B" w:rsidRDefault="0085641F" w:rsidP="000B207B">
      <w:pPr>
        <w:tabs>
          <w:tab w:val="right" w:leader="dot" w:pos="8280"/>
        </w:tabs>
        <w:spacing w:before="60" w:after="40"/>
        <w:ind w:left="360"/>
        <w:rPr>
          <w:rFonts w:ascii="Times New Roman" w:hAnsi="Times New Roman" w:cs="Times New Roman"/>
          <w:sz w:val="24"/>
          <w:szCs w:val="24"/>
        </w:rPr>
      </w:pPr>
      <w:r>
        <w:rPr>
          <w:rFonts w:ascii="Times New Roman" w:eastAsia="Times New Roman" w:hAnsi="Times New Roman" w:cs="Times New Roman"/>
          <w:color w:val="222222"/>
          <w:sz w:val="24"/>
          <w:szCs w:val="24"/>
        </w:rPr>
        <w:t>6</w:t>
      </w:r>
      <w:r w:rsidR="000B207B" w:rsidRPr="000B207B">
        <w:rPr>
          <w:rFonts w:ascii="Times New Roman" w:eastAsia="Times New Roman" w:hAnsi="Times New Roman" w:cs="Times New Roman"/>
          <w:color w:val="222222"/>
          <w:sz w:val="24"/>
          <w:szCs w:val="24"/>
        </w:rPr>
        <w:t>.3</w:t>
      </w:r>
      <w:r w:rsidR="000B207B" w:rsidRPr="000B207B">
        <w:rPr>
          <w:rFonts w:ascii="Times New Roman" w:eastAsia="Times New Roman" w:hAnsi="Times New Roman" w:cs="Times New Roman"/>
          <w:color w:val="222222"/>
          <w:sz w:val="24"/>
          <w:szCs w:val="24"/>
        </w:rPr>
        <w:tab/>
        <w:t>Feature Scaling</w:t>
      </w:r>
      <w:r w:rsidR="000B207B" w:rsidRPr="000B207B">
        <w:rPr>
          <w:rFonts w:ascii="Times New Roman" w:eastAsia="Times New Roman" w:hAnsi="Times New Roman" w:cs="Times New Roman"/>
          <w:color w:val="222222"/>
          <w:sz w:val="24"/>
          <w:szCs w:val="24"/>
        </w:rPr>
        <w:tab/>
      </w:r>
      <w:r w:rsidR="00C93972">
        <w:rPr>
          <w:rFonts w:ascii="Times New Roman" w:eastAsia="Times New Roman" w:hAnsi="Times New Roman" w:cs="Times New Roman"/>
          <w:color w:val="222222"/>
          <w:sz w:val="24"/>
          <w:szCs w:val="24"/>
        </w:rPr>
        <w:t>30</w:t>
      </w:r>
    </w:p>
    <w:p w14:paraId="0D616463" w14:textId="6C8F9865" w:rsidR="000B207B" w:rsidRPr="000B207B" w:rsidRDefault="0085641F" w:rsidP="000B207B">
      <w:pPr>
        <w:tabs>
          <w:tab w:val="right" w:leader="dot" w:pos="8280"/>
        </w:tabs>
        <w:spacing w:before="60" w:after="40"/>
        <w:ind w:left="360"/>
        <w:rPr>
          <w:rFonts w:ascii="Times New Roman" w:hAnsi="Times New Roman" w:cs="Times New Roman"/>
          <w:sz w:val="24"/>
          <w:szCs w:val="24"/>
        </w:rPr>
      </w:pPr>
      <w:r>
        <w:rPr>
          <w:rFonts w:ascii="Times New Roman" w:eastAsia="Times New Roman" w:hAnsi="Times New Roman" w:cs="Times New Roman"/>
          <w:color w:val="222222"/>
          <w:sz w:val="24"/>
          <w:szCs w:val="24"/>
        </w:rPr>
        <w:t>6</w:t>
      </w:r>
      <w:r w:rsidR="000B207B" w:rsidRPr="000B207B">
        <w:rPr>
          <w:rFonts w:ascii="Times New Roman" w:eastAsia="Times New Roman" w:hAnsi="Times New Roman" w:cs="Times New Roman"/>
          <w:color w:val="222222"/>
          <w:sz w:val="24"/>
          <w:szCs w:val="24"/>
        </w:rPr>
        <w:t>.4</w:t>
      </w:r>
      <w:r w:rsidR="000B207B" w:rsidRPr="000B207B">
        <w:rPr>
          <w:rFonts w:ascii="Times New Roman" w:eastAsia="Times New Roman" w:hAnsi="Times New Roman" w:cs="Times New Roman"/>
          <w:color w:val="222222"/>
          <w:sz w:val="24"/>
          <w:szCs w:val="24"/>
        </w:rPr>
        <w:tab/>
        <w:t>Choosing the Value of K</w:t>
      </w:r>
      <w:r w:rsidR="000B207B" w:rsidRPr="000B207B">
        <w:rPr>
          <w:rFonts w:ascii="Times New Roman" w:eastAsia="Times New Roman" w:hAnsi="Times New Roman" w:cs="Times New Roman"/>
          <w:color w:val="222222"/>
          <w:sz w:val="24"/>
          <w:szCs w:val="24"/>
        </w:rPr>
        <w:tab/>
      </w:r>
      <w:r w:rsidR="00C93972">
        <w:rPr>
          <w:rFonts w:ascii="Times New Roman" w:eastAsia="Times New Roman" w:hAnsi="Times New Roman" w:cs="Times New Roman"/>
          <w:color w:val="222222"/>
          <w:sz w:val="24"/>
          <w:szCs w:val="24"/>
        </w:rPr>
        <w:t>31</w:t>
      </w:r>
    </w:p>
    <w:p w14:paraId="6C54EC59" w14:textId="04C0C51A" w:rsidR="000B207B" w:rsidRPr="000B207B" w:rsidRDefault="0085641F" w:rsidP="000B207B">
      <w:pPr>
        <w:tabs>
          <w:tab w:val="right" w:leader="dot" w:pos="8280"/>
        </w:tabs>
        <w:spacing w:before="60" w:after="40"/>
        <w:ind w:left="360"/>
        <w:rPr>
          <w:rFonts w:ascii="Times New Roman" w:hAnsi="Times New Roman" w:cs="Times New Roman"/>
          <w:sz w:val="24"/>
          <w:szCs w:val="24"/>
        </w:rPr>
      </w:pPr>
      <w:r>
        <w:rPr>
          <w:rFonts w:ascii="Times New Roman" w:eastAsia="Times New Roman" w:hAnsi="Times New Roman" w:cs="Times New Roman"/>
          <w:color w:val="222222"/>
          <w:sz w:val="24"/>
          <w:szCs w:val="24"/>
        </w:rPr>
        <w:t>6</w:t>
      </w:r>
      <w:r w:rsidR="000B207B" w:rsidRPr="000B207B">
        <w:rPr>
          <w:rFonts w:ascii="Times New Roman" w:eastAsia="Times New Roman" w:hAnsi="Times New Roman" w:cs="Times New Roman"/>
          <w:color w:val="222222"/>
          <w:sz w:val="24"/>
          <w:szCs w:val="24"/>
        </w:rPr>
        <w:t>.5</w:t>
      </w:r>
      <w:r w:rsidR="000B207B" w:rsidRPr="000B207B">
        <w:rPr>
          <w:rFonts w:ascii="Times New Roman" w:eastAsia="Times New Roman" w:hAnsi="Times New Roman" w:cs="Times New Roman"/>
          <w:color w:val="222222"/>
          <w:sz w:val="24"/>
          <w:szCs w:val="24"/>
        </w:rPr>
        <w:tab/>
        <w:t>Advantages and Disadvantages</w:t>
      </w:r>
      <w:r w:rsidR="000B207B" w:rsidRPr="000B207B">
        <w:rPr>
          <w:rFonts w:ascii="Times New Roman" w:eastAsia="Times New Roman" w:hAnsi="Times New Roman" w:cs="Times New Roman"/>
          <w:color w:val="222222"/>
          <w:sz w:val="24"/>
          <w:szCs w:val="24"/>
        </w:rPr>
        <w:tab/>
      </w:r>
      <w:r w:rsidR="00C93972">
        <w:rPr>
          <w:rFonts w:ascii="Times New Roman" w:eastAsia="Times New Roman" w:hAnsi="Times New Roman" w:cs="Times New Roman"/>
          <w:color w:val="222222"/>
          <w:sz w:val="24"/>
          <w:szCs w:val="24"/>
        </w:rPr>
        <w:t>31</w:t>
      </w:r>
    </w:p>
    <w:p w14:paraId="10FC0FFD" w14:textId="15B00E11" w:rsidR="000B207B" w:rsidRDefault="0085641F" w:rsidP="000B207B">
      <w:pPr>
        <w:tabs>
          <w:tab w:val="right" w:leader="dot" w:pos="8280"/>
        </w:tabs>
        <w:spacing w:before="60" w:after="40"/>
        <w:ind w:left="36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6</w:t>
      </w:r>
      <w:r w:rsidR="000B207B" w:rsidRPr="000B207B">
        <w:rPr>
          <w:rFonts w:ascii="Times New Roman" w:eastAsia="Times New Roman" w:hAnsi="Times New Roman" w:cs="Times New Roman"/>
          <w:color w:val="222222"/>
          <w:sz w:val="24"/>
          <w:szCs w:val="24"/>
        </w:rPr>
        <w:t>.6</w:t>
      </w:r>
      <w:r w:rsidR="000B207B" w:rsidRPr="000B207B">
        <w:rPr>
          <w:rFonts w:ascii="Times New Roman" w:eastAsia="Times New Roman" w:hAnsi="Times New Roman" w:cs="Times New Roman"/>
          <w:color w:val="222222"/>
          <w:sz w:val="24"/>
          <w:szCs w:val="24"/>
        </w:rPr>
        <w:tab/>
        <w:t>Model Implementation</w:t>
      </w:r>
      <w:r w:rsidR="000B207B" w:rsidRPr="000B207B">
        <w:rPr>
          <w:rFonts w:ascii="Times New Roman" w:eastAsia="Times New Roman" w:hAnsi="Times New Roman" w:cs="Times New Roman"/>
          <w:color w:val="222222"/>
          <w:sz w:val="24"/>
          <w:szCs w:val="24"/>
        </w:rPr>
        <w:tab/>
      </w:r>
      <w:r w:rsidR="00572934">
        <w:rPr>
          <w:rFonts w:ascii="Times New Roman" w:eastAsia="Times New Roman" w:hAnsi="Times New Roman" w:cs="Times New Roman"/>
          <w:color w:val="222222"/>
          <w:sz w:val="24"/>
          <w:szCs w:val="24"/>
        </w:rPr>
        <w:t>32</w:t>
      </w:r>
    </w:p>
    <w:p w14:paraId="31BA8BE9" w14:textId="77777777" w:rsidR="0085641F" w:rsidRPr="000B207B" w:rsidRDefault="0085641F" w:rsidP="000B207B">
      <w:pPr>
        <w:tabs>
          <w:tab w:val="right" w:leader="dot" w:pos="8280"/>
        </w:tabs>
        <w:spacing w:before="60" w:after="40"/>
        <w:ind w:left="360"/>
        <w:rPr>
          <w:rFonts w:ascii="Times New Roman" w:hAnsi="Times New Roman" w:cs="Times New Roman"/>
          <w:sz w:val="24"/>
          <w:szCs w:val="24"/>
        </w:rPr>
      </w:pPr>
    </w:p>
    <w:p w14:paraId="30FE27EA" w14:textId="2EEFE7E7" w:rsidR="000B207B" w:rsidRPr="000B207B" w:rsidRDefault="0085641F" w:rsidP="000B207B">
      <w:pPr>
        <w:tabs>
          <w:tab w:val="right" w:leader="dot" w:pos="8640"/>
        </w:tabs>
        <w:spacing w:before="160" w:after="80"/>
        <w:rPr>
          <w:rFonts w:ascii="Times New Roman" w:hAnsi="Times New Roman" w:cs="Times New Roman"/>
          <w:sz w:val="24"/>
          <w:szCs w:val="24"/>
        </w:rPr>
      </w:pPr>
      <w:r>
        <w:rPr>
          <w:rFonts w:ascii="Times New Roman" w:eastAsia="Times New Roman" w:hAnsi="Times New Roman" w:cs="Times New Roman"/>
          <w:b/>
          <w:bCs/>
          <w:color w:val="000000"/>
          <w:sz w:val="24"/>
          <w:szCs w:val="24"/>
        </w:rPr>
        <w:t>7</w:t>
      </w:r>
      <w:r w:rsidR="000B207B" w:rsidRPr="000B207B">
        <w:rPr>
          <w:rFonts w:ascii="Times New Roman" w:eastAsia="Times New Roman" w:hAnsi="Times New Roman" w:cs="Times New Roman"/>
          <w:b/>
          <w:bCs/>
          <w:color w:val="000000"/>
          <w:sz w:val="24"/>
          <w:szCs w:val="24"/>
        </w:rPr>
        <w:t>.</w:t>
      </w:r>
      <w:r w:rsidR="000B207B" w:rsidRPr="000B207B">
        <w:rPr>
          <w:rFonts w:ascii="Times New Roman" w:eastAsia="Times New Roman" w:hAnsi="Times New Roman" w:cs="Times New Roman"/>
          <w:b/>
          <w:bCs/>
          <w:color w:val="000000"/>
          <w:sz w:val="24"/>
          <w:szCs w:val="24"/>
        </w:rPr>
        <w:tab/>
        <w:t>Logistic Regression</w:t>
      </w:r>
      <w:r w:rsidR="000B207B" w:rsidRPr="000B207B">
        <w:rPr>
          <w:rFonts w:ascii="Times New Roman" w:eastAsia="Times New Roman" w:hAnsi="Times New Roman" w:cs="Times New Roman"/>
          <w:b/>
          <w:bCs/>
          <w:color w:val="000000"/>
          <w:sz w:val="24"/>
          <w:szCs w:val="24"/>
        </w:rPr>
        <w:tab/>
      </w:r>
      <w:r w:rsidR="00C93972">
        <w:rPr>
          <w:rFonts w:ascii="Times New Roman" w:eastAsia="Times New Roman" w:hAnsi="Times New Roman" w:cs="Times New Roman"/>
          <w:b/>
          <w:bCs/>
          <w:color w:val="000000"/>
          <w:sz w:val="24"/>
          <w:szCs w:val="24"/>
        </w:rPr>
        <w:t>35</w:t>
      </w:r>
    </w:p>
    <w:p w14:paraId="214E0F08" w14:textId="5585CCDC" w:rsidR="000B207B" w:rsidRPr="000B207B" w:rsidRDefault="0085641F" w:rsidP="000B207B">
      <w:pPr>
        <w:tabs>
          <w:tab w:val="right" w:leader="dot" w:pos="8280"/>
        </w:tabs>
        <w:spacing w:before="60" w:after="40"/>
        <w:ind w:left="360"/>
        <w:rPr>
          <w:rFonts w:ascii="Times New Roman" w:hAnsi="Times New Roman" w:cs="Times New Roman"/>
          <w:sz w:val="24"/>
          <w:szCs w:val="24"/>
        </w:rPr>
      </w:pPr>
      <w:r>
        <w:rPr>
          <w:rFonts w:ascii="Times New Roman" w:eastAsia="Times New Roman" w:hAnsi="Times New Roman" w:cs="Times New Roman"/>
          <w:color w:val="222222"/>
          <w:sz w:val="24"/>
          <w:szCs w:val="24"/>
        </w:rPr>
        <w:t>7</w:t>
      </w:r>
      <w:r w:rsidR="000B207B" w:rsidRPr="000B207B">
        <w:rPr>
          <w:rFonts w:ascii="Times New Roman" w:eastAsia="Times New Roman" w:hAnsi="Times New Roman" w:cs="Times New Roman"/>
          <w:color w:val="222222"/>
          <w:sz w:val="24"/>
          <w:szCs w:val="24"/>
        </w:rPr>
        <w:t>.1</w:t>
      </w:r>
      <w:r w:rsidR="000B207B" w:rsidRPr="000B207B">
        <w:rPr>
          <w:rFonts w:ascii="Times New Roman" w:eastAsia="Times New Roman" w:hAnsi="Times New Roman" w:cs="Times New Roman"/>
          <w:color w:val="222222"/>
          <w:sz w:val="24"/>
          <w:szCs w:val="24"/>
        </w:rPr>
        <w:tab/>
        <w:t>Definition</w:t>
      </w:r>
      <w:r w:rsidR="000B207B" w:rsidRPr="000B207B">
        <w:rPr>
          <w:rFonts w:ascii="Times New Roman" w:eastAsia="Times New Roman" w:hAnsi="Times New Roman" w:cs="Times New Roman"/>
          <w:color w:val="222222"/>
          <w:sz w:val="24"/>
          <w:szCs w:val="24"/>
        </w:rPr>
        <w:tab/>
      </w:r>
      <w:r w:rsidR="00C93972">
        <w:rPr>
          <w:rFonts w:ascii="Times New Roman" w:eastAsia="Times New Roman" w:hAnsi="Times New Roman" w:cs="Times New Roman"/>
          <w:color w:val="222222"/>
          <w:sz w:val="24"/>
          <w:szCs w:val="24"/>
        </w:rPr>
        <w:t>35</w:t>
      </w:r>
    </w:p>
    <w:p w14:paraId="79244533" w14:textId="7BAAA3CF" w:rsidR="000B207B" w:rsidRPr="000B207B" w:rsidRDefault="0085641F" w:rsidP="0085641F">
      <w:pPr>
        <w:tabs>
          <w:tab w:val="right" w:leader="dot" w:pos="8280"/>
        </w:tabs>
        <w:spacing w:before="60" w:after="40"/>
        <w:ind w:left="360"/>
        <w:rPr>
          <w:rFonts w:ascii="Times New Roman" w:hAnsi="Times New Roman" w:cs="Times New Roman"/>
          <w:sz w:val="24"/>
          <w:szCs w:val="24"/>
        </w:rPr>
      </w:pPr>
      <w:r>
        <w:rPr>
          <w:rFonts w:ascii="Times New Roman" w:eastAsia="Times New Roman" w:hAnsi="Times New Roman" w:cs="Times New Roman"/>
          <w:color w:val="222222"/>
          <w:sz w:val="24"/>
          <w:szCs w:val="24"/>
        </w:rPr>
        <w:t>7</w:t>
      </w:r>
      <w:r w:rsidR="000B207B" w:rsidRPr="000B207B">
        <w:rPr>
          <w:rFonts w:ascii="Times New Roman" w:eastAsia="Times New Roman" w:hAnsi="Times New Roman" w:cs="Times New Roman"/>
          <w:color w:val="222222"/>
          <w:sz w:val="24"/>
          <w:szCs w:val="24"/>
        </w:rPr>
        <w:t>.2</w:t>
      </w:r>
      <w:r w:rsidR="000B207B" w:rsidRPr="000B207B">
        <w:rPr>
          <w:rFonts w:ascii="Times New Roman" w:eastAsia="Times New Roman" w:hAnsi="Times New Roman" w:cs="Times New Roman"/>
          <w:color w:val="222222"/>
          <w:sz w:val="24"/>
          <w:szCs w:val="24"/>
        </w:rPr>
        <w:tab/>
        <w:t>Mathematical Concepts</w:t>
      </w:r>
      <w:r w:rsidR="000B207B" w:rsidRPr="000B207B">
        <w:rPr>
          <w:rFonts w:ascii="Times New Roman" w:eastAsia="Times New Roman" w:hAnsi="Times New Roman" w:cs="Times New Roman"/>
          <w:color w:val="222222"/>
          <w:sz w:val="24"/>
          <w:szCs w:val="24"/>
        </w:rPr>
        <w:tab/>
      </w:r>
      <w:r w:rsidR="00C93972">
        <w:rPr>
          <w:rFonts w:ascii="Times New Roman" w:eastAsia="Times New Roman" w:hAnsi="Times New Roman" w:cs="Times New Roman"/>
          <w:color w:val="222222"/>
          <w:sz w:val="24"/>
          <w:szCs w:val="24"/>
        </w:rPr>
        <w:t>36</w:t>
      </w:r>
    </w:p>
    <w:p w14:paraId="7F7FAE62" w14:textId="7083A92A" w:rsidR="000B207B" w:rsidRPr="000B207B" w:rsidRDefault="0085641F" w:rsidP="000B207B">
      <w:pPr>
        <w:tabs>
          <w:tab w:val="right" w:leader="dot" w:pos="8280"/>
        </w:tabs>
        <w:spacing w:before="60" w:after="40"/>
        <w:ind w:left="360"/>
        <w:rPr>
          <w:rFonts w:ascii="Times New Roman" w:hAnsi="Times New Roman" w:cs="Times New Roman"/>
          <w:sz w:val="24"/>
          <w:szCs w:val="24"/>
        </w:rPr>
      </w:pPr>
      <w:r>
        <w:rPr>
          <w:rFonts w:ascii="Times New Roman" w:eastAsia="Times New Roman" w:hAnsi="Times New Roman" w:cs="Times New Roman"/>
          <w:color w:val="222222"/>
          <w:sz w:val="24"/>
          <w:szCs w:val="24"/>
        </w:rPr>
        <w:t>7</w:t>
      </w:r>
      <w:r w:rsidR="000B207B" w:rsidRPr="000B207B">
        <w:rPr>
          <w:rFonts w:ascii="Times New Roman" w:eastAsia="Times New Roman" w:hAnsi="Times New Roman" w:cs="Times New Roman"/>
          <w:color w:val="222222"/>
          <w:sz w:val="24"/>
          <w:szCs w:val="24"/>
        </w:rPr>
        <w:t>.3</w:t>
      </w:r>
      <w:r w:rsidR="000B207B" w:rsidRPr="000B207B">
        <w:rPr>
          <w:rFonts w:ascii="Times New Roman" w:eastAsia="Times New Roman" w:hAnsi="Times New Roman" w:cs="Times New Roman"/>
          <w:color w:val="222222"/>
          <w:sz w:val="24"/>
          <w:szCs w:val="24"/>
        </w:rPr>
        <w:tab/>
        <w:t>Multiclass Extension</w:t>
      </w:r>
      <w:r w:rsidR="000B207B" w:rsidRPr="000B207B">
        <w:rPr>
          <w:rFonts w:ascii="Times New Roman" w:eastAsia="Times New Roman" w:hAnsi="Times New Roman" w:cs="Times New Roman"/>
          <w:color w:val="222222"/>
          <w:sz w:val="24"/>
          <w:szCs w:val="24"/>
        </w:rPr>
        <w:tab/>
      </w:r>
      <w:r w:rsidR="00C93972">
        <w:rPr>
          <w:rFonts w:ascii="Times New Roman" w:eastAsia="Times New Roman" w:hAnsi="Times New Roman" w:cs="Times New Roman"/>
          <w:color w:val="222222"/>
          <w:sz w:val="24"/>
          <w:szCs w:val="24"/>
        </w:rPr>
        <w:t>36</w:t>
      </w:r>
    </w:p>
    <w:p w14:paraId="6051E55A" w14:textId="09CD0B34" w:rsidR="000B207B" w:rsidRPr="000B207B" w:rsidRDefault="0085641F" w:rsidP="000B207B">
      <w:pPr>
        <w:tabs>
          <w:tab w:val="right" w:leader="dot" w:pos="8280"/>
        </w:tabs>
        <w:spacing w:before="60" w:after="40"/>
        <w:ind w:left="360"/>
        <w:rPr>
          <w:rFonts w:ascii="Times New Roman" w:hAnsi="Times New Roman" w:cs="Times New Roman"/>
          <w:sz w:val="24"/>
          <w:szCs w:val="24"/>
        </w:rPr>
      </w:pPr>
      <w:r>
        <w:rPr>
          <w:rFonts w:ascii="Times New Roman" w:eastAsia="Times New Roman" w:hAnsi="Times New Roman" w:cs="Times New Roman"/>
          <w:color w:val="222222"/>
          <w:sz w:val="24"/>
          <w:szCs w:val="24"/>
        </w:rPr>
        <w:t>7</w:t>
      </w:r>
      <w:r w:rsidR="000B207B" w:rsidRPr="000B207B">
        <w:rPr>
          <w:rFonts w:ascii="Times New Roman" w:eastAsia="Times New Roman" w:hAnsi="Times New Roman" w:cs="Times New Roman"/>
          <w:color w:val="222222"/>
          <w:sz w:val="24"/>
          <w:szCs w:val="24"/>
        </w:rPr>
        <w:t>.4</w:t>
      </w:r>
      <w:r w:rsidR="000B207B" w:rsidRPr="000B207B">
        <w:rPr>
          <w:rFonts w:ascii="Times New Roman" w:eastAsia="Times New Roman" w:hAnsi="Times New Roman" w:cs="Times New Roman"/>
          <w:color w:val="222222"/>
          <w:sz w:val="24"/>
          <w:szCs w:val="24"/>
        </w:rPr>
        <w:tab/>
        <w:t>Algorithm Steps</w:t>
      </w:r>
      <w:r w:rsidR="000B207B" w:rsidRPr="000B207B">
        <w:rPr>
          <w:rFonts w:ascii="Times New Roman" w:eastAsia="Times New Roman" w:hAnsi="Times New Roman" w:cs="Times New Roman"/>
          <w:color w:val="222222"/>
          <w:sz w:val="24"/>
          <w:szCs w:val="24"/>
        </w:rPr>
        <w:tab/>
      </w:r>
      <w:r w:rsidR="00C93972">
        <w:rPr>
          <w:rFonts w:ascii="Times New Roman" w:eastAsia="Times New Roman" w:hAnsi="Times New Roman" w:cs="Times New Roman"/>
          <w:color w:val="222222"/>
          <w:sz w:val="24"/>
          <w:szCs w:val="24"/>
        </w:rPr>
        <w:t>37</w:t>
      </w:r>
    </w:p>
    <w:p w14:paraId="40D8A25C" w14:textId="08EBE1B4" w:rsidR="000B207B" w:rsidRPr="000B207B" w:rsidRDefault="0085641F" w:rsidP="000B207B">
      <w:pPr>
        <w:tabs>
          <w:tab w:val="right" w:leader="dot" w:pos="8280"/>
        </w:tabs>
        <w:spacing w:before="60" w:after="40"/>
        <w:ind w:left="360"/>
        <w:rPr>
          <w:rFonts w:ascii="Times New Roman" w:hAnsi="Times New Roman" w:cs="Times New Roman"/>
          <w:sz w:val="24"/>
          <w:szCs w:val="24"/>
        </w:rPr>
      </w:pPr>
      <w:r>
        <w:rPr>
          <w:rFonts w:ascii="Times New Roman" w:eastAsia="Times New Roman" w:hAnsi="Times New Roman" w:cs="Times New Roman"/>
          <w:color w:val="222222"/>
          <w:sz w:val="24"/>
          <w:szCs w:val="24"/>
        </w:rPr>
        <w:t>7</w:t>
      </w:r>
      <w:r w:rsidR="000B207B" w:rsidRPr="000B207B">
        <w:rPr>
          <w:rFonts w:ascii="Times New Roman" w:eastAsia="Times New Roman" w:hAnsi="Times New Roman" w:cs="Times New Roman"/>
          <w:color w:val="222222"/>
          <w:sz w:val="24"/>
          <w:szCs w:val="24"/>
        </w:rPr>
        <w:t>.5</w:t>
      </w:r>
      <w:r w:rsidR="000B207B" w:rsidRPr="000B207B">
        <w:rPr>
          <w:rFonts w:ascii="Times New Roman" w:eastAsia="Times New Roman" w:hAnsi="Times New Roman" w:cs="Times New Roman"/>
          <w:color w:val="222222"/>
          <w:sz w:val="24"/>
          <w:szCs w:val="24"/>
        </w:rPr>
        <w:tab/>
        <w:t>Advantages and Disadvantages</w:t>
      </w:r>
      <w:r w:rsidR="000B207B" w:rsidRPr="000B207B">
        <w:rPr>
          <w:rFonts w:ascii="Times New Roman" w:eastAsia="Times New Roman" w:hAnsi="Times New Roman" w:cs="Times New Roman"/>
          <w:color w:val="222222"/>
          <w:sz w:val="24"/>
          <w:szCs w:val="24"/>
        </w:rPr>
        <w:tab/>
      </w:r>
      <w:r w:rsidR="00C93972">
        <w:rPr>
          <w:rFonts w:ascii="Times New Roman" w:eastAsia="Times New Roman" w:hAnsi="Times New Roman" w:cs="Times New Roman"/>
          <w:color w:val="222222"/>
          <w:sz w:val="24"/>
          <w:szCs w:val="24"/>
        </w:rPr>
        <w:t>37</w:t>
      </w:r>
    </w:p>
    <w:p w14:paraId="51D97624" w14:textId="4F8E5EB2" w:rsidR="000B207B" w:rsidRDefault="0085641F" w:rsidP="000B207B">
      <w:pPr>
        <w:tabs>
          <w:tab w:val="right" w:leader="dot" w:pos="8280"/>
        </w:tabs>
        <w:spacing w:before="60" w:after="40"/>
        <w:ind w:left="36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7</w:t>
      </w:r>
      <w:r w:rsidR="000B207B" w:rsidRPr="000B207B">
        <w:rPr>
          <w:rFonts w:ascii="Times New Roman" w:eastAsia="Times New Roman" w:hAnsi="Times New Roman" w:cs="Times New Roman"/>
          <w:color w:val="222222"/>
          <w:sz w:val="24"/>
          <w:szCs w:val="24"/>
        </w:rPr>
        <w:t>.6</w:t>
      </w:r>
      <w:r w:rsidR="000B207B" w:rsidRPr="000B207B">
        <w:rPr>
          <w:rFonts w:ascii="Times New Roman" w:eastAsia="Times New Roman" w:hAnsi="Times New Roman" w:cs="Times New Roman"/>
          <w:color w:val="222222"/>
          <w:sz w:val="24"/>
          <w:szCs w:val="24"/>
        </w:rPr>
        <w:tab/>
        <w:t>Model Implementation</w:t>
      </w:r>
      <w:r w:rsidR="000B207B" w:rsidRPr="000B207B">
        <w:rPr>
          <w:rFonts w:ascii="Times New Roman" w:eastAsia="Times New Roman" w:hAnsi="Times New Roman" w:cs="Times New Roman"/>
          <w:color w:val="222222"/>
          <w:sz w:val="24"/>
          <w:szCs w:val="24"/>
        </w:rPr>
        <w:tab/>
      </w:r>
      <w:r w:rsidR="00C93972">
        <w:rPr>
          <w:rFonts w:ascii="Times New Roman" w:eastAsia="Times New Roman" w:hAnsi="Times New Roman" w:cs="Times New Roman"/>
          <w:color w:val="222222"/>
          <w:sz w:val="24"/>
          <w:szCs w:val="24"/>
        </w:rPr>
        <w:t>38</w:t>
      </w:r>
    </w:p>
    <w:p w14:paraId="5549581B" w14:textId="77777777" w:rsidR="0085641F" w:rsidRDefault="0085641F" w:rsidP="000B207B">
      <w:pPr>
        <w:tabs>
          <w:tab w:val="right" w:leader="dot" w:pos="8280"/>
        </w:tabs>
        <w:spacing w:before="60" w:after="40"/>
        <w:ind w:left="360"/>
        <w:rPr>
          <w:rFonts w:ascii="Times New Roman" w:eastAsia="Times New Roman" w:hAnsi="Times New Roman" w:cs="Times New Roman"/>
          <w:color w:val="222222"/>
          <w:sz w:val="24"/>
          <w:szCs w:val="24"/>
        </w:rPr>
      </w:pPr>
    </w:p>
    <w:p w14:paraId="3AE58C29" w14:textId="77777777" w:rsidR="0085641F" w:rsidRPr="000B207B" w:rsidRDefault="0085641F" w:rsidP="000B207B">
      <w:pPr>
        <w:tabs>
          <w:tab w:val="right" w:leader="dot" w:pos="8280"/>
        </w:tabs>
        <w:spacing w:before="60" w:after="40"/>
        <w:ind w:left="360"/>
        <w:rPr>
          <w:rFonts w:ascii="Times New Roman" w:hAnsi="Times New Roman" w:cs="Times New Roman"/>
          <w:sz w:val="24"/>
          <w:szCs w:val="24"/>
        </w:rPr>
      </w:pPr>
    </w:p>
    <w:p w14:paraId="1E96314D" w14:textId="4350AF78" w:rsidR="000B207B" w:rsidRPr="000B207B" w:rsidRDefault="0085641F" w:rsidP="000B207B">
      <w:pPr>
        <w:tabs>
          <w:tab w:val="right" w:leader="dot" w:pos="8640"/>
        </w:tabs>
        <w:spacing w:before="160" w:after="80"/>
        <w:rPr>
          <w:rFonts w:ascii="Times New Roman" w:hAnsi="Times New Roman" w:cs="Times New Roman"/>
          <w:sz w:val="24"/>
          <w:szCs w:val="24"/>
        </w:rPr>
      </w:pPr>
      <w:r>
        <w:rPr>
          <w:rFonts w:ascii="Times New Roman" w:eastAsia="Times New Roman" w:hAnsi="Times New Roman" w:cs="Times New Roman"/>
          <w:b/>
          <w:bCs/>
          <w:color w:val="000000"/>
          <w:sz w:val="24"/>
          <w:szCs w:val="24"/>
        </w:rPr>
        <w:lastRenderedPageBreak/>
        <w:t>8</w:t>
      </w:r>
      <w:r w:rsidR="000B207B" w:rsidRPr="000B207B">
        <w:rPr>
          <w:rFonts w:ascii="Times New Roman" w:eastAsia="Times New Roman" w:hAnsi="Times New Roman" w:cs="Times New Roman"/>
          <w:b/>
          <w:bCs/>
          <w:color w:val="000000"/>
          <w:sz w:val="24"/>
          <w:szCs w:val="24"/>
        </w:rPr>
        <w:t>.</w:t>
      </w:r>
      <w:r w:rsidR="000B207B" w:rsidRPr="000B207B">
        <w:rPr>
          <w:rFonts w:ascii="Times New Roman" w:eastAsia="Times New Roman" w:hAnsi="Times New Roman" w:cs="Times New Roman"/>
          <w:b/>
          <w:bCs/>
          <w:color w:val="000000"/>
          <w:sz w:val="24"/>
          <w:szCs w:val="24"/>
        </w:rPr>
        <w:tab/>
        <w:t>Support Vector Machine (SVM)</w:t>
      </w:r>
      <w:r w:rsidR="000B207B" w:rsidRPr="000B207B">
        <w:rPr>
          <w:rFonts w:ascii="Times New Roman" w:eastAsia="Times New Roman" w:hAnsi="Times New Roman" w:cs="Times New Roman"/>
          <w:b/>
          <w:bCs/>
          <w:color w:val="000000"/>
          <w:sz w:val="24"/>
          <w:szCs w:val="24"/>
        </w:rPr>
        <w:tab/>
      </w:r>
      <w:r w:rsidR="00C93972">
        <w:rPr>
          <w:rFonts w:ascii="Times New Roman" w:eastAsia="Times New Roman" w:hAnsi="Times New Roman" w:cs="Times New Roman"/>
          <w:b/>
          <w:bCs/>
          <w:color w:val="000000"/>
          <w:sz w:val="24"/>
          <w:szCs w:val="24"/>
        </w:rPr>
        <w:t>42</w:t>
      </w:r>
    </w:p>
    <w:p w14:paraId="02EE11DF" w14:textId="5DAAC5DC" w:rsidR="000B207B" w:rsidRPr="000B207B" w:rsidRDefault="0085641F" w:rsidP="000B207B">
      <w:pPr>
        <w:tabs>
          <w:tab w:val="right" w:leader="dot" w:pos="8280"/>
        </w:tabs>
        <w:spacing w:before="60" w:after="40"/>
        <w:ind w:left="360"/>
        <w:rPr>
          <w:rFonts w:ascii="Times New Roman" w:hAnsi="Times New Roman" w:cs="Times New Roman"/>
          <w:sz w:val="24"/>
          <w:szCs w:val="24"/>
        </w:rPr>
      </w:pPr>
      <w:r>
        <w:rPr>
          <w:rFonts w:ascii="Times New Roman" w:eastAsia="Times New Roman" w:hAnsi="Times New Roman" w:cs="Times New Roman"/>
          <w:color w:val="222222"/>
          <w:sz w:val="24"/>
          <w:szCs w:val="24"/>
        </w:rPr>
        <w:t>8</w:t>
      </w:r>
      <w:r w:rsidR="000B207B" w:rsidRPr="000B207B">
        <w:rPr>
          <w:rFonts w:ascii="Times New Roman" w:eastAsia="Times New Roman" w:hAnsi="Times New Roman" w:cs="Times New Roman"/>
          <w:color w:val="222222"/>
          <w:sz w:val="24"/>
          <w:szCs w:val="24"/>
        </w:rPr>
        <w:t>.1</w:t>
      </w:r>
      <w:r w:rsidR="000B207B" w:rsidRPr="000B207B">
        <w:rPr>
          <w:rFonts w:ascii="Times New Roman" w:eastAsia="Times New Roman" w:hAnsi="Times New Roman" w:cs="Times New Roman"/>
          <w:color w:val="222222"/>
          <w:sz w:val="24"/>
          <w:szCs w:val="24"/>
        </w:rPr>
        <w:tab/>
        <w:t>Definition</w:t>
      </w:r>
      <w:r w:rsidR="000B207B" w:rsidRPr="000B207B">
        <w:rPr>
          <w:rFonts w:ascii="Times New Roman" w:eastAsia="Times New Roman" w:hAnsi="Times New Roman" w:cs="Times New Roman"/>
          <w:color w:val="222222"/>
          <w:sz w:val="24"/>
          <w:szCs w:val="24"/>
        </w:rPr>
        <w:tab/>
      </w:r>
      <w:r w:rsidR="00C93972">
        <w:rPr>
          <w:rFonts w:ascii="Times New Roman" w:eastAsia="Times New Roman" w:hAnsi="Times New Roman" w:cs="Times New Roman"/>
          <w:color w:val="222222"/>
          <w:sz w:val="24"/>
          <w:szCs w:val="24"/>
        </w:rPr>
        <w:t>42</w:t>
      </w:r>
    </w:p>
    <w:p w14:paraId="023042A6" w14:textId="66DA8761" w:rsidR="000B207B" w:rsidRPr="000B207B" w:rsidRDefault="0085641F" w:rsidP="000B207B">
      <w:pPr>
        <w:tabs>
          <w:tab w:val="right" w:leader="dot" w:pos="8280"/>
        </w:tabs>
        <w:spacing w:before="60" w:after="40"/>
        <w:ind w:left="360"/>
        <w:rPr>
          <w:rFonts w:ascii="Times New Roman" w:hAnsi="Times New Roman" w:cs="Times New Roman"/>
          <w:sz w:val="24"/>
          <w:szCs w:val="24"/>
        </w:rPr>
      </w:pPr>
      <w:r>
        <w:rPr>
          <w:rFonts w:ascii="Times New Roman" w:eastAsia="Times New Roman" w:hAnsi="Times New Roman" w:cs="Times New Roman"/>
          <w:color w:val="222222"/>
          <w:sz w:val="24"/>
          <w:szCs w:val="24"/>
        </w:rPr>
        <w:t>8</w:t>
      </w:r>
      <w:r w:rsidR="000B207B" w:rsidRPr="000B207B">
        <w:rPr>
          <w:rFonts w:ascii="Times New Roman" w:eastAsia="Times New Roman" w:hAnsi="Times New Roman" w:cs="Times New Roman"/>
          <w:color w:val="222222"/>
          <w:sz w:val="24"/>
          <w:szCs w:val="24"/>
        </w:rPr>
        <w:t>.2</w:t>
      </w:r>
      <w:r w:rsidR="000B207B" w:rsidRPr="000B207B">
        <w:rPr>
          <w:rFonts w:ascii="Times New Roman" w:eastAsia="Times New Roman" w:hAnsi="Times New Roman" w:cs="Times New Roman"/>
          <w:color w:val="222222"/>
          <w:sz w:val="24"/>
          <w:szCs w:val="24"/>
        </w:rPr>
        <w:tab/>
        <w:t>Mathematical Concepts</w:t>
      </w:r>
      <w:r w:rsidR="000B207B" w:rsidRPr="000B207B">
        <w:rPr>
          <w:rFonts w:ascii="Times New Roman" w:eastAsia="Times New Roman" w:hAnsi="Times New Roman" w:cs="Times New Roman"/>
          <w:color w:val="222222"/>
          <w:sz w:val="24"/>
          <w:szCs w:val="24"/>
        </w:rPr>
        <w:tab/>
      </w:r>
      <w:r w:rsidR="00C93972">
        <w:rPr>
          <w:rFonts w:ascii="Times New Roman" w:eastAsia="Times New Roman" w:hAnsi="Times New Roman" w:cs="Times New Roman"/>
          <w:color w:val="222222"/>
          <w:sz w:val="24"/>
          <w:szCs w:val="24"/>
        </w:rPr>
        <w:t>43</w:t>
      </w:r>
    </w:p>
    <w:p w14:paraId="244962EC" w14:textId="0E9E57EE" w:rsidR="000B207B" w:rsidRPr="000B207B" w:rsidRDefault="0085641F" w:rsidP="000B207B">
      <w:pPr>
        <w:tabs>
          <w:tab w:val="right" w:leader="dot" w:pos="8280"/>
        </w:tabs>
        <w:spacing w:before="60" w:after="40"/>
        <w:ind w:left="360"/>
        <w:rPr>
          <w:rFonts w:ascii="Times New Roman" w:hAnsi="Times New Roman" w:cs="Times New Roman"/>
          <w:sz w:val="24"/>
          <w:szCs w:val="24"/>
        </w:rPr>
      </w:pPr>
      <w:r>
        <w:rPr>
          <w:rFonts w:ascii="Times New Roman" w:eastAsia="Times New Roman" w:hAnsi="Times New Roman" w:cs="Times New Roman"/>
          <w:color w:val="222222"/>
          <w:sz w:val="24"/>
          <w:szCs w:val="24"/>
        </w:rPr>
        <w:t>8</w:t>
      </w:r>
      <w:r w:rsidR="000B207B" w:rsidRPr="000B207B">
        <w:rPr>
          <w:rFonts w:ascii="Times New Roman" w:eastAsia="Times New Roman" w:hAnsi="Times New Roman" w:cs="Times New Roman"/>
          <w:color w:val="222222"/>
          <w:sz w:val="24"/>
          <w:szCs w:val="24"/>
        </w:rPr>
        <w:t>.3</w:t>
      </w:r>
      <w:r w:rsidR="000B207B" w:rsidRPr="000B207B">
        <w:rPr>
          <w:rFonts w:ascii="Times New Roman" w:eastAsia="Times New Roman" w:hAnsi="Times New Roman" w:cs="Times New Roman"/>
          <w:color w:val="222222"/>
          <w:sz w:val="24"/>
          <w:szCs w:val="24"/>
        </w:rPr>
        <w:tab/>
        <w:t>Algorithm Steps</w:t>
      </w:r>
      <w:r w:rsidR="000B207B" w:rsidRPr="000B207B">
        <w:rPr>
          <w:rFonts w:ascii="Times New Roman" w:eastAsia="Times New Roman" w:hAnsi="Times New Roman" w:cs="Times New Roman"/>
          <w:color w:val="222222"/>
          <w:sz w:val="24"/>
          <w:szCs w:val="24"/>
        </w:rPr>
        <w:tab/>
      </w:r>
      <w:r w:rsidR="00C93972">
        <w:rPr>
          <w:rFonts w:ascii="Times New Roman" w:eastAsia="Times New Roman" w:hAnsi="Times New Roman" w:cs="Times New Roman"/>
          <w:color w:val="222222"/>
          <w:sz w:val="24"/>
          <w:szCs w:val="24"/>
        </w:rPr>
        <w:t>44</w:t>
      </w:r>
    </w:p>
    <w:p w14:paraId="2E64AF6D" w14:textId="43630EAB" w:rsidR="000B207B" w:rsidRPr="000B207B" w:rsidRDefault="0085641F" w:rsidP="000B207B">
      <w:pPr>
        <w:tabs>
          <w:tab w:val="right" w:leader="dot" w:pos="8280"/>
        </w:tabs>
        <w:spacing w:before="60" w:after="40"/>
        <w:ind w:left="360"/>
        <w:rPr>
          <w:rFonts w:ascii="Times New Roman" w:hAnsi="Times New Roman" w:cs="Times New Roman"/>
          <w:sz w:val="24"/>
          <w:szCs w:val="24"/>
        </w:rPr>
      </w:pPr>
      <w:r>
        <w:rPr>
          <w:rFonts w:ascii="Times New Roman" w:eastAsia="Times New Roman" w:hAnsi="Times New Roman" w:cs="Times New Roman"/>
          <w:color w:val="222222"/>
          <w:sz w:val="24"/>
          <w:szCs w:val="24"/>
        </w:rPr>
        <w:t>8</w:t>
      </w:r>
      <w:r w:rsidR="000B207B" w:rsidRPr="000B207B">
        <w:rPr>
          <w:rFonts w:ascii="Times New Roman" w:eastAsia="Times New Roman" w:hAnsi="Times New Roman" w:cs="Times New Roman"/>
          <w:color w:val="222222"/>
          <w:sz w:val="24"/>
          <w:szCs w:val="24"/>
        </w:rPr>
        <w:t>.4</w:t>
      </w:r>
      <w:r w:rsidR="000B207B" w:rsidRPr="000B207B">
        <w:rPr>
          <w:rFonts w:ascii="Times New Roman" w:eastAsia="Times New Roman" w:hAnsi="Times New Roman" w:cs="Times New Roman"/>
          <w:color w:val="222222"/>
          <w:sz w:val="24"/>
          <w:szCs w:val="24"/>
        </w:rPr>
        <w:tab/>
        <w:t>Multi-class SVM</w:t>
      </w:r>
      <w:r w:rsidR="000B207B" w:rsidRPr="000B207B">
        <w:rPr>
          <w:rFonts w:ascii="Times New Roman" w:eastAsia="Times New Roman" w:hAnsi="Times New Roman" w:cs="Times New Roman"/>
          <w:color w:val="222222"/>
          <w:sz w:val="24"/>
          <w:szCs w:val="24"/>
        </w:rPr>
        <w:tab/>
      </w:r>
      <w:r w:rsidR="00C93972">
        <w:rPr>
          <w:rFonts w:ascii="Times New Roman" w:eastAsia="Times New Roman" w:hAnsi="Times New Roman" w:cs="Times New Roman"/>
          <w:color w:val="222222"/>
          <w:sz w:val="24"/>
          <w:szCs w:val="24"/>
        </w:rPr>
        <w:t>44</w:t>
      </w:r>
    </w:p>
    <w:p w14:paraId="67AAB8FE" w14:textId="3B3ECE01" w:rsidR="000B207B" w:rsidRPr="000B207B" w:rsidRDefault="0085641F" w:rsidP="000B207B">
      <w:pPr>
        <w:tabs>
          <w:tab w:val="right" w:leader="dot" w:pos="8280"/>
        </w:tabs>
        <w:spacing w:before="60" w:after="40"/>
        <w:ind w:left="360"/>
        <w:rPr>
          <w:rFonts w:ascii="Times New Roman" w:hAnsi="Times New Roman" w:cs="Times New Roman"/>
          <w:sz w:val="24"/>
          <w:szCs w:val="24"/>
        </w:rPr>
      </w:pPr>
      <w:r>
        <w:rPr>
          <w:rFonts w:ascii="Times New Roman" w:eastAsia="Times New Roman" w:hAnsi="Times New Roman" w:cs="Times New Roman"/>
          <w:color w:val="222222"/>
          <w:sz w:val="24"/>
          <w:szCs w:val="24"/>
        </w:rPr>
        <w:t>8</w:t>
      </w:r>
      <w:r w:rsidR="000B207B" w:rsidRPr="000B207B">
        <w:rPr>
          <w:rFonts w:ascii="Times New Roman" w:eastAsia="Times New Roman" w:hAnsi="Times New Roman" w:cs="Times New Roman"/>
          <w:color w:val="222222"/>
          <w:sz w:val="24"/>
          <w:szCs w:val="24"/>
        </w:rPr>
        <w:t>.5</w:t>
      </w:r>
      <w:r w:rsidR="000B207B" w:rsidRPr="000B207B">
        <w:rPr>
          <w:rFonts w:ascii="Times New Roman" w:eastAsia="Times New Roman" w:hAnsi="Times New Roman" w:cs="Times New Roman"/>
          <w:color w:val="222222"/>
          <w:sz w:val="24"/>
          <w:szCs w:val="24"/>
        </w:rPr>
        <w:tab/>
        <w:t>Advantages and Disadvantages</w:t>
      </w:r>
      <w:r w:rsidR="000B207B" w:rsidRPr="000B207B">
        <w:rPr>
          <w:rFonts w:ascii="Times New Roman" w:eastAsia="Times New Roman" w:hAnsi="Times New Roman" w:cs="Times New Roman"/>
          <w:color w:val="222222"/>
          <w:sz w:val="24"/>
          <w:szCs w:val="24"/>
        </w:rPr>
        <w:tab/>
      </w:r>
      <w:r w:rsidR="00C93972">
        <w:rPr>
          <w:rFonts w:ascii="Times New Roman" w:eastAsia="Times New Roman" w:hAnsi="Times New Roman" w:cs="Times New Roman"/>
          <w:color w:val="222222"/>
          <w:sz w:val="24"/>
          <w:szCs w:val="24"/>
        </w:rPr>
        <w:t>45</w:t>
      </w:r>
    </w:p>
    <w:p w14:paraId="1B87E4A8" w14:textId="606298F3" w:rsidR="000B207B" w:rsidRDefault="0085641F" w:rsidP="000B207B">
      <w:pPr>
        <w:tabs>
          <w:tab w:val="right" w:leader="dot" w:pos="8280"/>
        </w:tabs>
        <w:spacing w:before="60" w:after="40"/>
        <w:ind w:left="36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8</w:t>
      </w:r>
      <w:r w:rsidR="000B207B" w:rsidRPr="000B207B">
        <w:rPr>
          <w:rFonts w:ascii="Times New Roman" w:eastAsia="Times New Roman" w:hAnsi="Times New Roman" w:cs="Times New Roman"/>
          <w:color w:val="222222"/>
          <w:sz w:val="24"/>
          <w:szCs w:val="24"/>
        </w:rPr>
        <w:t>.6</w:t>
      </w:r>
      <w:r w:rsidR="000B207B" w:rsidRPr="000B207B">
        <w:rPr>
          <w:rFonts w:ascii="Times New Roman" w:eastAsia="Times New Roman" w:hAnsi="Times New Roman" w:cs="Times New Roman"/>
          <w:color w:val="222222"/>
          <w:sz w:val="24"/>
          <w:szCs w:val="24"/>
        </w:rPr>
        <w:tab/>
        <w:t>Model Implementation</w:t>
      </w:r>
      <w:r w:rsidR="000B207B" w:rsidRPr="000B207B">
        <w:rPr>
          <w:rFonts w:ascii="Times New Roman" w:eastAsia="Times New Roman" w:hAnsi="Times New Roman" w:cs="Times New Roman"/>
          <w:color w:val="222222"/>
          <w:sz w:val="24"/>
          <w:szCs w:val="24"/>
        </w:rPr>
        <w:tab/>
      </w:r>
      <w:r w:rsidR="00C93972">
        <w:rPr>
          <w:rFonts w:ascii="Times New Roman" w:eastAsia="Times New Roman" w:hAnsi="Times New Roman" w:cs="Times New Roman"/>
          <w:color w:val="222222"/>
          <w:sz w:val="24"/>
          <w:szCs w:val="24"/>
        </w:rPr>
        <w:t>46</w:t>
      </w:r>
    </w:p>
    <w:p w14:paraId="15BEABE5" w14:textId="77777777" w:rsidR="0085641F" w:rsidRPr="000B207B" w:rsidRDefault="0085641F" w:rsidP="000B207B">
      <w:pPr>
        <w:tabs>
          <w:tab w:val="right" w:leader="dot" w:pos="8280"/>
        </w:tabs>
        <w:spacing w:before="60" w:after="40"/>
        <w:ind w:left="360"/>
        <w:rPr>
          <w:rFonts w:ascii="Times New Roman" w:hAnsi="Times New Roman" w:cs="Times New Roman"/>
          <w:sz w:val="24"/>
          <w:szCs w:val="24"/>
        </w:rPr>
      </w:pPr>
    </w:p>
    <w:p w14:paraId="475BC896" w14:textId="495D0F5B" w:rsidR="000B207B" w:rsidRPr="000B207B" w:rsidRDefault="0085641F" w:rsidP="000B207B">
      <w:pPr>
        <w:tabs>
          <w:tab w:val="right" w:leader="dot" w:pos="8640"/>
        </w:tabs>
        <w:spacing w:before="160" w:after="80"/>
        <w:rPr>
          <w:rFonts w:ascii="Times New Roman" w:hAnsi="Times New Roman" w:cs="Times New Roman"/>
          <w:sz w:val="24"/>
          <w:szCs w:val="24"/>
        </w:rPr>
      </w:pPr>
      <w:r>
        <w:rPr>
          <w:rFonts w:ascii="Times New Roman" w:eastAsia="Times New Roman" w:hAnsi="Times New Roman" w:cs="Times New Roman"/>
          <w:b/>
          <w:bCs/>
          <w:color w:val="000000"/>
          <w:sz w:val="24"/>
          <w:szCs w:val="24"/>
        </w:rPr>
        <w:t>9</w:t>
      </w:r>
      <w:r w:rsidR="000B207B" w:rsidRPr="000B207B">
        <w:rPr>
          <w:rFonts w:ascii="Times New Roman" w:eastAsia="Times New Roman" w:hAnsi="Times New Roman" w:cs="Times New Roman"/>
          <w:b/>
          <w:bCs/>
          <w:color w:val="000000"/>
          <w:sz w:val="24"/>
          <w:szCs w:val="24"/>
        </w:rPr>
        <w:t>.</w:t>
      </w:r>
      <w:r w:rsidR="000B207B" w:rsidRPr="000B207B">
        <w:rPr>
          <w:rFonts w:ascii="Times New Roman" w:eastAsia="Times New Roman" w:hAnsi="Times New Roman" w:cs="Times New Roman"/>
          <w:b/>
          <w:bCs/>
          <w:color w:val="000000"/>
          <w:sz w:val="24"/>
          <w:szCs w:val="24"/>
        </w:rPr>
        <w:tab/>
        <w:t>Naive Bayes</w:t>
      </w:r>
      <w:r w:rsidR="000B207B" w:rsidRPr="000B207B">
        <w:rPr>
          <w:rFonts w:ascii="Times New Roman" w:eastAsia="Times New Roman" w:hAnsi="Times New Roman" w:cs="Times New Roman"/>
          <w:b/>
          <w:bCs/>
          <w:color w:val="000000"/>
          <w:sz w:val="24"/>
          <w:szCs w:val="24"/>
        </w:rPr>
        <w:tab/>
      </w:r>
      <w:r w:rsidR="00C93972">
        <w:rPr>
          <w:rFonts w:ascii="Times New Roman" w:eastAsia="Times New Roman" w:hAnsi="Times New Roman" w:cs="Times New Roman"/>
          <w:b/>
          <w:bCs/>
          <w:color w:val="000000"/>
          <w:sz w:val="24"/>
          <w:szCs w:val="24"/>
        </w:rPr>
        <w:t>49</w:t>
      </w:r>
    </w:p>
    <w:p w14:paraId="272B0E3E" w14:textId="36BFB5E0" w:rsidR="000B207B" w:rsidRPr="000B207B" w:rsidRDefault="0085641F" w:rsidP="000B207B">
      <w:pPr>
        <w:tabs>
          <w:tab w:val="right" w:leader="dot" w:pos="8280"/>
        </w:tabs>
        <w:spacing w:before="60" w:after="40"/>
        <w:ind w:left="360"/>
        <w:rPr>
          <w:rFonts w:ascii="Times New Roman" w:hAnsi="Times New Roman" w:cs="Times New Roman"/>
          <w:sz w:val="24"/>
          <w:szCs w:val="24"/>
        </w:rPr>
      </w:pPr>
      <w:r>
        <w:rPr>
          <w:rFonts w:ascii="Times New Roman" w:eastAsia="Times New Roman" w:hAnsi="Times New Roman" w:cs="Times New Roman"/>
          <w:color w:val="222222"/>
          <w:sz w:val="24"/>
          <w:szCs w:val="24"/>
        </w:rPr>
        <w:t>9</w:t>
      </w:r>
      <w:r w:rsidR="000B207B" w:rsidRPr="000B207B">
        <w:rPr>
          <w:rFonts w:ascii="Times New Roman" w:eastAsia="Times New Roman" w:hAnsi="Times New Roman" w:cs="Times New Roman"/>
          <w:color w:val="222222"/>
          <w:sz w:val="24"/>
          <w:szCs w:val="24"/>
        </w:rPr>
        <w:t>.1</w:t>
      </w:r>
      <w:r w:rsidR="000B207B" w:rsidRPr="000B207B">
        <w:rPr>
          <w:rFonts w:ascii="Times New Roman" w:eastAsia="Times New Roman" w:hAnsi="Times New Roman" w:cs="Times New Roman"/>
          <w:color w:val="222222"/>
          <w:sz w:val="24"/>
          <w:szCs w:val="24"/>
        </w:rPr>
        <w:tab/>
        <w:t>Definition</w:t>
      </w:r>
      <w:r w:rsidR="000B207B" w:rsidRPr="000B207B">
        <w:rPr>
          <w:rFonts w:ascii="Times New Roman" w:eastAsia="Times New Roman" w:hAnsi="Times New Roman" w:cs="Times New Roman"/>
          <w:color w:val="222222"/>
          <w:sz w:val="24"/>
          <w:szCs w:val="24"/>
        </w:rPr>
        <w:tab/>
      </w:r>
      <w:r w:rsidR="00C93972">
        <w:rPr>
          <w:rFonts w:ascii="Times New Roman" w:eastAsia="Times New Roman" w:hAnsi="Times New Roman" w:cs="Times New Roman"/>
          <w:color w:val="222222"/>
          <w:sz w:val="24"/>
          <w:szCs w:val="24"/>
        </w:rPr>
        <w:t>49</w:t>
      </w:r>
    </w:p>
    <w:p w14:paraId="39CE1BA4" w14:textId="45C43BFE" w:rsidR="000B207B" w:rsidRPr="000B207B" w:rsidRDefault="0085641F" w:rsidP="000B207B">
      <w:pPr>
        <w:tabs>
          <w:tab w:val="right" w:leader="dot" w:pos="8280"/>
        </w:tabs>
        <w:spacing w:before="60" w:after="40"/>
        <w:ind w:left="360"/>
        <w:rPr>
          <w:rFonts w:ascii="Times New Roman" w:hAnsi="Times New Roman" w:cs="Times New Roman"/>
          <w:sz w:val="24"/>
          <w:szCs w:val="24"/>
        </w:rPr>
      </w:pPr>
      <w:r>
        <w:rPr>
          <w:rFonts w:ascii="Times New Roman" w:eastAsia="Times New Roman" w:hAnsi="Times New Roman" w:cs="Times New Roman"/>
          <w:color w:val="222222"/>
          <w:sz w:val="24"/>
          <w:szCs w:val="24"/>
        </w:rPr>
        <w:t>9</w:t>
      </w:r>
      <w:r w:rsidR="000B207B" w:rsidRPr="000B207B">
        <w:rPr>
          <w:rFonts w:ascii="Times New Roman" w:eastAsia="Times New Roman" w:hAnsi="Times New Roman" w:cs="Times New Roman"/>
          <w:color w:val="222222"/>
          <w:sz w:val="24"/>
          <w:szCs w:val="24"/>
        </w:rPr>
        <w:t>.2</w:t>
      </w:r>
      <w:r w:rsidR="000B207B" w:rsidRPr="000B207B">
        <w:rPr>
          <w:rFonts w:ascii="Times New Roman" w:eastAsia="Times New Roman" w:hAnsi="Times New Roman" w:cs="Times New Roman"/>
          <w:color w:val="222222"/>
          <w:sz w:val="24"/>
          <w:szCs w:val="24"/>
        </w:rPr>
        <w:tab/>
        <w:t>Mathematical Concepts</w:t>
      </w:r>
      <w:r w:rsidR="000B207B" w:rsidRPr="000B207B">
        <w:rPr>
          <w:rFonts w:ascii="Times New Roman" w:eastAsia="Times New Roman" w:hAnsi="Times New Roman" w:cs="Times New Roman"/>
          <w:color w:val="222222"/>
          <w:sz w:val="24"/>
          <w:szCs w:val="24"/>
        </w:rPr>
        <w:tab/>
      </w:r>
      <w:r w:rsidR="00C93972">
        <w:rPr>
          <w:rFonts w:ascii="Times New Roman" w:eastAsia="Times New Roman" w:hAnsi="Times New Roman" w:cs="Times New Roman"/>
          <w:color w:val="222222"/>
          <w:sz w:val="24"/>
          <w:szCs w:val="24"/>
        </w:rPr>
        <w:t>49</w:t>
      </w:r>
    </w:p>
    <w:p w14:paraId="397471B9" w14:textId="52E911D0" w:rsidR="000B207B" w:rsidRPr="000B207B" w:rsidRDefault="0085641F" w:rsidP="000B207B">
      <w:pPr>
        <w:tabs>
          <w:tab w:val="right" w:leader="dot" w:pos="8280"/>
        </w:tabs>
        <w:spacing w:before="60" w:after="40"/>
        <w:ind w:left="360"/>
        <w:rPr>
          <w:rFonts w:ascii="Times New Roman" w:hAnsi="Times New Roman" w:cs="Times New Roman"/>
          <w:sz w:val="24"/>
          <w:szCs w:val="24"/>
        </w:rPr>
      </w:pPr>
      <w:r>
        <w:rPr>
          <w:rFonts w:ascii="Times New Roman" w:eastAsia="Times New Roman" w:hAnsi="Times New Roman" w:cs="Times New Roman"/>
          <w:color w:val="222222"/>
          <w:sz w:val="24"/>
          <w:szCs w:val="24"/>
        </w:rPr>
        <w:t>9</w:t>
      </w:r>
      <w:r w:rsidR="000B207B" w:rsidRPr="000B207B">
        <w:rPr>
          <w:rFonts w:ascii="Times New Roman" w:eastAsia="Times New Roman" w:hAnsi="Times New Roman" w:cs="Times New Roman"/>
          <w:color w:val="222222"/>
          <w:sz w:val="24"/>
          <w:szCs w:val="24"/>
        </w:rPr>
        <w:t>.3</w:t>
      </w:r>
      <w:r w:rsidR="000B207B" w:rsidRPr="000B207B">
        <w:rPr>
          <w:rFonts w:ascii="Times New Roman" w:eastAsia="Times New Roman" w:hAnsi="Times New Roman" w:cs="Times New Roman"/>
          <w:color w:val="222222"/>
          <w:sz w:val="24"/>
          <w:szCs w:val="24"/>
        </w:rPr>
        <w:tab/>
        <w:t>Algorithm Steps</w:t>
      </w:r>
      <w:r w:rsidR="000B207B" w:rsidRPr="000B207B">
        <w:rPr>
          <w:rFonts w:ascii="Times New Roman" w:eastAsia="Times New Roman" w:hAnsi="Times New Roman" w:cs="Times New Roman"/>
          <w:color w:val="222222"/>
          <w:sz w:val="24"/>
          <w:szCs w:val="24"/>
        </w:rPr>
        <w:tab/>
      </w:r>
      <w:r w:rsidR="00C93972">
        <w:rPr>
          <w:rFonts w:ascii="Times New Roman" w:eastAsia="Times New Roman" w:hAnsi="Times New Roman" w:cs="Times New Roman"/>
          <w:color w:val="222222"/>
          <w:sz w:val="24"/>
          <w:szCs w:val="24"/>
        </w:rPr>
        <w:t>50</w:t>
      </w:r>
    </w:p>
    <w:p w14:paraId="433B9448" w14:textId="28E93068" w:rsidR="000B207B" w:rsidRPr="000B207B" w:rsidRDefault="0085641F" w:rsidP="000B207B">
      <w:pPr>
        <w:tabs>
          <w:tab w:val="right" w:leader="dot" w:pos="8280"/>
        </w:tabs>
        <w:spacing w:before="60" w:after="40"/>
        <w:ind w:left="360"/>
        <w:rPr>
          <w:rFonts w:ascii="Times New Roman" w:hAnsi="Times New Roman" w:cs="Times New Roman"/>
          <w:sz w:val="24"/>
          <w:szCs w:val="24"/>
        </w:rPr>
      </w:pPr>
      <w:r>
        <w:rPr>
          <w:rFonts w:ascii="Times New Roman" w:eastAsia="Times New Roman" w:hAnsi="Times New Roman" w:cs="Times New Roman"/>
          <w:color w:val="222222"/>
          <w:sz w:val="24"/>
          <w:szCs w:val="24"/>
        </w:rPr>
        <w:t>9</w:t>
      </w:r>
      <w:r w:rsidR="000B207B" w:rsidRPr="000B207B">
        <w:rPr>
          <w:rFonts w:ascii="Times New Roman" w:eastAsia="Times New Roman" w:hAnsi="Times New Roman" w:cs="Times New Roman"/>
          <w:color w:val="222222"/>
          <w:sz w:val="24"/>
          <w:szCs w:val="24"/>
        </w:rPr>
        <w:t>.4</w:t>
      </w:r>
      <w:r w:rsidR="000B207B" w:rsidRPr="000B207B">
        <w:rPr>
          <w:rFonts w:ascii="Times New Roman" w:eastAsia="Times New Roman" w:hAnsi="Times New Roman" w:cs="Times New Roman"/>
          <w:color w:val="222222"/>
          <w:sz w:val="24"/>
          <w:szCs w:val="24"/>
        </w:rPr>
        <w:tab/>
        <w:t>Variants</w:t>
      </w:r>
      <w:r w:rsidR="000B207B" w:rsidRPr="000B207B">
        <w:rPr>
          <w:rFonts w:ascii="Times New Roman" w:eastAsia="Times New Roman" w:hAnsi="Times New Roman" w:cs="Times New Roman"/>
          <w:color w:val="222222"/>
          <w:sz w:val="24"/>
          <w:szCs w:val="24"/>
        </w:rPr>
        <w:tab/>
      </w:r>
      <w:r w:rsidR="00C93972">
        <w:rPr>
          <w:rFonts w:ascii="Times New Roman" w:eastAsia="Times New Roman" w:hAnsi="Times New Roman" w:cs="Times New Roman"/>
          <w:color w:val="222222"/>
          <w:sz w:val="24"/>
          <w:szCs w:val="24"/>
        </w:rPr>
        <w:t>50</w:t>
      </w:r>
    </w:p>
    <w:p w14:paraId="5FB47255" w14:textId="3E7EA3E3" w:rsidR="000B207B" w:rsidRPr="000B207B" w:rsidRDefault="0085641F" w:rsidP="000B207B">
      <w:pPr>
        <w:tabs>
          <w:tab w:val="right" w:leader="dot" w:pos="8280"/>
        </w:tabs>
        <w:spacing w:before="60" w:after="40"/>
        <w:ind w:left="360"/>
        <w:rPr>
          <w:rFonts w:ascii="Times New Roman" w:hAnsi="Times New Roman" w:cs="Times New Roman"/>
          <w:sz w:val="24"/>
          <w:szCs w:val="24"/>
        </w:rPr>
      </w:pPr>
      <w:r>
        <w:rPr>
          <w:rFonts w:ascii="Times New Roman" w:eastAsia="Times New Roman" w:hAnsi="Times New Roman" w:cs="Times New Roman"/>
          <w:color w:val="222222"/>
          <w:sz w:val="24"/>
          <w:szCs w:val="24"/>
        </w:rPr>
        <w:t>9</w:t>
      </w:r>
      <w:r w:rsidR="000B207B" w:rsidRPr="000B207B">
        <w:rPr>
          <w:rFonts w:ascii="Times New Roman" w:eastAsia="Times New Roman" w:hAnsi="Times New Roman" w:cs="Times New Roman"/>
          <w:color w:val="222222"/>
          <w:sz w:val="24"/>
          <w:szCs w:val="24"/>
        </w:rPr>
        <w:t>.5</w:t>
      </w:r>
      <w:r w:rsidR="000B207B" w:rsidRPr="000B207B">
        <w:rPr>
          <w:rFonts w:ascii="Times New Roman" w:eastAsia="Times New Roman" w:hAnsi="Times New Roman" w:cs="Times New Roman"/>
          <w:color w:val="222222"/>
          <w:sz w:val="24"/>
          <w:szCs w:val="24"/>
        </w:rPr>
        <w:tab/>
        <w:t>Advantages and Disadvantages</w:t>
      </w:r>
      <w:r w:rsidR="000B207B" w:rsidRPr="000B207B">
        <w:rPr>
          <w:rFonts w:ascii="Times New Roman" w:eastAsia="Times New Roman" w:hAnsi="Times New Roman" w:cs="Times New Roman"/>
          <w:color w:val="222222"/>
          <w:sz w:val="24"/>
          <w:szCs w:val="24"/>
        </w:rPr>
        <w:tab/>
      </w:r>
      <w:r w:rsidR="00C93972">
        <w:rPr>
          <w:rFonts w:ascii="Times New Roman" w:eastAsia="Times New Roman" w:hAnsi="Times New Roman" w:cs="Times New Roman"/>
          <w:color w:val="222222"/>
          <w:sz w:val="24"/>
          <w:szCs w:val="24"/>
        </w:rPr>
        <w:t>52</w:t>
      </w:r>
    </w:p>
    <w:p w14:paraId="28932177" w14:textId="1BFACCF8" w:rsidR="000B207B" w:rsidRPr="000B207B" w:rsidRDefault="0085641F" w:rsidP="000B207B">
      <w:pPr>
        <w:tabs>
          <w:tab w:val="right" w:leader="dot" w:pos="8280"/>
        </w:tabs>
        <w:spacing w:before="60" w:after="40"/>
        <w:ind w:left="360"/>
        <w:rPr>
          <w:rFonts w:ascii="Times New Roman" w:hAnsi="Times New Roman" w:cs="Times New Roman"/>
          <w:sz w:val="24"/>
          <w:szCs w:val="24"/>
        </w:rPr>
      </w:pPr>
      <w:r>
        <w:rPr>
          <w:rFonts w:ascii="Times New Roman" w:eastAsia="Times New Roman" w:hAnsi="Times New Roman" w:cs="Times New Roman"/>
          <w:color w:val="222222"/>
          <w:sz w:val="24"/>
          <w:szCs w:val="24"/>
        </w:rPr>
        <w:t>9</w:t>
      </w:r>
      <w:r w:rsidR="000B207B" w:rsidRPr="000B207B">
        <w:rPr>
          <w:rFonts w:ascii="Times New Roman" w:eastAsia="Times New Roman" w:hAnsi="Times New Roman" w:cs="Times New Roman"/>
          <w:color w:val="222222"/>
          <w:sz w:val="24"/>
          <w:szCs w:val="24"/>
        </w:rPr>
        <w:t>.6</w:t>
      </w:r>
      <w:r w:rsidR="000B207B" w:rsidRPr="000B207B">
        <w:rPr>
          <w:rFonts w:ascii="Times New Roman" w:eastAsia="Times New Roman" w:hAnsi="Times New Roman" w:cs="Times New Roman"/>
          <w:color w:val="222222"/>
          <w:sz w:val="24"/>
          <w:szCs w:val="24"/>
        </w:rPr>
        <w:tab/>
        <w:t>Model Implementation</w:t>
      </w:r>
      <w:r w:rsidR="000B207B" w:rsidRPr="000B207B">
        <w:rPr>
          <w:rFonts w:ascii="Times New Roman" w:eastAsia="Times New Roman" w:hAnsi="Times New Roman" w:cs="Times New Roman"/>
          <w:color w:val="222222"/>
          <w:sz w:val="24"/>
          <w:szCs w:val="24"/>
        </w:rPr>
        <w:tab/>
      </w:r>
      <w:r w:rsidR="00C93972">
        <w:rPr>
          <w:rFonts w:ascii="Times New Roman" w:eastAsia="Times New Roman" w:hAnsi="Times New Roman" w:cs="Times New Roman"/>
          <w:color w:val="222222"/>
          <w:sz w:val="24"/>
          <w:szCs w:val="24"/>
        </w:rPr>
        <w:t>53</w:t>
      </w:r>
    </w:p>
    <w:p w14:paraId="2F778C00" w14:textId="77777777" w:rsidR="000B207B" w:rsidRDefault="000B207B" w:rsidP="000B207B">
      <w:pPr>
        <w:pBdr>
          <w:bottom w:val="single" w:sz="2" w:space="0" w:color="CCCCCC"/>
        </w:pBdr>
        <w:spacing w:before="60" w:after="60"/>
        <w:rPr>
          <w:rFonts w:ascii="Times New Roman" w:hAnsi="Times New Roman" w:cs="Times New Roman"/>
          <w:sz w:val="24"/>
          <w:szCs w:val="24"/>
        </w:rPr>
      </w:pPr>
    </w:p>
    <w:p w14:paraId="62028613" w14:textId="77777777" w:rsidR="0085641F" w:rsidRPr="000B207B" w:rsidRDefault="0085641F" w:rsidP="000B207B">
      <w:pPr>
        <w:pBdr>
          <w:bottom w:val="single" w:sz="2" w:space="0" w:color="CCCCCC"/>
        </w:pBdr>
        <w:spacing w:before="60" w:after="60"/>
        <w:rPr>
          <w:rFonts w:ascii="Times New Roman" w:hAnsi="Times New Roman" w:cs="Times New Roman"/>
          <w:sz w:val="24"/>
          <w:szCs w:val="24"/>
        </w:rPr>
      </w:pPr>
    </w:p>
    <w:p w14:paraId="1842B791" w14:textId="77777777" w:rsidR="000B207B" w:rsidRPr="000B207B" w:rsidRDefault="000B207B" w:rsidP="000B207B">
      <w:pPr>
        <w:spacing w:before="200" w:after="60"/>
        <w:rPr>
          <w:rFonts w:ascii="Times New Roman" w:hAnsi="Times New Roman" w:cs="Times New Roman"/>
          <w:sz w:val="24"/>
          <w:szCs w:val="24"/>
        </w:rPr>
      </w:pPr>
      <w:r w:rsidRPr="000B207B">
        <w:rPr>
          <w:rFonts w:ascii="Times New Roman" w:eastAsia="Times New Roman" w:hAnsi="Times New Roman" w:cs="Times New Roman"/>
          <w:b/>
          <w:bCs/>
          <w:caps/>
          <w:color w:val="888888"/>
          <w:sz w:val="24"/>
          <w:szCs w:val="24"/>
        </w:rPr>
        <w:t>Chapter 5 — Results &amp; Conclusion</w:t>
      </w:r>
    </w:p>
    <w:p w14:paraId="5288E7CD" w14:textId="4113B64A" w:rsidR="000B207B" w:rsidRPr="000B207B" w:rsidRDefault="000B207B" w:rsidP="000B207B">
      <w:pPr>
        <w:tabs>
          <w:tab w:val="right" w:leader="dot" w:pos="8640"/>
        </w:tabs>
        <w:spacing w:before="160" w:after="80"/>
        <w:rPr>
          <w:rFonts w:ascii="Times New Roman" w:hAnsi="Times New Roman" w:cs="Times New Roman"/>
          <w:sz w:val="24"/>
          <w:szCs w:val="24"/>
        </w:rPr>
      </w:pPr>
      <w:r w:rsidRPr="000B207B">
        <w:rPr>
          <w:rFonts w:ascii="Times New Roman" w:eastAsia="Times New Roman" w:hAnsi="Times New Roman" w:cs="Times New Roman"/>
          <w:b/>
          <w:bCs/>
          <w:color w:val="000000"/>
          <w:sz w:val="24"/>
          <w:szCs w:val="24"/>
        </w:rPr>
        <w:t>1</w:t>
      </w:r>
      <w:r w:rsidR="0085641F">
        <w:rPr>
          <w:rFonts w:ascii="Times New Roman" w:eastAsia="Times New Roman" w:hAnsi="Times New Roman" w:cs="Times New Roman"/>
          <w:b/>
          <w:bCs/>
          <w:color w:val="000000"/>
          <w:sz w:val="24"/>
          <w:szCs w:val="24"/>
        </w:rPr>
        <w:t>0</w:t>
      </w:r>
      <w:r w:rsidRPr="000B207B">
        <w:rPr>
          <w:rFonts w:ascii="Times New Roman" w:eastAsia="Times New Roman" w:hAnsi="Times New Roman" w:cs="Times New Roman"/>
          <w:b/>
          <w:bCs/>
          <w:color w:val="000000"/>
          <w:sz w:val="24"/>
          <w:szCs w:val="24"/>
        </w:rPr>
        <w:t>.</w:t>
      </w:r>
      <w:r w:rsidRPr="000B207B">
        <w:rPr>
          <w:rFonts w:ascii="Times New Roman" w:eastAsia="Times New Roman" w:hAnsi="Times New Roman" w:cs="Times New Roman"/>
          <w:b/>
          <w:bCs/>
          <w:color w:val="000000"/>
          <w:sz w:val="24"/>
          <w:szCs w:val="24"/>
        </w:rPr>
        <w:tab/>
        <w:t>Comparison of Classification Algorithms</w:t>
      </w:r>
      <w:r w:rsidRPr="000B207B">
        <w:rPr>
          <w:rFonts w:ascii="Times New Roman" w:eastAsia="Times New Roman" w:hAnsi="Times New Roman" w:cs="Times New Roman"/>
          <w:b/>
          <w:bCs/>
          <w:color w:val="000000"/>
          <w:sz w:val="24"/>
          <w:szCs w:val="24"/>
        </w:rPr>
        <w:tab/>
      </w:r>
      <w:r w:rsidR="00C93972">
        <w:rPr>
          <w:rFonts w:ascii="Times New Roman" w:eastAsia="Times New Roman" w:hAnsi="Times New Roman" w:cs="Times New Roman"/>
          <w:b/>
          <w:bCs/>
          <w:color w:val="000000"/>
          <w:sz w:val="24"/>
          <w:szCs w:val="24"/>
        </w:rPr>
        <w:t>56</w:t>
      </w:r>
    </w:p>
    <w:p w14:paraId="6931912A" w14:textId="53EE70DC" w:rsidR="000B207B" w:rsidRPr="000B207B" w:rsidRDefault="000B207B" w:rsidP="000B207B">
      <w:pPr>
        <w:tabs>
          <w:tab w:val="right" w:leader="dot" w:pos="8280"/>
        </w:tabs>
        <w:spacing w:before="60" w:after="40"/>
        <w:ind w:left="360"/>
        <w:rPr>
          <w:rFonts w:ascii="Times New Roman" w:hAnsi="Times New Roman" w:cs="Times New Roman"/>
          <w:sz w:val="24"/>
          <w:szCs w:val="24"/>
        </w:rPr>
      </w:pPr>
      <w:r w:rsidRPr="000B207B">
        <w:rPr>
          <w:rFonts w:ascii="Times New Roman" w:eastAsia="Times New Roman" w:hAnsi="Times New Roman" w:cs="Times New Roman"/>
          <w:color w:val="222222"/>
          <w:sz w:val="24"/>
          <w:szCs w:val="24"/>
        </w:rPr>
        <w:t>1</w:t>
      </w:r>
      <w:r w:rsidR="0085641F">
        <w:rPr>
          <w:rFonts w:ascii="Times New Roman" w:eastAsia="Times New Roman" w:hAnsi="Times New Roman" w:cs="Times New Roman"/>
          <w:color w:val="222222"/>
          <w:sz w:val="24"/>
          <w:szCs w:val="24"/>
        </w:rPr>
        <w:t>0</w:t>
      </w:r>
      <w:r w:rsidRPr="000B207B">
        <w:rPr>
          <w:rFonts w:ascii="Times New Roman" w:eastAsia="Times New Roman" w:hAnsi="Times New Roman" w:cs="Times New Roman"/>
          <w:color w:val="222222"/>
          <w:sz w:val="24"/>
          <w:szCs w:val="24"/>
        </w:rPr>
        <w:t>.1</w:t>
      </w:r>
      <w:r w:rsidRPr="000B207B">
        <w:rPr>
          <w:rFonts w:ascii="Times New Roman" w:eastAsia="Times New Roman" w:hAnsi="Times New Roman" w:cs="Times New Roman"/>
          <w:color w:val="222222"/>
          <w:sz w:val="24"/>
          <w:szCs w:val="24"/>
        </w:rPr>
        <w:tab/>
        <w:t>Performance Metrics Comparison</w:t>
      </w:r>
      <w:r w:rsidRPr="000B207B">
        <w:rPr>
          <w:rFonts w:ascii="Times New Roman" w:eastAsia="Times New Roman" w:hAnsi="Times New Roman" w:cs="Times New Roman"/>
          <w:color w:val="222222"/>
          <w:sz w:val="24"/>
          <w:szCs w:val="24"/>
        </w:rPr>
        <w:tab/>
      </w:r>
      <w:r w:rsidR="00C93972">
        <w:rPr>
          <w:rFonts w:ascii="Times New Roman" w:eastAsia="Times New Roman" w:hAnsi="Times New Roman" w:cs="Times New Roman"/>
          <w:color w:val="222222"/>
          <w:sz w:val="24"/>
          <w:szCs w:val="24"/>
        </w:rPr>
        <w:t>56</w:t>
      </w:r>
    </w:p>
    <w:p w14:paraId="2D9AF577" w14:textId="6F6BDFFB" w:rsidR="000B207B" w:rsidRPr="000B207B" w:rsidRDefault="000B207B" w:rsidP="000B207B">
      <w:pPr>
        <w:tabs>
          <w:tab w:val="right" w:leader="dot" w:pos="8280"/>
        </w:tabs>
        <w:spacing w:before="60" w:after="40"/>
        <w:ind w:left="360"/>
        <w:rPr>
          <w:rFonts w:ascii="Times New Roman" w:hAnsi="Times New Roman" w:cs="Times New Roman"/>
          <w:sz w:val="24"/>
          <w:szCs w:val="24"/>
        </w:rPr>
      </w:pPr>
      <w:r w:rsidRPr="000B207B">
        <w:rPr>
          <w:rFonts w:ascii="Times New Roman" w:eastAsia="Times New Roman" w:hAnsi="Times New Roman" w:cs="Times New Roman"/>
          <w:color w:val="222222"/>
          <w:sz w:val="24"/>
          <w:szCs w:val="24"/>
        </w:rPr>
        <w:t>1</w:t>
      </w:r>
      <w:r w:rsidR="0085641F">
        <w:rPr>
          <w:rFonts w:ascii="Times New Roman" w:eastAsia="Times New Roman" w:hAnsi="Times New Roman" w:cs="Times New Roman"/>
          <w:color w:val="222222"/>
          <w:sz w:val="24"/>
          <w:szCs w:val="24"/>
        </w:rPr>
        <w:t>0</w:t>
      </w:r>
      <w:r w:rsidRPr="000B207B">
        <w:rPr>
          <w:rFonts w:ascii="Times New Roman" w:eastAsia="Times New Roman" w:hAnsi="Times New Roman" w:cs="Times New Roman"/>
          <w:color w:val="222222"/>
          <w:sz w:val="24"/>
          <w:szCs w:val="24"/>
        </w:rPr>
        <w:t>.2</w:t>
      </w:r>
      <w:r w:rsidRPr="000B207B">
        <w:rPr>
          <w:rFonts w:ascii="Times New Roman" w:eastAsia="Times New Roman" w:hAnsi="Times New Roman" w:cs="Times New Roman"/>
          <w:color w:val="222222"/>
          <w:sz w:val="24"/>
          <w:szCs w:val="24"/>
        </w:rPr>
        <w:tab/>
        <w:t>Type of Learner &amp; Training Complexity</w:t>
      </w:r>
      <w:r w:rsidRPr="000B207B">
        <w:rPr>
          <w:rFonts w:ascii="Times New Roman" w:eastAsia="Times New Roman" w:hAnsi="Times New Roman" w:cs="Times New Roman"/>
          <w:color w:val="222222"/>
          <w:sz w:val="24"/>
          <w:szCs w:val="24"/>
        </w:rPr>
        <w:tab/>
      </w:r>
      <w:r w:rsidR="00C93972">
        <w:rPr>
          <w:rFonts w:ascii="Times New Roman" w:eastAsia="Times New Roman" w:hAnsi="Times New Roman" w:cs="Times New Roman"/>
          <w:color w:val="222222"/>
          <w:sz w:val="24"/>
          <w:szCs w:val="24"/>
        </w:rPr>
        <w:t>56</w:t>
      </w:r>
    </w:p>
    <w:p w14:paraId="2CC79DB7" w14:textId="37ABEB98" w:rsidR="000B207B" w:rsidRPr="000B207B" w:rsidRDefault="000B207B" w:rsidP="000B207B">
      <w:pPr>
        <w:tabs>
          <w:tab w:val="right" w:leader="dot" w:pos="8280"/>
        </w:tabs>
        <w:spacing w:before="60" w:after="40"/>
        <w:ind w:left="360"/>
        <w:rPr>
          <w:rFonts w:ascii="Times New Roman" w:hAnsi="Times New Roman" w:cs="Times New Roman"/>
          <w:sz w:val="24"/>
          <w:szCs w:val="24"/>
        </w:rPr>
      </w:pPr>
      <w:r w:rsidRPr="000B207B">
        <w:rPr>
          <w:rFonts w:ascii="Times New Roman" w:eastAsia="Times New Roman" w:hAnsi="Times New Roman" w:cs="Times New Roman"/>
          <w:color w:val="222222"/>
          <w:sz w:val="24"/>
          <w:szCs w:val="24"/>
        </w:rPr>
        <w:t>1</w:t>
      </w:r>
      <w:r w:rsidR="0085641F">
        <w:rPr>
          <w:rFonts w:ascii="Times New Roman" w:eastAsia="Times New Roman" w:hAnsi="Times New Roman" w:cs="Times New Roman"/>
          <w:color w:val="222222"/>
          <w:sz w:val="24"/>
          <w:szCs w:val="24"/>
        </w:rPr>
        <w:t>0</w:t>
      </w:r>
      <w:r w:rsidRPr="000B207B">
        <w:rPr>
          <w:rFonts w:ascii="Times New Roman" w:eastAsia="Times New Roman" w:hAnsi="Times New Roman" w:cs="Times New Roman"/>
          <w:color w:val="222222"/>
          <w:sz w:val="24"/>
          <w:szCs w:val="24"/>
        </w:rPr>
        <w:t>.3</w:t>
      </w:r>
      <w:r w:rsidRPr="000B207B">
        <w:rPr>
          <w:rFonts w:ascii="Times New Roman" w:eastAsia="Times New Roman" w:hAnsi="Times New Roman" w:cs="Times New Roman"/>
          <w:color w:val="222222"/>
          <w:sz w:val="24"/>
          <w:szCs w:val="24"/>
        </w:rPr>
        <w:tab/>
        <w:t>Feature Requirements</w:t>
      </w:r>
      <w:r w:rsidRPr="000B207B">
        <w:rPr>
          <w:rFonts w:ascii="Times New Roman" w:eastAsia="Times New Roman" w:hAnsi="Times New Roman" w:cs="Times New Roman"/>
          <w:color w:val="222222"/>
          <w:sz w:val="24"/>
          <w:szCs w:val="24"/>
        </w:rPr>
        <w:tab/>
      </w:r>
      <w:r w:rsidR="00C93972">
        <w:rPr>
          <w:rFonts w:ascii="Times New Roman" w:eastAsia="Times New Roman" w:hAnsi="Times New Roman" w:cs="Times New Roman"/>
          <w:color w:val="222222"/>
          <w:sz w:val="24"/>
          <w:szCs w:val="24"/>
        </w:rPr>
        <w:t>57</w:t>
      </w:r>
    </w:p>
    <w:p w14:paraId="00FA33E6" w14:textId="656C7D45" w:rsidR="000B207B" w:rsidRPr="000B207B" w:rsidRDefault="000B207B" w:rsidP="000B207B">
      <w:pPr>
        <w:tabs>
          <w:tab w:val="right" w:leader="dot" w:pos="8280"/>
        </w:tabs>
        <w:spacing w:before="60" w:after="40"/>
        <w:ind w:left="360"/>
        <w:rPr>
          <w:rFonts w:ascii="Times New Roman" w:hAnsi="Times New Roman" w:cs="Times New Roman"/>
          <w:sz w:val="24"/>
          <w:szCs w:val="24"/>
        </w:rPr>
      </w:pPr>
      <w:r w:rsidRPr="000B207B">
        <w:rPr>
          <w:rFonts w:ascii="Times New Roman" w:eastAsia="Times New Roman" w:hAnsi="Times New Roman" w:cs="Times New Roman"/>
          <w:color w:val="222222"/>
          <w:sz w:val="24"/>
          <w:szCs w:val="24"/>
        </w:rPr>
        <w:t>1</w:t>
      </w:r>
      <w:r w:rsidR="0085641F">
        <w:rPr>
          <w:rFonts w:ascii="Times New Roman" w:eastAsia="Times New Roman" w:hAnsi="Times New Roman" w:cs="Times New Roman"/>
          <w:color w:val="222222"/>
          <w:sz w:val="24"/>
          <w:szCs w:val="24"/>
        </w:rPr>
        <w:t>0</w:t>
      </w:r>
      <w:r w:rsidRPr="000B207B">
        <w:rPr>
          <w:rFonts w:ascii="Times New Roman" w:eastAsia="Times New Roman" w:hAnsi="Times New Roman" w:cs="Times New Roman"/>
          <w:color w:val="222222"/>
          <w:sz w:val="24"/>
          <w:szCs w:val="24"/>
        </w:rPr>
        <w:t>.4</w:t>
      </w:r>
      <w:r w:rsidRPr="000B207B">
        <w:rPr>
          <w:rFonts w:ascii="Times New Roman" w:eastAsia="Times New Roman" w:hAnsi="Times New Roman" w:cs="Times New Roman"/>
          <w:color w:val="222222"/>
          <w:sz w:val="24"/>
          <w:szCs w:val="24"/>
        </w:rPr>
        <w:tab/>
        <w:t>When to Use Each Algorithm</w:t>
      </w:r>
      <w:r w:rsidRPr="000B207B">
        <w:rPr>
          <w:rFonts w:ascii="Times New Roman" w:eastAsia="Times New Roman" w:hAnsi="Times New Roman" w:cs="Times New Roman"/>
          <w:color w:val="222222"/>
          <w:sz w:val="24"/>
          <w:szCs w:val="24"/>
        </w:rPr>
        <w:tab/>
      </w:r>
      <w:r w:rsidR="00C93972">
        <w:rPr>
          <w:rFonts w:ascii="Times New Roman" w:eastAsia="Times New Roman" w:hAnsi="Times New Roman" w:cs="Times New Roman"/>
          <w:color w:val="222222"/>
          <w:sz w:val="24"/>
          <w:szCs w:val="24"/>
        </w:rPr>
        <w:t>57</w:t>
      </w:r>
    </w:p>
    <w:p w14:paraId="19A5BDCC" w14:textId="2D0243A4" w:rsidR="000B207B" w:rsidRPr="000B207B" w:rsidRDefault="000B207B" w:rsidP="000B207B">
      <w:pPr>
        <w:tabs>
          <w:tab w:val="right" w:leader="dot" w:pos="8280"/>
        </w:tabs>
        <w:spacing w:before="60" w:after="40"/>
        <w:ind w:left="360"/>
        <w:rPr>
          <w:rFonts w:ascii="Times New Roman" w:hAnsi="Times New Roman" w:cs="Times New Roman"/>
          <w:sz w:val="24"/>
          <w:szCs w:val="24"/>
        </w:rPr>
      </w:pPr>
      <w:r w:rsidRPr="000B207B">
        <w:rPr>
          <w:rFonts w:ascii="Times New Roman" w:eastAsia="Times New Roman" w:hAnsi="Times New Roman" w:cs="Times New Roman"/>
          <w:color w:val="222222"/>
          <w:sz w:val="24"/>
          <w:szCs w:val="24"/>
        </w:rPr>
        <w:t>1</w:t>
      </w:r>
      <w:r w:rsidR="0085641F">
        <w:rPr>
          <w:rFonts w:ascii="Times New Roman" w:eastAsia="Times New Roman" w:hAnsi="Times New Roman" w:cs="Times New Roman"/>
          <w:color w:val="222222"/>
          <w:sz w:val="24"/>
          <w:szCs w:val="24"/>
        </w:rPr>
        <w:t>0</w:t>
      </w:r>
      <w:r w:rsidRPr="000B207B">
        <w:rPr>
          <w:rFonts w:ascii="Times New Roman" w:eastAsia="Times New Roman" w:hAnsi="Times New Roman" w:cs="Times New Roman"/>
          <w:color w:val="222222"/>
          <w:sz w:val="24"/>
          <w:szCs w:val="24"/>
        </w:rPr>
        <w:t>.5</w:t>
      </w:r>
      <w:r w:rsidRPr="000B207B">
        <w:rPr>
          <w:rFonts w:ascii="Times New Roman" w:eastAsia="Times New Roman" w:hAnsi="Times New Roman" w:cs="Times New Roman"/>
          <w:color w:val="222222"/>
          <w:sz w:val="24"/>
          <w:szCs w:val="24"/>
        </w:rPr>
        <w:tab/>
        <w:t>Handling Overfitting</w:t>
      </w:r>
      <w:r w:rsidRPr="000B207B">
        <w:rPr>
          <w:rFonts w:ascii="Times New Roman" w:eastAsia="Times New Roman" w:hAnsi="Times New Roman" w:cs="Times New Roman"/>
          <w:color w:val="222222"/>
          <w:sz w:val="24"/>
          <w:szCs w:val="24"/>
        </w:rPr>
        <w:tab/>
      </w:r>
      <w:r w:rsidR="00C93972">
        <w:rPr>
          <w:rFonts w:ascii="Times New Roman" w:eastAsia="Times New Roman" w:hAnsi="Times New Roman" w:cs="Times New Roman"/>
          <w:color w:val="222222"/>
          <w:sz w:val="24"/>
          <w:szCs w:val="24"/>
        </w:rPr>
        <w:t>58</w:t>
      </w:r>
    </w:p>
    <w:p w14:paraId="066EFA47" w14:textId="42B6311A" w:rsidR="000B207B" w:rsidRPr="000B207B" w:rsidRDefault="000B207B" w:rsidP="000B207B">
      <w:pPr>
        <w:tabs>
          <w:tab w:val="right" w:leader="dot" w:pos="8640"/>
        </w:tabs>
        <w:spacing w:before="160" w:after="80"/>
        <w:rPr>
          <w:rFonts w:ascii="Times New Roman" w:hAnsi="Times New Roman" w:cs="Times New Roman"/>
          <w:sz w:val="24"/>
          <w:szCs w:val="24"/>
        </w:rPr>
      </w:pPr>
      <w:r w:rsidRPr="000B207B">
        <w:rPr>
          <w:rFonts w:ascii="Times New Roman" w:eastAsia="Times New Roman" w:hAnsi="Times New Roman" w:cs="Times New Roman"/>
          <w:b/>
          <w:bCs/>
          <w:color w:val="000000"/>
          <w:sz w:val="24"/>
          <w:szCs w:val="24"/>
        </w:rPr>
        <w:t>1</w:t>
      </w:r>
      <w:r w:rsidR="0085641F">
        <w:rPr>
          <w:rFonts w:ascii="Times New Roman" w:eastAsia="Times New Roman" w:hAnsi="Times New Roman" w:cs="Times New Roman"/>
          <w:b/>
          <w:bCs/>
          <w:color w:val="000000"/>
          <w:sz w:val="24"/>
          <w:szCs w:val="24"/>
        </w:rPr>
        <w:t>1</w:t>
      </w:r>
      <w:r w:rsidRPr="000B207B">
        <w:rPr>
          <w:rFonts w:ascii="Times New Roman" w:eastAsia="Times New Roman" w:hAnsi="Times New Roman" w:cs="Times New Roman"/>
          <w:b/>
          <w:bCs/>
          <w:color w:val="000000"/>
          <w:sz w:val="24"/>
          <w:szCs w:val="24"/>
        </w:rPr>
        <w:t>.</w:t>
      </w:r>
      <w:r w:rsidRPr="000B207B">
        <w:rPr>
          <w:rFonts w:ascii="Times New Roman" w:eastAsia="Times New Roman" w:hAnsi="Times New Roman" w:cs="Times New Roman"/>
          <w:b/>
          <w:bCs/>
          <w:color w:val="000000"/>
          <w:sz w:val="24"/>
          <w:szCs w:val="24"/>
        </w:rPr>
        <w:tab/>
        <w:t>Conclusion</w:t>
      </w:r>
      <w:r w:rsidRPr="000B207B">
        <w:rPr>
          <w:rFonts w:ascii="Times New Roman" w:eastAsia="Times New Roman" w:hAnsi="Times New Roman" w:cs="Times New Roman"/>
          <w:b/>
          <w:bCs/>
          <w:color w:val="000000"/>
          <w:sz w:val="24"/>
          <w:szCs w:val="24"/>
        </w:rPr>
        <w:tab/>
      </w:r>
      <w:r w:rsidR="00C93972">
        <w:rPr>
          <w:rFonts w:ascii="Times New Roman" w:eastAsia="Times New Roman" w:hAnsi="Times New Roman" w:cs="Times New Roman"/>
          <w:b/>
          <w:bCs/>
          <w:color w:val="000000"/>
          <w:sz w:val="24"/>
          <w:szCs w:val="24"/>
        </w:rPr>
        <w:t>59</w:t>
      </w:r>
    </w:p>
    <w:p w14:paraId="6A84397D" w14:textId="77777777" w:rsidR="000B207B" w:rsidRPr="000B207B" w:rsidRDefault="000B207B" w:rsidP="000B207B">
      <w:pPr>
        <w:pBdr>
          <w:bottom w:val="single" w:sz="2" w:space="0" w:color="CCCCCC"/>
        </w:pBdr>
        <w:spacing w:before="60" w:after="60"/>
        <w:rPr>
          <w:rFonts w:ascii="Times New Roman" w:hAnsi="Times New Roman" w:cs="Times New Roman"/>
          <w:sz w:val="24"/>
          <w:szCs w:val="24"/>
        </w:rPr>
      </w:pPr>
    </w:p>
    <w:p w14:paraId="6D9E61BD" w14:textId="77777777" w:rsidR="000B207B" w:rsidRPr="000B207B" w:rsidRDefault="000B207B" w:rsidP="000B207B">
      <w:pPr>
        <w:spacing w:before="200" w:after="60"/>
        <w:rPr>
          <w:rFonts w:ascii="Times New Roman" w:hAnsi="Times New Roman" w:cs="Times New Roman"/>
          <w:sz w:val="24"/>
          <w:szCs w:val="24"/>
        </w:rPr>
      </w:pPr>
      <w:r w:rsidRPr="000B207B">
        <w:rPr>
          <w:rFonts w:ascii="Times New Roman" w:eastAsia="Times New Roman" w:hAnsi="Times New Roman" w:cs="Times New Roman"/>
          <w:b/>
          <w:bCs/>
          <w:caps/>
          <w:color w:val="888888"/>
          <w:sz w:val="24"/>
          <w:szCs w:val="24"/>
        </w:rPr>
        <w:t>References</w:t>
      </w:r>
    </w:p>
    <w:p w14:paraId="7018726A" w14:textId="31A95C9F" w:rsidR="000B207B" w:rsidRPr="000B207B" w:rsidRDefault="000B207B" w:rsidP="000B207B">
      <w:pPr>
        <w:tabs>
          <w:tab w:val="right" w:leader="dot" w:pos="8640"/>
        </w:tabs>
        <w:spacing w:before="160" w:after="80"/>
        <w:rPr>
          <w:rFonts w:ascii="Times New Roman" w:hAnsi="Times New Roman" w:cs="Times New Roman"/>
          <w:sz w:val="24"/>
          <w:szCs w:val="24"/>
        </w:rPr>
      </w:pPr>
      <w:r w:rsidRPr="000B207B">
        <w:rPr>
          <w:rFonts w:ascii="Times New Roman" w:eastAsia="Times New Roman" w:hAnsi="Times New Roman" w:cs="Times New Roman"/>
          <w:b/>
          <w:bCs/>
          <w:color w:val="000000"/>
          <w:sz w:val="24"/>
          <w:szCs w:val="24"/>
        </w:rPr>
        <w:t>References</w:t>
      </w:r>
      <w:r w:rsidRPr="000B207B">
        <w:rPr>
          <w:rFonts w:ascii="Times New Roman" w:eastAsia="Times New Roman" w:hAnsi="Times New Roman" w:cs="Times New Roman"/>
          <w:b/>
          <w:bCs/>
          <w:color w:val="000000"/>
          <w:sz w:val="24"/>
          <w:szCs w:val="24"/>
        </w:rPr>
        <w:tab/>
      </w:r>
      <w:r w:rsidR="00C93972">
        <w:rPr>
          <w:rFonts w:ascii="Times New Roman" w:eastAsia="Times New Roman" w:hAnsi="Times New Roman" w:cs="Times New Roman"/>
          <w:b/>
          <w:bCs/>
          <w:color w:val="000000"/>
          <w:sz w:val="24"/>
          <w:szCs w:val="24"/>
        </w:rPr>
        <w:t>60</w:t>
      </w:r>
    </w:p>
    <w:p w14:paraId="0944CE3B" w14:textId="33FCBCEF" w:rsidR="00590355" w:rsidRDefault="00590355">
      <w:pPr>
        <w:rPr>
          <w:rFonts w:ascii="Calibri" w:eastAsia="Calibri" w:hAnsi="Calibri" w:cs="Calibri"/>
          <w:b/>
          <w:bCs/>
          <w:color w:val="000000"/>
          <w:sz w:val="40"/>
          <w:szCs w:val="40"/>
        </w:rPr>
      </w:pPr>
      <w:r w:rsidRPr="000B207B">
        <w:rPr>
          <w:rFonts w:ascii="Times New Roman" w:eastAsia="Calibri" w:hAnsi="Times New Roman" w:cs="Times New Roman"/>
          <w:b/>
          <w:bCs/>
          <w:color w:val="000000"/>
          <w:sz w:val="24"/>
          <w:szCs w:val="24"/>
        </w:rPr>
        <w:br w:type="page"/>
      </w:r>
    </w:p>
    <w:p w14:paraId="0026C3C4" w14:textId="547D5B2F" w:rsidR="00061609" w:rsidRPr="00AA391F" w:rsidRDefault="009001D0" w:rsidP="00061609">
      <w:pPr>
        <w:rPr>
          <w:rFonts w:ascii="Calibri" w:eastAsia="Calibri" w:hAnsi="Calibri" w:cs="Calibri"/>
          <w:b/>
          <w:bCs/>
          <w:color w:val="000000"/>
          <w:sz w:val="40"/>
          <w:szCs w:val="40"/>
        </w:rPr>
      </w:pPr>
      <w:r w:rsidRPr="009001D0">
        <w:rPr>
          <w:rFonts w:ascii="Segoe UI Emoji" w:hAnsi="Segoe UI Emoji" w:cs="Segoe UI Emoji"/>
          <w:b/>
          <w:bCs/>
          <w:sz w:val="48"/>
          <w:szCs w:val="48"/>
        </w:rPr>
        <w:lastRenderedPageBreak/>
        <w:t>📘</w:t>
      </w:r>
      <w:r w:rsidRPr="009001D0">
        <w:rPr>
          <w:rFonts w:ascii="Times New Roman" w:hAnsi="Times New Roman" w:cs="Times New Roman"/>
          <w:b/>
          <w:bCs/>
          <w:sz w:val="48"/>
          <w:szCs w:val="48"/>
        </w:rPr>
        <w:t xml:space="preserve"> </w:t>
      </w:r>
      <w:r w:rsidR="000E37A2" w:rsidRPr="00F370EF">
        <w:rPr>
          <w:rFonts w:ascii="Times New Roman" w:hAnsi="Times New Roman" w:cs="Times New Roman"/>
          <w:b/>
          <w:bCs/>
          <w:sz w:val="48"/>
          <w:szCs w:val="48"/>
        </w:rPr>
        <w:t>P</w:t>
      </w:r>
      <w:r w:rsidR="00061609" w:rsidRPr="00F370EF">
        <w:rPr>
          <w:rFonts w:ascii="Times New Roman" w:hAnsi="Times New Roman" w:cs="Times New Roman"/>
          <w:b/>
          <w:bCs/>
          <w:sz w:val="48"/>
          <w:szCs w:val="48"/>
        </w:rPr>
        <w:t>roject</w:t>
      </w:r>
      <w:r w:rsidR="000E37A2">
        <w:rPr>
          <w:rFonts w:ascii="Times New Roman" w:hAnsi="Times New Roman" w:cs="Times New Roman"/>
          <w:b/>
          <w:bCs/>
          <w:sz w:val="48"/>
          <w:szCs w:val="48"/>
        </w:rPr>
        <w:t xml:space="preserve"> Introduction</w:t>
      </w:r>
    </w:p>
    <w:p w14:paraId="2577F71F" w14:textId="77777777" w:rsidR="00061609" w:rsidRPr="00497FFD" w:rsidRDefault="00061609" w:rsidP="00061609">
      <w:pPr>
        <w:rPr>
          <w:rFonts w:ascii="Times New Roman" w:hAnsi="Times New Roman" w:cs="Times New Roman"/>
          <w:sz w:val="48"/>
          <w:szCs w:val="48"/>
        </w:rPr>
      </w:pPr>
    </w:p>
    <w:p w14:paraId="26D9BFF5" w14:textId="0B376264" w:rsidR="00061609" w:rsidRPr="00497FFD" w:rsidRDefault="00061609" w:rsidP="00061609">
      <w:pPr>
        <w:tabs>
          <w:tab w:val="left" w:pos="1674"/>
        </w:tabs>
        <w:rPr>
          <w:rFonts w:ascii="Times New Roman" w:eastAsia="Calibri" w:hAnsi="Times New Roman" w:cs="Times New Roman"/>
          <w:color w:val="000000"/>
          <w:sz w:val="40"/>
          <w:szCs w:val="40"/>
          <w:lang w:val="en-IN"/>
        </w:rPr>
      </w:pPr>
      <w:r w:rsidRPr="00F370EF">
        <w:rPr>
          <w:rFonts w:ascii="Times New Roman" w:eastAsia="Calibri" w:hAnsi="Times New Roman" w:cs="Times New Roman"/>
          <w:b/>
          <w:bCs/>
          <w:color w:val="000000"/>
          <w:sz w:val="36"/>
          <w:szCs w:val="36"/>
          <w:lang w:val="en-IN"/>
        </w:rPr>
        <w:t>Overview</w:t>
      </w:r>
    </w:p>
    <w:p w14:paraId="092AAFF3" w14:textId="77777777" w:rsidR="00061609" w:rsidRPr="00497FFD" w:rsidRDefault="00061609" w:rsidP="00061609">
      <w:pPr>
        <w:tabs>
          <w:tab w:val="left" w:pos="1674"/>
        </w:tabs>
        <w:rPr>
          <w:rFonts w:ascii="Times New Roman" w:eastAsia="Calibri" w:hAnsi="Times New Roman" w:cs="Times New Roman"/>
          <w:color w:val="000000"/>
          <w:sz w:val="40"/>
          <w:szCs w:val="40"/>
          <w:lang w:val="en-IN"/>
        </w:rPr>
      </w:pPr>
    </w:p>
    <w:p w14:paraId="0AA5D760" w14:textId="77777777" w:rsidR="00061609" w:rsidRPr="00497FFD" w:rsidRDefault="00061609" w:rsidP="00061609">
      <w:pPr>
        <w:tabs>
          <w:tab w:val="left" w:pos="1674"/>
        </w:tabs>
        <w:rPr>
          <w:rFonts w:ascii="Times New Roman" w:eastAsia="Calibri" w:hAnsi="Times New Roman" w:cs="Times New Roman"/>
          <w:color w:val="000000"/>
          <w:sz w:val="24"/>
          <w:szCs w:val="24"/>
          <w:lang w:val="en-IN"/>
        </w:rPr>
      </w:pPr>
      <w:r w:rsidRPr="00497FFD">
        <w:rPr>
          <w:rFonts w:ascii="Times New Roman" w:eastAsia="Calibri" w:hAnsi="Times New Roman" w:cs="Times New Roman"/>
          <w:color w:val="000000"/>
          <w:sz w:val="24"/>
          <w:szCs w:val="24"/>
          <w:lang w:val="en-IN"/>
        </w:rPr>
        <w:t>Lung cancer is the leading cause of cancer-related deaths worldwide, accounting for approximately 1.8 million deaths per year according to the World Health Organization (WHO). Early and accurate detection of lung cancer is critical to improving patient survival rates. When detected at an early stage, the five-year survival rate for lung cancer patients rises significantly from below 10% to above 55%.</w:t>
      </w:r>
    </w:p>
    <w:p w14:paraId="10304952" w14:textId="77777777" w:rsidR="00061609" w:rsidRPr="00497FFD" w:rsidRDefault="00061609" w:rsidP="00061609">
      <w:pPr>
        <w:tabs>
          <w:tab w:val="left" w:pos="1674"/>
        </w:tabs>
        <w:rPr>
          <w:rFonts w:ascii="Times New Roman" w:eastAsia="Calibri" w:hAnsi="Times New Roman" w:cs="Times New Roman"/>
          <w:color w:val="000000"/>
          <w:sz w:val="24"/>
          <w:szCs w:val="24"/>
          <w:lang w:val="en-IN"/>
        </w:rPr>
      </w:pPr>
    </w:p>
    <w:p w14:paraId="1744284A" w14:textId="77777777" w:rsidR="00061609" w:rsidRPr="00497FFD" w:rsidRDefault="00061609" w:rsidP="00061609">
      <w:pPr>
        <w:tabs>
          <w:tab w:val="left" w:pos="1674"/>
        </w:tabs>
        <w:rPr>
          <w:rFonts w:ascii="Times New Roman" w:eastAsia="Calibri" w:hAnsi="Times New Roman" w:cs="Times New Roman"/>
          <w:color w:val="000000"/>
          <w:sz w:val="24"/>
          <w:szCs w:val="24"/>
          <w:lang w:val="en-IN"/>
        </w:rPr>
      </w:pPr>
      <w:r w:rsidRPr="00497FFD">
        <w:rPr>
          <w:rFonts w:ascii="Times New Roman" w:eastAsia="Calibri" w:hAnsi="Times New Roman" w:cs="Times New Roman"/>
          <w:color w:val="000000"/>
          <w:sz w:val="24"/>
          <w:szCs w:val="24"/>
          <w:lang w:val="en-IN"/>
        </w:rPr>
        <w:t>This project applies and compares five fundamental supervised machine learning classification algorithms — K-Nearest Neighbors (KNN), Decision Tree, Logistic Regression, Support Vector Machine (SVM), and Naive Bayes — to the task of predicting the presence or absence of lung cancer based on a structured clinical dataset of patient symptoms, risk factors, and demographic information.</w:t>
      </w:r>
    </w:p>
    <w:p w14:paraId="6003806B" w14:textId="77777777" w:rsidR="00061609" w:rsidRPr="00497FFD" w:rsidRDefault="00061609" w:rsidP="00061609">
      <w:pPr>
        <w:tabs>
          <w:tab w:val="left" w:pos="1674"/>
        </w:tabs>
        <w:rPr>
          <w:rFonts w:ascii="Times New Roman" w:eastAsia="Calibri" w:hAnsi="Times New Roman" w:cs="Times New Roman"/>
          <w:color w:val="000000"/>
          <w:sz w:val="24"/>
          <w:szCs w:val="24"/>
          <w:lang w:val="en-IN"/>
        </w:rPr>
      </w:pPr>
    </w:p>
    <w:p w14:paraId="39740F21" w14:textId="77777777" w:rsidR="00061609" w:rsidRPr="00497FFD" w:rsidRDefault="00061609" w:rsidP="00061609">
      <w:pPr>
        <w:tabs>
          <w:tab w:val="left" w:pos="1674"/>
        </w:tabs>
        <w:rPr>
          <w:rFonts w:ascii="Times New Roman" w:eastAsia="Calibri" w:hAnsi="Times New Roman" w:cs="Times New Roman"/>
          <w:color w:val="000000"/>
          <w:sz w:val="24"/>
          <w:szCs w:val="24"/>
          <w:lang w:val="en-IN"/>
        </w:rPr>
      </w:pPr>
    </w:p>
    <w:p w14:paraId="2CCA4B04" w14:textId="118D90CF" w:rsidR="00061609" w:rsidRPr="00F370EF" w:rsidRDefault="00061609" w:rsidP="00061609">
      <w:pPr>
        <w:tabs>
          <w:tab w:val="left" w:pos="1674"/>
        </w:tabs>
        <w:rPr>
          <w:rFonts w:ascii="Times New Roman" w:eastAsia="Calibri" w:hAnsi="Times New Roman" w:cs="Times New Roman"/>
          <w:b/>
          <w:bCs/>
          <w:color w:val="000000"/>
          <w:sz w:val="36"/>
          <w:szCs w:val="36"/>
          <w:lang w:val="en-IN"/>
        </w:rPr>
      </w:pPr>
      <w:r w:rsidRPr="00F370EF">
        <w:rPr>
          <w:rFonts w:ascii="Times New Roman" w:eastAsia="Calibri" w:hAnsi="Times New Roman" w:cs="Times New Roman"/>
          <w:b/>
          <w:bCs/>
          <w:color w:val="000000"/>
          <w:sz w:val="36"/>
          <w:szCs w:val="36"/>
          <w:lang w:val="en-IN"/>
        </w:rPr>
        <w:t>Problem Statement</w:t>
      </w:r>
    </w:p>
    <w:p w14:paraId="79C6D08C" w14:textId="77777777" w:rsidR="00061609" w:rsidRPr="00497FFD" w:rsidRDefault="00061609" w:rsidP="00061609">
      <w:pPr>
        <w:tabs>
          <w:tab w:val="left" w:pos="1674"/>
        </w:tabs>
        <w:rPr>
          <w:rFonts w:ascii="Times New Roman" w:eastAsia="Calibri" w:hAnsi="Times New Roman" w:cs="Times New Roman"/>
          <w:color w:val="000000"/>
          <w:sz w:val="24"/>
          <w:szCs w:val="24"/>
          <w:lang w:val="en-IN"/>
        </w:rPr>
      </w:pPr>
    </w:p>
    <w:p w14:paraId="67ACB1C4" w14:textId="77777777" w:rsidR="00061609" w:rsidRDefault="00061609" w:rsidP="00061609">
      <w:pPr>
        <w:tabs>
          <w:tab w:val="left" w:pos="1674"/>
        </w:tabs>
        <w:rPr>
          <w:rFonts w:ascii="Times New Roman" w:eastAsia="Calibri" w:hAnsi="Times New Roman" w:cs="Times New Roman"/>
          <w:color w:val="000000"/>
          <w:sz w:val="24"/>
          <w:szCs w:val="24"/>
          <w:lang w:val="en-IN"/>
        </w:rPr>
      </w:pPr>
      <w:r w:rsidRPr="00497FFD">
        <w:rPr>
          <w:rFonts w:ascii="Times New Roman" w:eastAsia="Calibri" w:hAnsi="Times New Roman" w:cs="Times New Roman"/>
          <w:color w:val="000000"/>
          <w:sz w:val="24"/>
          <w:szCs w:val="24"/>
          <w:lang w:val="en-IN"/>
        </w:rPr>
        <w:t>Given a dataset of patient records containing demographic attributes, lifestyle factors, and clinical symptom observations, the objective is to build classification models that can accurately predict whether a patient has lung cancer (binary classification: YES or NO). The models will be trained, evaluated, and compared to identify which algorithm provides the best diagnostic performance on this dataset.</w:t>
      </w:r>
    </w:p>
    <w:p w14:paraId="2CB02F41" w14:textId="77777777" w:rsidR="00F370EF" w:rsidRDefault="00F370EF" w:rsidP="00061609">
      <w:pPr>
        <w:tabs>
          <w:tab w:val="left" w:pos="1674"/>
        </w:tabs>
        <w:rPr>
          <w:rFonts w:ascii="Times New Roman" w:eastAsia="Calibri" w:hAnsi="Times New Roman" w:cs="Times New Roman"/>
          <w:color w:val="000000"/>
          <w:sz w:val="24"/>
          <w:szCs w:val="24"/>
          <w:lang w:val="en-IN"/>
        </w:rPr>
      </w:pPr>
    </w:p>
    <w:p w14:paraId="6CB461C1" w14:textId="73F77A32" w:rsidR="00F370EF" w:rsidRPr="00F370EF" w:rsidRDefault="00F370EF" w:rsidP="00F370EF">
      <w:pPr>
        <w:tabs>
          <w:tab w:val="left" w:pos="1674"/>
        </w:tabs>
        <w:rPr>
          <w:rFonts w:ascii="Calibri" w:eastAsia="Calibri" w:hAnsi="Calibri" w:cs="Calibri"/>
          <w:b/>
          <w:bCs/>
          <w:color w:val="000000"/>
          <w:sz w:val="36"/>
          <w:szCs w:val="36"/>
        </w:rPr>
      </w:pPr>
      <w:r w:rsidRPr="00F370EF">
        <w:rPr>
          <w:rFonts w:ascii="Times New Roman" w:eastAsia="Calibri" w:hAnsi="Times New Roman" w:cs="Times New Roman"/>
          <w:b/>
          <w:bCs/>
          <w:color w:val="000000"/>
          <w:sz w:val="36"/>
          <w:szCs w:val="36"/>
        </w:rPr>
        <w:t>Objective</w:t>
      </w:r>
    </w:p>
    <w:p w14:paraId="5F17104A" w14:textId="77777777" w:rsidR="00F370EF" w:rsidRPr="00497FFD" w:rsidRDefault="00F370EF" w:rsidP="00F370EF">
      <w:pPr>
        <w:tabs>
          <w:tab w:val="left" w:pos="1674"/>
        </w:tabs>
        <w:rPr>
          <w:rFonts w:ascii="Times New Roman" w:eastAsia="Calibri" w:hAnsi="Times New Roman" w:cs="Times New Roman"/>
          <w:color w:val="000000"/>
          <w:sz w:val="24"/>
          <w:szCs w:val="24"/>
          <w:lang w:val="en-IN"/>
        </w:rPr>
      </w:pPr>
      <w:r w:rsidRPr="00497FFD">
        <w:rPr>
          <w:rFonts w:ascii="Times New Roman" w:eastAsia="Calibri" w:hAnsi="Times New Roman" w:cs="Times New Roman"/>
          <w:color w:val="000000"/>
          <w:sz w:val="24"/>
          <w:szCs w:val="24"/>
          <w:lang w:val="en-IN"/>
        </w:rPr>
        <w:t xml:space="preserve">                                                                                                                                                                            The primary objective of this project is to build and compare multiple machine learning classification models for the early detection of lung cancer based on patient symptoms, lifestyle habits, and demographic information. Lung cancer remains one of the leading causes of cancer-related deaths globally, and timely detection plays a critical role in improving patient outcomes.</w:t>
      </w:r>
    </w:p>
    <w:p w14:paraId="12D8C55F" w14:textId="77777777" w:rsidR="00F370EF" w:rsidRPr="00497FFD" w:rsidRDefault="00F370EF" w:rsidP="00F370EF">
      <w:pPr>
        <w:tabs>
          <w:tab w:val="left" w:pos="1674"/>
        </w:tabs>
        <w:rPr>
          <w:rFonts w:ascii="Times New Roman" w:eastAsia="Calibri" w:hAnsi="Times New Roman" w:cs="Times New Roman"/>
          <w:color w:val="000000"/>
          <w:sz w:val="24"/>
          <w:szCs w:val="24"/>
          <w:lang w:val="en-IN"/>
        </w:rPr>
      </w:pPr>
    </w:p>
    <w:p w14:paraId="11FA0F39" w14:textId="77777777" w:rsidR="00F370EF" w:rsidRDefault="00F370EF" w:rsidP="00F370EF">
      <w:pPr>
        <w:tabs>
          <w:tab w:val="left" w:pos="1674"/>
        </w:tabs>
        <w:rPr>
          <w:rFonts w:ascii="Times New Roman" w:eastAsia="Calibri" w:hAnsi="Times New Roman" w:cs="Times New Roman"/>
          <w:color w:val="000000"/>
          <w:sz w:val="24"/>
          <w:szCs w:val="24"/>
          <w:lang w:val="en-IN"/>
        </w:rPr>
      </w:pPr>
      <w:r w:rsidRPr="00F370EF">
        <w:rPr>
          <w:rFonts w:ascii="Times New Roman" w:eastAsia="Calibri" w:hAnsi="Times New Roman" w:cs="Times New Roman"/>
          <w:color w:val="000000"/>
          <w:sz w:val="24"/>
          <w:szCs w:val="24"/>
          <w:lang w:val="en-IN"/>
        </w:rPr>
        <w:t>The specific objectives of this project are:</w:t>
      </w:r>
    </w:p>
    <w:p w14:paraId="11D686E6" w14:textId="77777777" w:rsidR="00AA391F" w:rsidRDefault="00AA391F" w:rsidP="00F370EF">
      <w:pPr>
        <w:tabs>
          <w:tab w:val="left" w:pos="1674"/>
        </w:tabs>
        <w:rPr>
          <w:rFonts w:ascii="Times New Roman" w:eastAsia="Calibri" w:hAnsi="Times New Roman" w:cs="Times New Roman"/>
          <w:color w:val="000000"/>
          <w:sz w:val="24"/>
          <w:szCs w:val="24"/>
          <w:lang w:val="en-IN"/>
        </w:rPr>
      </w:pPr>
    </w:p>
    <w:p w14:paraId="19337899" w14:textId="75A04B2B" w:rsidR="00AA391F" w:rsidRPr="00AA391F" w:rsidRDefault="00AA391F" w:rsidP="00AA391F">
      <w:pPr>
        <w:pStyle w:val="ListParagraph"/>
        <w:numPr>
          <w:ilvl w:val="0"/>
          <w:numId w:val="55"/>
        </w:numPr>
        <w:tabs>
          <w:tab w:val="left" w:pos="1674"/>
        </w:tabs>
        <w:rPr>
          <w:rFonts w:ascii="Times New Roman" w:eastAsia="Calibri" w:hAnsi="Times New Roman" w:cs="Times New Roman"/>
          <w:color w:val="000000"/>
          <w:sz w:val="24"/>
          <w:szCs w:val="24"/>
        </w:rPr>
      </w:pPr>
      <w:r w:rsidRPr="00AA391F">
        <w:rPr>
          <w:rFonts w:ascii="Times New Roman" w:eastAsia="Calibri" w:hAnsi="Times New Roman" w:cs="Times New Roman"/>
          <w:b/>
          <w:bCs/>
          <w:color w:val="000000"/>
          <w:sz w:val="24"/>
          <w:szCs w:val="24"/>
        </w:rPr>
        <w:t>Data Collection:</w:t>
      </w:r>
      <w:r w:rsidRPr="00AA391F">
        <w:rPr>
          <w:rFonts w:ascii="Times New Roman" w:eastAsia="Calibri" w:hAnsi="Times New Roman" w:cs="Times New Roman"/>
          <w:color w:val="000000"/>
          <w:sz w:val="24"/>
          <w:szCs w:val="24"/>
        </w:rPr>
        <w:t xml:space="preserve"> We use the publicly available Lung Cancer Survey Dataset containing 309 patient records with 15 predictor features</w:t>
      </w:r>
    </w:p>
    <w:p w14:paraId="434CF524" w14:textId="77777777" w:rsidR="00AA391F" w:rsidRPr="00AA391F" w:rsidRDefault="00F370EF" w:rsidP="00F370EF">
      <w:pPr>
        <w:numPr>
          <w:ilvl w:val="0"/>
          <w:numId w:val="55"/>
        </w:numPr>
        <w:tabs>
          <w:tab w:val="left" w:pos="1674"/>
        </w:tabs>
        <w:rPr>
          <w:rFonts w:ascii="Times New Roman" w:eastAsia="Calibri" w:hAnsi="Times New Roman" w:cs="Times New Roman"/>
          <w:b/>
          <w:bCs/>
          <w:color w:val="000000"/>
          <w:sz w:val="24"/>
          <w:szCs w:val="24"/>
          <w:lang w:val="en-IN"/>
        </w:rPr>
      </w:pPr>
      <w:r w:rsidRPr="00AA391F">
        <w:rPr>
          <w:rFonts w:ascii="Times New Roman" w:eastAsia="Calibri" w:hAnsi="Times New Roman" w:cs="Times New Roman"/>
          <w:b/>
          <w:bCs/>
          <w:color w:val="000000"/>
          <w:sz w:val="24"/>
          <w:szCs w:val="24"/>
          <w:lang w:val="en-IN"/>
        </w:rPr>
        <w:t>Data Preprocessing:</w:t>
      </w:r>
      <w:r w:rsidR="00AA391F" w:rsidRPr="00AA391F">
        <w:rPr>
          <w:rFonts w:ascii="Times New Roman" w:eastAsia="Calibri" w:hAnsi="Times New Roman" w:cs="Times New Roman"/>
          <w:b/>
          <w:bCs/>
          <w:color w:val="000000"/>
          <w:sz w:val="24"/>
          <w:szCs w:val="24"/>
          <w:lang w:val="en-IN"/>
        </w:rPr>
        <w:t xml:space="preserve"> </w:t>
      </w:r>
    </w:p>
    <w:p w14:paraId="4126BF0B" w14:textId="554E98E9" w:rsidR="00F370EF" w:rsidRPr="00F370EF" w:rsidRDefault="00F370EF" w:rsidP="00AA391F">
      <w:pPr>
        <w:tabs>
          <w:tab w:val="left" w:pos="1674"/>
        </w:tabs>
        <w:ind w:left="720"/>
        <w:rPr>
          <w:rFonts w:ascii="Times New Roman" w:eastAsia="Calibri" w:hAnsi="Times New Roman" w:cs="Times New Roman"/>
          <w:color w:val="000000"/>
          <w:sz w:val="24"/>
          <w:szCs w:val="24"/>
          <w:lang w:val="en-IN"/>
        </w:rPr>
      </w:pPr>
      <w:r w:rsidRPr="00F370EF">
        <w:rPr>
          <w:rFonts w:ascii="Times New Roman" w:eastAsia="Calibri" w:hAnsi="Times New Roman" w:cs="Times New Roman"/>
          <w:color w:val="000000"/>
          <w:sz w:val="24"/>
          <w:szCs w:val="24"/>
          <w:lang w:val="en-IN"/>
        </w:rPr>
        <w:t>To preprocess and prepare the lung cancer dataset for machine learning model training.</w:t>
      </w:r>
    </w:p>
    <w:p w14:paraId="193DCCF3" w14:textId="77777777" w:rsidR="00AA391F" w:rsidRPr="00AA391F" w:rsidRDefault="00F370EF" w:rsidP="00F370EF">
      <w:pPr>
        <w:numPr>
          <w:ilvl w:val="0"/>
          <w:numId w:val="55"/>
        </w:numPr>
        <w:tabs>
          <w:tab w:val="left" w:pos="1674"/>
        </w:tabs>
        <w:rPr>
          <w:rFonts w:ascii="Times New Roman" w:eastAsia="Calibri" w:hAnsi="Times New Roman" w:cs="Times New Roman"/>
          <w:b/>
          <w:bCs/>
          <w:color w:val="000000"/>
          <w:sz w:val="24"/>
          <w:szCs w:val="24"/>
          <w:lang w:val="en-IN"/>
        </w:rPr>
      </w:pPr>
      <w:r w:rsidRPr="00AA391F">
        <w:rPr>
          <w:rFonts w:ascii="Times New Roman" w:eastAsia="Calibri" w:hAnsi="Times New Roman" w:cs="Times New Roman"/>
          <w:b/>
          <w:bCs/>
          <w:color w:val="000000"/>
          <w:sz w:val="24"/>
          <w:szCs w:val="24"/>
          <w:lang w:val="en-IN"/>
        </w:rPr>
        <w:t xml:space="preserve">Model Training: </w:t>
      </w:r>
    </w:p>
    <w:p w14:paraId="067BF1D3" w14:textId="7A653F64" w:rsidR="00F370EF" w:rsidRDefault="00F370EF" w:rsidP="00AA391F">
      <w:pPr>
        <w:tabs>
          <w:tab w:val="left" w:pos="1674"/>
        </w:tabs>
        <w:ind w:left="720"/>
        <w:rPr>
          <w:rFonts w:ascii="Times New Roman" w:eastAsia="Calibri" w:hAnsi="Times New Roman" w:cs="Times New Roman"/>
          <w:color w:val="000000"/>
          <w:sz w:val="24"/>
          <w:szCs w:val="24"/>
          <w:lang w:val="en-IN"/>
        </w:rPr>
      </w:pPr>
      <w:r w:rsidRPr="00F370EF">
        <w:rPr>
          <w:rFonts w:ascii="Times New Roman" w:eastAsia="Calibri" w:hAnsi="Times New Roman" w:cs="Times New Roman"/>
          <w:color w:val="000000"/>
          <w:sz w:val="24"/>
          <w:szCs w:val="24"/>
          <w:lang w:val="en-IN"/>
        </w:rPr>
        <w:t>To implement five classification algorithms and train them on the same dataset for a fair comparison.</w:t>
      </w:r>
    </w:p>
    <w:p w14:paraId="6ED57D7E" w14:textId="77777777" w:rsidR="000E37A2" w:rsidRPr="00F370EF" w:rsidRDefault="000E37A2" w:rsidP="00AA391F">
      <w:pPr>
        <w:tabs>
          <w:tab w:val="left" w:pos="1674"/>
        </w:tabs>
        <w:ind w:left="720"/>
        <w:rPr>
          <w:rFonts w:ascii="Times New Roman" w:eastAsia="Calibri" w:hAnsi="Times New Roman" w:cs="Times New Roman"/>
          <w:color w:val="000000"/>
          <w:sz w:val="24"/>
          <w:szCs w:val="24"/>
          <w:lang w:val="en-IN"/>
        </w:rPr>
      </w:pPr>
    </w:p>
    <w:p w14:paraId="6FB4C1A4" w14:textId="77777777" w:rsidR="00AA391F" w:rsidRPr="00AA391F" w:rsidRDefault="00F370EF" w:rsidP="00F370EF">
      <w:pPr>
        <w:numPr>
          <w:ilvl w:val="0"/>
          <w:numId w:val="55"/>
        </w:numPr>
        <w:tabs>
          <w:tab w:val="left" w:pos="1674"/>
        </w:tabs>
        <w:rPr>
          <w:rFonts w:ascii="Times New Roman" w:eastAsia="Calibri" w:hAnsi="Times New Roman" w:cs="Times New Roman"/>
          <w:b/>
          <w:bCs/>
          <w:color w:val="000000"/>
          <w:sz w:val="24"/>
          <w:szCs w:val="24"/>
          <w:lang w:val="en-IN"/>
        </w:rPr>
      </w:pPr>
      <w:r w:rsidRPr="00AA391F">
        <w:rPr>
          <w:rFonts w:ascii="Times New Roman" w:eastAsia="Calibri" w:hAnsi="Times New Roman" w:cs="Times New Roman"/>
          <w:b/>
          <w:bCs/>
          <w:color w:val="000000"/>
          <w:sz w:val="24"/>
          <w:szCs w:val="24"/>
          <w:lang w:val="en-IN"/>
        </w:rPr>
        <w:lastRenderedPageBreak/>
        <w:t>Model Evaluation:</w:t>
      </w:r>
    </w:p>
    <w:p w14:paraId="5BF8E38C" w14:textId="72EC5639" w:rsidR="00F370EF" w:rsidRPr="00F370EF" w:rsidRDefault="00F370EF" w:rsidP="00AA391F">
      <w:pPr>
        <w:tabs>
          <w:tab w:val="left" w:pos="1674"/>
        </w:tabs>
        <w:ind w:left="720"/>
        <w:rPr>
          <w:rFonts w:ascii="Times New Roman" w:eastAsia="Calibri" w:hAnsi="Times New Roman" w:cs="Times New Roman"/>
          <w:color w:val="000000"/>
          <w:sz w:val="24"/>
          <w:szCs w:val="24"/>
          <w:lang w:val="en-IN"/>
        </w:rPr>
      </w:pPr>
      <w:r>
        <w:rPr>
          <w:rFonts w:ascii="Times New Roman" w:eastAsia="Calibri" w:hAnsi="Times New Roman" w:cs="Times New Roman"/>
          <w:color w:val="000000"/>
          <w:sz w:val="24"/>
          <w:szCs w:val="24"/>
          <w:lang w:val="en-IN"/>
        </w:rPr>
        <w:t xml:space="preserve"> </w:t>
      </w:r>
      <w:r w:rsidRPr="00F370EF">
        <w:rPr>
          <w:rFonts w:ascii="Times New Roman" w:eastAsia="Calibri" w:hAnsi="Times New Roman" w:cs="Times New Roman"/>
          <w:color w:val="000000"/>
          <w:sz w:val="24"/>
          <w:szCs w:val="24"/>
          <w:lang w:val="en-IN"/>
        </w:rPr>
        <w:t>To evaluate each model using metrics such as accuracy, precision, recall, and F1-score.</w:t>
      </w:r>
    </w:p>
    <w:p w14:paraId="2D48F13D" w14:textId="77777777" w:rsidR="00AA391F" w:rsidRPr="00AA391F" w:rsidRDefault="00F370EF" w:rsidP="00F370EF">
      <w:pPr>
        <w:numPr>
          <w:ilvl w:val="0"/>
          <w:numId w:val="55"/>
        </w:numPr>
        <w:tabs>
          <w:tab w:val="left" w:pos="1674"/>
        </w:tabs>
        <w:rPr>
          <w:rFonts w:ascii="Times New Roman" w:eastAsia="Calibri" w:hAnsi="Times New Roman" w:cs="Times New Roman"/>
          <w:b/>
          <w:bCs/>
          <w:color w:val="000000"/>
          <w:sz w:val="24"/>
          <w:szCs w:val="24"/>
          <w:lang w:val="en-IN"/>
        </w:rPr>
      </w:pPr>
      <w:r w:rsidRPr="00AA391F">
        <w:rPr>
          <w:rFonts w:ascii="Times New Roman" w:eastAsia="Calibri" w:hAnsi="Times New Roman" w:cs="Times New Roman"/>
          <w:b/>
          <w:bCs/>
          <w:color w:val="000000"/>
          <w:sz w:val="24"/>
          <w:szCs w:val="24"/>
          <w:lang w:val="en-IN"/>
        </w:rPr>
        <w:t xml:space="preserve">Model Comparison: </w:t>
      </w:r>
    </w:p>
    <w:p w14:paraId="44611859" w14:textId="04759104" w:rsidR="00F370EF" w:rsidRPr="00AA391F" w:rsidRDefault="00F370EF" w:rsidP="00AA391F">
      <w:pPr>
        <w:tabs>
          <w:tab w:val="left" w:pos="1674"/>
        </w:tabs>
        <w:ind w:left="720"/>
        <w:rPr>
          <w:rFonts w:ascii="Times New Roman" w:eastAsia="Calibri" w:hAnsi="Times New Roman" w:cs="Times New Roman"/>
          <w:color w:val="000000"/>
          <w:sz w:val="24"/>
          <w:szCs w:val="24"/>
          <w:lang w:val="en-IN"/>
        </w:rPr>
      </w:pPr>
      <w:r w:rsidRPr="00F370EF">
        <w:rPr>
          <w:rFonts w:ascii="Times New Roman" w:eastAsia="Calibri" w:hAnsi="Times New Roman" w:cs="Times New Roman"/>
          <w:color w:val="000000"/>
          <w:sz w:val="24"/>
          <w:szCs w:val="24"/>
          <w:lang w:val="en-IN"/>
        </w:rPr>
        <w:t>To identify the best-performing algorithm for lung cancer prediction based on evaluation results.</w:t>
      </w:r>
    </w:p>
    <w:p w14:paraId="0266C820" w14:textId="77777777" w:rsidR="00F370EF" w:rsidRPr="00497FFD" w:rsidRDefault="00F370EF" w:rsidP="00061609">
      <w:pPr>
        <w:tabs>
          <w:tab w:val="left" w:pos="1674"/>
        </w:tabs>
        <w:rPr>
          <w:rFonts w:ascii="Times New Roman" w:eastAsia="Calibri" w:hAnsi="Times New Roman" w:cs="Times New Roman"/>
          <w:color w:val="000000"/>
          <w:sz w:val="24"/>
          <w:szCs w:val="24"/>
          <w:lang w:val="en-IN"/>
        </w:rPr>
      </w:pPr>
    </w:p>
    <w:p w14:paraId="25022C3B" w14:textId="77777777" w:rsidR="00061609" w:rsidRPr="00497FFD" w:rsidRDefault="00061609" w:rsidP="00061609">
      <w:pPr>
        <w:tabs>
          <w:tab w:val="left" w:pos="1674"/>
        </w:tabs>
        <w:rPr>
          <w:rFonts w:ascii="Times New Roman" w:eastAsia="Calibri" w:hAnsi="Times New Roman" w:cs="Times New Roman"/>
          <w:color w:val="000000"/>
          <w:sz w:val="24"/>
          <w:szCs w:val="24"/>
          <w:lang w:val="en-IN"/>
        </w:rPr>
      </w:pPr>
    </w:p>
    <w:p w14:paraId="70C453F7" w14:textId="361A1598" w:rsidR="00061609" w:rsidRPr="00F370EF" w:rsidRDefault="00061609" w:rsidP="00061609">
      <w:pPr>
        <w:tabs>
          <w:tab w:val="left" w:pos="1674"/>
        </w:tabs>
        <w:rPr>
          <w:rFonts w:ascii="Times New Roman" w:eastAsia="Calibri" w:hAnsi="Times New Roman" w:cs="Times New Roman"/>
          <w:b/>
          <w:bCs/>
          <w:color w:val="000000"/>
          <w:sz w:val="36"/>
          <w:szCs w:val="36"/>
          <w:lang w:val="en-IN"/>
        </w:rPr>
      </w:pPr>
      <w:r w:rsidRPr="00F370EF">
        <w:rPr>
          <w:rFonts w:ascii="Times New Roman" w:eastAsia="Calibri" w:hAnsi="Times New Roman" w:cs="Times New Roman"/>
          <w:b/>
          <w:bCs/>
          <w:color w:val="000000"/>
          <w:sz w:val="36"/>
          <w:szCs w:val="36"/>
          <w:lang w:val="en-IN"/>
        </w:rPr>
        <w:t>Scope of the Project</w:t>
      </w:r>
    </w:p>
    <w:p w14:paraId="15E2546C" w14:textId="77777777" w:rsidR="00061609" w:rsidRPr="00497FFD" w:rsidRDefault="00061609" w:rsidP="00061609">
      <w:pPr>
        <w:tabs>
          <w:tab w:val="left" w:pos="1674"/>
        </w:tabs>
        <w:rPr>
          <w:rFonts w:ascii="Times New Roman" w:eastAsia="Calibri" w:hAnsi="Times New Roman" w:cs="Times New Roman"/>
          <w:color w:val="000000"/>
          <w:sz w:val="36"/>
          <w:szCs w:val="36"/>
          <w:lang w:val="en-IN"/>
        </w:rPr>
      </w:pPr>
    </w:p>
    <w:p w14:paraId="36D62D8E" w14:textId="77777777" w:rsidR="00061609" w:rsidRPr="00497FFD" w:rsidRDefault="00061609" w:rsidP="00061609">
      <w:pPr>
        <w:tabs>
          <w:tab w:val="left" w:pos="1674"/>
        </w:tabs>
        <w:rPr>
          <w:rFonts w:ascii="Times New Roman" w:eastAsia="Calibri" w:hAnsi="Times New Roman" w:cs="Times New Roman"/>
          <w:color w:val="000000"/>
          <w:sz w:val="24"/>
          <w:szCs w:val="24"/>
          <w:lang w:val="en-IN"/>
        </w:rPr>
      </w:pPr>
      <w:r w:rsidRPr="00497FFD">
        <w:rPr>
          <w:rFonts w:ascii="Times New Roman" w:eastAsia="Calibri" w:hAnsi="Times New Roman" w:cs="Times New Roman"/>
          <w:color w:val="000000"/>
          <w:sz w:val="24"/>
          <w:szCs w:val="24"/>
          <w:lang w:val="en-IN"/>
        </w:rPr>
        <w:t>This project is limited to binary classification of lung cancer presence using structured tabular patient data. It does not involve medical imaging data (such as CT scans or X-rays) or deep learning techniques. The dataset used is sourced from publicly available repositories and is used strictly for academic and educational purposes.</w:t>
      </w:r>
    </w:p>
    <w:p w14:paraId="47867865" w14:textId="77777777" w:rsidR="00061609" w:rsidRPr="00497FFD" w:rsidRDefault="00061609" w:rsidP="00061609">
      <w:pPr>
        <w:tabs>
          <w:tab w:val="left" w:pos="1674"/>
        </w:tabs>
        <w:rPr>
          <w:rFonts w:ascii="Times New Roman" w:eastAsia="Calibri" w:hAnsi="Times New Roman" w:cs="Times New Roman"/>
          <w:color w:val="000000"/>
          <w:sz w:val="24"/>
          <w:szCs w:val="24"/>
          <w:lang w:val="en-IN"/>
        </w:rPr>
      </w:pPr>
    </w:p>
    <w:p w14:paraId="519E801E" w14:textId="77777777" w:rsidR="00061609" w:rsidRPr="00497FFD" w:rsidRDefault="00061609" w:rsidP="00061609">
      <w:pPr>
        <w:tabs>
          <w:tab w:val="left" w:pos="1674"/>
        </w:tabs>
        <w:rPr>
          <w:rFonts w:ascii="Times New Roman" w:eastAsia="Calibri" w:hAnsi="Times New Roman" w:cs="Times New Roman"/>
          <w:color w:val="000000"/>
          <w:sz w:val="24"/>
          <w:szCs w:val="24"/>
          <w:lang w:val="en-IN"/>
        </w:rPr>
      </w:pPr>
      <w:r w:rsidRPr="00497FFD">
        <w:rPr>
          <w:rFonts w:ascii="Times New Roman" w:eastAsia="Calibri" w:hAnsi="Times New Roman" w:cs="Times New Roman"/>
          <w:color w:val="000000"/>
          <w:sz w:val="24"/>
          <w:szCs w:val="24"/>
          <w:lang w:val="en-IN"/>
        </w:rPr>
        <w:t>The project covers the full machine learning pipeline from raw data ingestion through preprocessing, model training, evaluation, and comparison. The implementation is carried out in Python 3 using scikit-learn, pandas, numpy, matplotlib, and seaborn.</w:t>
      </w:r>
    </w:p>
    <w:p w14:paraId="0E46BC69" w14:textId="77777777" w:rsidR="00061609" w:rsidRPr="00497FFD" w:rsidRDefault="00061609" w:rsidP="00061609">
      <w:pPr>
        <w:tabs>
          <w:tab w:val="left" w:pos="1674"/>
        </w:tabs>
        <w:rPr>
          <w:rFonts w:ascii="Times New Roman" w:eastAsia="Calibri" w:hAnsi="Times New Roman" w:cs="Times New Roman"/>
          <w:color w:val="000000"/>
          <w:sz w:val="24"/>
          <w:szCs w:val="24"/>
          <w:lang w:val="en-IN"/>
        </w:rPr>
      </w:pPr>
    </w:p>
    <w:p w14:paraId="4B67F06F" w14:textId="77777777" w:rsidR="00061609" w:rsidRPr="00497FFD" w:rsidRDefault="00061609" w:rsidP="00061609">
      <w:pPr>
        <w:tabs>
          <w:tab w:val="left" w:pos="1674"/>
        </w:tabs>
        <w:rPr>
          <w:rFonts w:ascii="Times New Roman" w:eastAsia="Calibri" w:hAnsi="Times New Roman" w:cs="Times New Roman"/>
          <w:color w:val="000000"/>
          <w:sz w:val="24"/>
          <w:szCs w:val="24"/>
          <w:lang w:val="en-IN"/>
        </w:rPr>
      </w:pPr>
    </w:p>
    <w:p w14:paraId="62131454" w14:textId="77777777" w:rsidR="00061609" w:rsidRPr="00497FFD" w:rsidRDefault="00061609" w:rsidP="00F370EF">
      <w:pPr>
        <w:tabs>
          <w:tab w:val="left" w:pos="1674"/>
        </w:tabs>
        <w:rPr>
          <w:rFonts w:ascii="Times New Roman" w:eastAsia="Calibri" w:hAnsi="Times New Roman" w:cs="Times New Roman"/>
          <w:color w:val="000000"/>
          <w:sz w:val="24"/>
          <w:szCs w:val="24"/>
          <w:lang w:val="en-IN"/>
        </w:rPr>
      </w:pPr>
    </w:p>
    <w:p w14:paraId="67DF3180" w14:textId="582E32EC" w:rsidR="00061609" w:rsidRPr="00F370EF" w:rsidRDefault="00061609" w:rsidP="00061609">
      <w:pPr>
        <w:tabs>
          <w:tab w:val="left" w:pos="1674"/>
        </w:tabs>
        <w:rPr>
          <w:rFonts w:ascii="Times New Roman" w:eastAsia="Calibri" w:hAnsi="Times New Roman" w:cs="Times New Roman"/>
          <w:b/>
          <w:bCs/>
          <w:color w:val="000000"/>
          <w:sz w:val="36"/>
          <w:szCs w:val="36"/>
          <w:lang w:val="en-IN"/>
        </w:rPr>
      </w:pPr>
      <w:r w:rsidRPr="00F370EF">
        <w:rPr>
          <w:rFonts w:ascii="Times New Roman" w:eastAsia="Calibri" w:hAnsi="Times New Roman" w:cs="Times New Roman"/>
          <w:b/>
          <w:bCs/>
          <w:color w:val="000000"/>
          <w:sz w:val="36"/>
          <w:szCs w:val="36"/>
          <w:lang w:val="en-IN"/>
        </w:rPr>
        <w:t>Significance</w:t>
      </w:r>
    </w:p>
    <w:p w14:paraId="1DA9562C" w14:textId="77777777" w:rsidR="00061609" w:rsidRPr="00497FFD" w:rsidRDefault="00061609" w:rsidP="00061609">
      <w:pPr>
        <w:tabs>
          <w:tab w:val="left" w:pos="1674"/>
        </w:tabs>
        <w:rPr>
          <w:rFonts w:ascii="Times New Roman" w:eastAsia="Calibri" w:hAnsi="Times New Roman" w:cs="Times New Roman"/>
          <w:color w:val="000000"/>
          <w:sz w:val="36"/>
          <w:szCs w:val="36"/>
          <w:lang w:val="en-IN"/>
        </w:rPr>
      </w:pPr>
    </w:p>
    <w:p w14:paraId="787AF39B" w14:textId="77777777" w:rsidR="00061609" w:rsidRPr="00497FFD" w:rsidRDefault="00061609" w:rsidP="00061609">
      <w:pPr>
        <w:tabs>
          <w:tab w:val="left" w:pos="1674"/>
        </w:tabs>
        <w:rPr>
          <w:rFonts w:ascii="Times New Roman" w:eastAsia="Calibri" w:hAnsi="Times New Roman" w:cs="Times New Roman"/>
          <w:color w:val="000000"/>
          <w:sz w:val="24"/>
          <w:szCs w:val="24"/>
          <w:lang w:val="en-IN"/>
        </w:rPr>
      </w:pPr>
      <w:r w:rsidRPr="00497FFD">
        <w:rPr>
          <w:rFonts w:ascii="Times New Roman" w:eastAsia="Calibri" w:hAnsi="Times New Roman" w:cs="Times New Roman"/>
          <w:color w:val="000000"/>
          <w:sz w:val="24"/>
          <w:szCs w:val="24"/>
          <w:lang w:val="en-IN"/>
        </w:rPr>
        <w:t>Machine learning-based classification models have the potential to serve as a low-cost, rapid, and accessible screening tool for lung cancer risk assessment. Unlike imaging-based diagnostics, symptom and risk-factor-based models can be deployed in resource-limited healthcare settings where specialized equipment is unavailable. By comparing multiple algorithms on the same dataset, this project also contributes to the broader understanding of how different classification techniques perform on medical diagnostic tasks.</w:t>
      </w:r>
    </w:p>
    <w:p w14:paraId="607775B7" w14:textId="77777777" w:rsidR="0084664E" w:rsidRPr="00497FFD" w:rsidRDefault="0084664E" w:rsidP="00061609">
      <w:pPr>
        <w:tabs>
          <w:tab w:val="left" w:pos="1674"/>
        </w:tabs>
        <w:rPr>
          <w:rFonts w:ascii="Times New Roman" w:eastAsia="Calibri" w:hAnsi="Times New Roman" w:cs="Times New Roman"/>
          <w:b/>
          <w:bCs/>
          <w:color w:val="000000"/>
          <w:sz w:val="40"/>
          <w:szCs w:val="40"/>
        </w:rPr>
      </w:pPr>
    </w:p>
    <w:p w14:paraId="3C71E456" w14:textId="77777777" w:rsidR="00061609" w:rsidRPr="00F370EF" w:rsidRDefault="00061609" w:rsidP="00061609">
      <w:pPr>
        <w:tabs>
          <w:tab w:val="left" w:pos="1674"/>
        </w:tabs>
        <w:rPr>
          <w:rFonts w:ascii="Times New Roman" w:eastAsia="Calibri" w:hAnsi="Times New Roman" w:cs="Times New Roman"/>
          <w:b/>
          <w:bCs/>
          <w:color w:val="000000"/>
          <w:sz w:val="36"/>
          <w:szCs w:val="36"/>
          <w:lang w:val="en-IN"/>
        </w:rPr>
      </w:pPr>
      <w:r w:rsidRPr="00F370EF">
        <w:rPr>
          <w:rFonts w:ascii="Times New Roman" w:eastAsia="Calibri" w:hAnsi="Times New Roman" w:cs="Times New Roman"/>
          <w:b/>
          <w:bCs/>
          <w:color w:val="000000"/>
          <w:sz w:val="36"/>
          <w:szCs w:val="36"/>
          <w:lang w:val="en-IN"/>
        </w:rPr>
        <w:t>Our Approach</w:t>
      </w:r>
    </w:p>
    <w:p w14:paraId="28AE36AF" w14:textId="77777777" w:rsidR="00061609" w:rsidRPr="00497FFD" w:rsidRDefault="00061609" w:rsidP="00061609">
      <w:pPr>
        <w:tabs>
          <w:tab w:val="left" w:pos="1674"/>
        </w:tabs>
        <w:rPr>
          <w:rFonts w:ascii="Times New Roman" w:eastAsia="Calibri" w:hAnsi="Times New Roman" w:cs="Times New Roman"/>
          <w:color w:val="000000"/>
          <w:sz w:val="36"/>
          <w:szCs w:val="36"/>
          <w:lang w:val="en-IN"/>
        </w:rPr>
      </w:pPr>
    </w:p>
    <w:p w14:paraId="78519AE5" w14:textId="77777777" w:rsidR="00061609" w:rsidRDefault="00061609" w:rsidP="00061609">
      <w:pPr>
        <w:tabs>
          <w:tab w:val="left" w:pos="1674"/>
        </w:tabs>
        <w:rPr>
          <w:rFonts w:ascii="Times New Roman" w:eastAsia="Calibri" w:hAnsi="Times New Roman" w:cs="Times New Roman"/>
          <w:color w:val="000000"/>
          <w:sz w:val="24"/>
          <w:szCs w:val="24"/>
          <w:lang w:val="en-IN"/>
        </w:rPr>
      </w:pPr>
      <w:r w:rsidRPr="00497FFD">
        <w:rPr>
          <w:rFonts w:ascii="Times New Roman" w:eastAsia="Calibri" w:hAnsi="Times New Roman" w:cs="Times New Roman"/>
          <w:color w:val="000000"/>
          <w:sz w:val="24"/>
          <w:szCs w:val="24"/>
          <w:lang w:val="en-IN"/>
        </w:rPr>
        <w:t>To solve this problem, we follow a standard supervised machine learning pipeline applied to the Lung Cancer Survey Dataset. The approach consists of the following steps:</w:t>
      </w:r>
    </w:p>
    <w:p w14:paraId="4CB7B8C5" w14:textId="77777777" w:rsidR="00F370EF" w:rsidRPr="00497FFD" w:rsidRDefault="00F370EF" w:rsidP="00061609">
      <w:pPr>
        <w:tabs>
          <w:tab w:val="left" w:pos="1674"/>
        </w:tabs>
        <w:rPr>
          <w:rFonts w:ascii="Times New Roman" w:eastAsia="Calibri" w:hAnsi="Times New Roman" w:cs="Times New Roman"/>
          <w:color w:val="000000"/>
          <w:sz w:val="24"/>
          <w:szCs w:val="24"/>
          <w:lang w:val="en-IN"/>
        </w:rPr>
      </w:pPr>
    </w:p>
    <w:p w14:paraId="1D0F6C4D" w14:textId="43E8D1EB" w:rsidR="000E37A2" w:rsidRPr="000E37A2" w:rsidRDefault="00061609" w:rsidP="000E37A2">
      <w:pPr>
        <w:numPr>
          <w:ilvl w:val="0"/>
          <w:numId w:val="54"/>
        </w:numPr>
        <w:tabs>
          <w:tab w:val="left" w:pos="1674"/>
        </w:tabs>
        <w:rPr>
          <w:rFonts w:ascii="Times New Roman" w:eastAsia="Calibri" w:hAnsi="Times New Roman" w:cs="Times New Roman"/>
          <w:color w:val="000000"/>
          <w:sz w:val="24"/>
          <w:szCs w:val="24"/>
          <w:lang w:val="en-IN"/>
        </w:rPr>
      </w:pPr>
      <w:r w:rsidRPr="00F370EF">
        <w:rPr>
          <w:rFonts w:ascii="Times New Roman" w:eastAsia="Calibri" w:hAnsi="Times New Roman" w:cs="Times New Roman"/>
          <w:b/>
          <w:bCs/>
          <w:color w:val="000000"/>
          <w:sz w:val="24"/>
          <w:szCs w:val="24"/>
          <w:lang w:val="en-IN"/>
        </w:rPr>
        <w:t>Data Collection:</w:t>
      </w:r>
      <w:r w:rsidRPr="00497FFD">
        <w:rPr>
          <w:rFonts w:ascii="Times New Roman" w:eastAsia="Calibri" w:hAnsi="Times New Roman" w:cs="Times New Roman"/>
          <w:color w:val="000000"/>
          <w:sz w:val="24"/>
          <w:szCs w:val="24"/>
          <w:lang w:val="en-IN"/>
        </w:rPr>
        <w:t xml:space="preserve"> We use the publicly available Lung Cancer Survey Dataset containing 309 patient records with 15 predictor features and one binary target label (LUNG_CANCER: YES/NO).</w:t>
      </w:r>
    </w:p>
    <w:p w14:paraId="1BAF271E" w14:textId="77777777" w:rsidR="00061609" w:rsidRPr="00497FFD" w:rsidRDefault="00061609" w:rsidP="00061609">
      <w:pPr>
        <w:numPr>
          <w:ilvl w:val="0"/>
          <w:numId w:val="54"/>
        </w:numPr>
        <w:tabs>
          <w:tab w:val="left" w:pos="1674"/>
        </w:tabs>
        <w:rPr>
          <w:rFonts w:ascii="Times New Roman" w:eastAsia="Calibri" w:hAnsi="Times New Roman" w:cs="Times New Roman"/>
          <w:color w:val="000000"/>
          <w:sz w:val="24"/>
          <w:szCs w:val="24"/>
          <w:lang w:val="en-IN"/>
        </w:rPr>
      </w:pPr>
      <w:r w:rsidRPr="00F370EF">
        <w:rPr>
          <w:rFonts w:ascii="Times New Roman" w:eastAsia="Calibri" w:hAnsi="Times New Roman" w:cs="Times New Roman"/>
          <w:b/>
          <w:bCs/>
          <w:color w:val="000000"/>
          <w:sz w:val="24"/>
          <w:szCs w:val="24"/>
          <w:lang w:val="en-IN"/>
        </w:rPr>
        <w:t>Preprocessing:</w:t>
      </w:r>
      <w:r w:rsidRPr="00497FFD">
        <w:rPr>
          <w:rFonts w:ascii="Times New Roman" w:eastAsia="Calibri" w:hAnsi="Times New Roman" w:cs="Times New Roman"/>
          <w:color w:val="000000"/>
          <w:sz w:val="24"/>
          <w:szCs w:val="24"/>
          <w:lang w:val="en-IN"/>
        </w:rPr>
        <w:t xml:space="preserve"> The dataset is cleaned, categorical variables are label-encoded, and feature scaling is applied using StandardScaler for distance-based algorithms (KNN, SVM, Logistic Regression). The dataset is split 80/20 into training and test sets with stratification to preserve class distribution.</w:t>
      </w:r>
    </w:p>
    <w:p w14:paraId="297C6385" w14:textId="77777777" w:rsidR="00061609" w:rsidRPr="00497FFD" w:rsidRDefault="00061609" w:rsidP="00061609">
      <w:pPr>
        <w:numPr>
          <w:ilvl w:val="0"/>
          <w:numId w:val="54"/>
        </w:numPr>
        <w:tabs>
          <w:tab w:val="left" w:pos="1674"/>
        </w:tabs>
        <w:rPr>
          <w:rFonts w:ascii="Times New Roman" w:eastAsia="Calibri" w:hAnsi="Times New Roman" w:cs="Times New Roman"/>
          <w:color w:val="000000"/>
          <w:sz w:val="24"/>
          <w:szCs w:val="24"/>
          <w:lang w:val="en-IN"/>
        </w:rPr>
      </w:pPr>
      <w:r w:rsidRPr="00F370EF">
        <w:rPr>
          <w:rFonts w:ascii="Times New Roman" w:eastAsia="Calibri" w:hAnsi="Times New Roman" w:cs="Times New Roman"/>
          <w:b/>
          <w:bCs/>
          <w:color w:val="000000"/>
          <w:sz w:val="24"/>
          <w:szCs w:val="24"/>
          <w:lang w:val="en-IN"/>
        </w:rPr>
        <w:lastRenderedPageBreak/>
        <w:t>Model Training:</w:t>
      </w:r>
      <w:r w:rsidRPr="00497FFD">
        <w:rPr>
          <w:rFonts w:ascii="Times New Roman" w:eastAsia="Calibri" w:hAnsi="Times New Roman" w:cs="Times New Roman"/>
          <w:color w:val="000000"/>
          <w:sz w:val="24"/>
          <w:szCs w:val="24"/>
          <w:lang w:val="en-IN"/>
        </w:rPr>
        <w:t xml:space="preserve"> Five classification algorithms are trained on the same training data — KNN, Decision Tree, Logistic Regression, SVM, and Naive Bayes — using Python and the scikit-learn library in Google Colab.</w:t>
      </w:r>
    </w:p>
    <w:p w14:paraId="2402B2F2" w14:textId="3A039A98" w:rsidR="00061609" w:rsidRPr="00497FFD" w:rsidRDefault="00061609" w:rsidP="00061609">
      <w:pPr>
        <w:numPr>
          <w:ilvl w:val="0"/>
          <w:numId w:val="54"/>
        </w:numPr>
        <w:tabs>
          <w:tab w:val="left" w:pos="1674"/>
        </w:tabs>
        <w:rPr>
          <w:rFonts w:ascii="Times New Roman" w:eastAsia="Calibri" w:hAnsi="Times New Roman" w:cs="Times New Roman"/>
          <w:color w:val="000000"/>
          <w:sz w:val="24"/>
          <w:szCs w:val="24"/>
          <w:lang w:val="en-IN"/>
        </w:rPr>
      </w:pPr>
      <w:r w:rsidRPr="00F370EF">
        <w:rPr>
          <w:rFonts w:ascii="Times New Roman" w:eastAsia="Calibri" w:hAnsi="Times New Roman" w:cs="Times New Roman"/>
          <w:b/>
          <w:bCs/>
          <w:color w:val="000000"/>
          <w:sz w:val="24"/>
          <w:szCs w:val="24"/>
          <w:lang w:val="en-IN"/>
        </w:rPr>
        <w:t>Evaluation:</w:t>
      </w:r>
      <w:r w:rsidRPr="00497FFD">
        <w:rPr>
          <w:rFonts w:ascii="Times New Roman" w:eastAsia="Calibri" w:hAnsi="Times New Roman" w:cs="Times New Roman"/>
          <w:color w:val="000000"/>
          <w:sz w:val="24"/>
          <w:szCs w:val="24"/>
          <w:lang w:val="en-IN"/>
        </w:rPr>
        <w:t xml:space="preserve"> Each model is evaluated on the test set using accuracy, precision, recall, F1-score.</w:t>
      </w:r>
    </w:p>
    <w:p w14:paraId="1697A849" w14:textId="77777777" w:rsidR="00061609" w:rsidRDefault="00061609" w:rsidP="00061609">
      <w:pPr>
        <w:numPr>
          <w:ilvl w:val="0"/>
          <w:numId w:val="54"/>
        </w:numPr>
        <w:tabs>
          <w:tab w:val="left" w:pos="1674"/>
        </w:tabs>
        <w:rPr>
          <w:rFonts w:ascii="Times New Roman" w:eastAsia="Calibri" w:hAnsi="Times New Roman" w:cs="Times New Roman"/>
          <w:color w:val="000000"/>
          <w:sz w:val="24"/>
          <w:szCs w:val="24"/>
          <w:lang w:val="en-IN"/>
        </w:rPr>
      </w:pPr>
      <w:r w:rsidRPr="00F370EF">
        <w:rPr>
          <w:rFonts w:ascii="Times New Roman" w:eastAsia="Calibri" w:hAnsi="Times New Roman" w:cs="Times New Roman"/>
          <w:b/>
          <w:bCs/>
          <w:color w:val="000000"/>
          <w:sz w:val="24"/>
          <w:szCs w:val="24"/>
          <w:lang w:val="en-IN"/>
        </w:rPr>
        <w:t>Comparison:</w:t>
      </w:r>
      <w:r w:rsidRPr="00497FFD">
        <w:rPr>
          <w:rFonts w:ascii="Times New Roman" w:eastAsia="Calibri" w:hAnsi="Times New Roman" w:cs="Times New Roman"/>
          <w:color w:val="000000"/>
          <w:sz w:val="24"/>
          <w:szCs w:val="24"/>
          <w:lang w:val="en-IN"/>
        </w:rPr>
        <w:t xml:space="preserve"> The five models are compared side by side and the best-performing algorithm is identified and discussed.</w:t>
      </w:r>
    </w:p>
    <w:p w14:paraId="7C4B2506" w14:textId="77777777" w:rsidR="00AA391F" w:rsidRDefault="00AA391F" w:rsidP="00AA391F">
      <w:pPr>
        <w:tabs>
          <w:tab w:val="left" w:pos="1674"/>
        </w:tabs>
        <w:rPr>
          <w:rFonts w:ascii="Times New Roman" w:eastAsia="Calibri" w:hAnsi="Times New Roman" w:cs="Times New Roman"/>
          <w:color w:val="000000"/>
          <w:sz w:val="24"/>
          <w:szCs w:val="24"/>
          <w:lang w:val="en-IN"/>
        </w:rPr>
      </w:pPr>
    </w:p>
    <w:p w14:paraId="2BBF9ACC" w14:textId="77777777" w:rsidR="00AA391F" w:rsidRDefault="00AA391F" w:rsidP="00AA391F">
      <w:pPr>
        <w:tabs>
          <w:tab w:val="left" w:pos="1674"/>
        </w:tabs>
        <w:rPr>
          <w:rFonts w:ascii="Times New Roman" w:eastAsia="Calibri" w:hAnsi="Times New Roman" w:cs="Times New Roman"/>
          <w:color w:val="000000"/>
          <w:sz w:val="24"/>
          <w:szCs w:val="24"/>
          <w:lang w:val="en-IN"/>
        </w:rPr>
      </w:pPr>
    </w:p>
    <w:p w14:paraId="1F4BACD7" w14:textId="77777777" w:rsidR="00AA391F" w:rsidRDefault="00AA391F" w:rsidP="00AA391F">
      <w:pPr>
        <w:tabs>
          <w:tab w:val="left" w:pos="1674"/>
        </w:tabs>
        <w:rPr>
          <w:rFonts w:ascii="Times New Roman" w:eastAsia="Calibri" w:hAnsi="Times New Roman" w:cs="Times New Roman"/>
          <w:color w:val="000000"/>
          <w:sz w:val="24"/>
          <w:szCs w:val="24"/>
          <w:lang w:val="en-IN"/>
        </w:rPr>
      </w:pPr>
    </w:p>
    <w:p w14:paraId="6CDBACD9" w14:textId="77777777" w:rsidR="00AA391F" w:rsidRDefault="00AA391F" w:rsidP="00AA391F">
      <w:pPr>
        <w:tabs>
          <w:tab w:val="left" w:pos="1674"/>
        </w:tabs>
        <w:rPr>
          <w:rFonts w:ascii="Times New Roman" w:eastAsia="Calibri" w:hAnsi="Times New Roman" w:cs="Times New Roman"/>
          <w:color w:val="000000"/>
          <w:sz w:val="24"/>
          <w:szCs w:val="24"/>
          <w:lang w:val="en-IN"/>
        </w:rPr>
      </w:pPr>
    </w:p>
    <w:p w14:paraId="31C3C1F5" w14:textId="77777777" w:rsidR="00AA391F" w:rsidRPr="00497FFD" w:rsidRDefault="00AA391F" w:rsidP="00AA391F">
      <w:pPr>
        <w:tabs>
          <w:tab w:val="left" w:pos="1674"/>
        </w:tabs>
        <w:rPr>
          <w:rFonts w:ascii="Times New Roman" w:eastAsia="Calibri" w:hAnsi="Times New Roman" w:cs="Times New Roman"/>
          <w:color w:val="000000"/>
          <w:sz w:val="24"/>
          <w:szCs w:val="24"/>
          <w:lang w:val="en-IN"/>
        </w:rPr>
      </w:pPr>
    </w:p>
    <w:p w14:paraId="71F57428" w14:textId="77777777" w:rsidR="00AA391F" w:rsidRDefault="00AA391F" w:rsidP="00AA391F">
      <w:pPr>
        <w:rPr>
          <w:rFonts w:ascii="Times New Roman" w:eastAsia="Calibri" w:hAnsi="Times New Roman" w:cs="Times New Roman"/>
          <w:b/>
          <w:bCs/>
          <w:sz w:val="36"/>
          <w:szCs w:val="36"/>
        </w:rPr>
      </w:pPr>
      <w:r w:rsidRPr="00AA391F">
        <w:rPr>
          <w:rFonts w:ascii="Times New Roman" w:eastAsia="Calibri" w:hAnsi="Times New Roman" w:cs="Times New Roman"/>
          <w:b/>
          <w:bCs/>
          <w:sz w:val="36"/>
          <w:szCs w:val="36"/>
        </w:rPr>
        <w:t>Technology Stack</w:t>
      </w:r>
    </w:p>
    <w:p w14:paraId="1388D370" w14:textId="77777777" w:rsidR="000E37A2" w:rsidRPr="00AA391F" w:rsidRDefault="000E37A2" w:rsidP="00AA391F">
      <w:pPr>
        <w:rPr>
          <w:rFonts w:ascii="Times New Roman" w:eastAsia="Calibri" w:hAnsi="Times New Roman" w:cs="Times New Roman"/>
          <w:b/>
          <w:bCs/>
          <w:sz w:val="36"/>
          <w:szCs w:val="36"/>
        </w:rPr>
      </w:pPr>
    </w:p>
    <w:p w14:paraId="707620DC" w14:textId="77777777" w:rsidR="00AA391F" w:rsidRPr="00AA391F" w:rsidRDefault="00AA391F" w:rsidP="00AA391F">
      <w:pPr>
        <w:pStyle w:val="ListParagraph"/>
        <w:ind w:left="720"/>
        <w:rPr>
          <w:rFonts w:ascii="Times New Roman" w:eastAsia="Calibri" w:hAnsi="Times New Roman" w:cs="Times New Roman"/>
          <w:b/>
          <w:bCs/>
          <w:sz w:val="32"/>
          <w:szCs w:val="32"/>
        </w:rPr>
      </w:pPr>
    </w:p>
    <w:tbl>
      <w:tblPr>
        <w:tblW w:w="9596" w:type="dxa"/>
        <w:tblBorders>
          <w:top w:val="double" w:sz="6" w:space="0" w:color="000000" w:themeColor="text1"/>
          <w:left w:val="double" w:sz="6" w:space="0" w:color="000000" w:themeColor="text1"/>
          <w:bottom w:val="double" w:sz="6" w:space="0" w:color="000000" w:themeColor="text1"/>
          <w:right w:val="double" w:sz="6" w:space="0" w:color="000000" w:themeColor="text1"/>
          <w:insideH w:val="double" w:sz="6" w:space="0" w:color="000000" w:themeColor="text1"/>
          <w:insideV w:val="double" w:sz="6" w:space="0" w:color="000000" w:themeColor="text1"/>
        </w:tblBorders>
        <w:tblCellMar>
          <w:left w:w="0" w:type="dxa"/>
          <w:right w:w="0" w:type="dxa"/>
        </w:tblCellMar>
        <w:tblLook w:val="04A0" w:firstRow="1" w:lastRow="0" w:firstColumn="1" w:lastColumn="0" w:noHBand="0" w:noVBand="1"/>
      </w:tblPr>
      <w:tblGrid>
        <w:gridCol w:w="2100"/>
        <w:gridCol w:w="7496"/>
      </w:tblGrid>
      <w:tr w:rsidR="00AA391F" w14:paraId="4EAEA7EE" w14:textId="77777777">
        <w:trPr>
          <w:trHeight w:val="423"/>
          <w:tblHeader/>
        </w:trPr>
        <w:tc>
          <w:tcPr>
            <w:tcW w:w="0" w:type="auto"/>
            <w:tcBorders>
              <w:top w:val="double" w:sz="6" w:space="0" w:color="000000" w:themeColor="text1"/>
              <w:left w:val="double" w:sz="6" w:space="0" w:color="000000" w:themeColor="text1"/>
              <w:bottom w:val="double" w:sz="6" w:space="0" w:color="000000" w:themeColor="text1"/>
              <w:right w:val="double" w:sz="6" w:space="0" w:color="000000" w:themeColor="text1"/>
            </w:tcBorders>
            <w:vAlign w:val="center"/>
            <w:hideMark/>
          </w:tcPr>
          <w:p w14:paraId="7ED77B59" w14:textId="77777777" w:rsidR="00AA391F" w:rsidRDefault="00AA391F">
            <w:pPr>
              <w:jc w:val="center"/>
              <w:rPr>
                <w:rFonts w:ascii="Times New Roman" w:eastAsia="Calibri" w:hAnsi="Times New Roman" w:cs="Times New Roman"/>
                <w:b/>
                <w:bCs/>
                <w:sz w:val="32"/>
                <w:szCs w:val="32"/>
              </w:rPr>
            </w:pPr>
            <w:r>
              <w:rPr>
                <w:rFonts w:ascii="Times New Roman" w:eastAsia="Calibri" w:hAnsi="Times New Roman" w:cs="Times New Roman"/>
                <w:b/>
                <w:bCs/>
                <w:sz w:val="32"/>
                <w:szCs w:val="32"/>
              </w:rPr>
              <w:t>Technology</w:t>
            </w:r>
          </w:p>
        </w:tc>
        <w:tc>
          <w:tcPr>
            <w:tcW w:w="0" w:type="auto"/>
            <w:tcBorders>
              <w:top w:val="double" w:sz="6" w:space="0" w:color="000000" w:themeColor="text1"/>
              <w:left w:val="double" w:sz="6" w:space="0" w:color="000000" w:themeColor="text1"/>
              <w:bottom w:val="double" w:sz="6" w:space="0" w:color="000000" w:themeColor="text1"/>
              <w:right w:val="double" w:sz="6" w:space="0" w:color="000000" w:themeColor="text1"/>
            </w:tcBorders>
            <w:vAlign w:val="center"/>
            <w:hideMark/>
          </w:tcPr>
          <w:p w14:paraId="2BA40709" w14:textId="77777777" w:rsidR="00AA391F" w:rsidRDefault="00AA391F">
            <w:pPr>
              <w:jc w:val="center"/>
              <w:rPr>
                <w:rFonts w:ascii="Times New Roman" w:eastAsia="Calibri" w:hAnsi="Times New Roman" w:cs="Times New Roman"/>
                <w:b/>
                <w:bCs/>
                <w:sz w:val="32"/>
                <w:szCs w:val="32"/>
              </w:rPr>
            </w:pPr>
            <w:r>
              <w:rPr>
                <w:rFonts w:ascii="Times New Roman" w:eastAsia="Calibri" w:hAnsi="Times New Roman" w:cs="Times New Roman"/>
                <w:b/>
                <w:bCs/>
                <w:sz w:val="32"/>
                <w:szCs w:val="32"/>
              </w:rPr>
              <w:t>Use/Role</w:t>
            </w:r>
          </w:p>
        </w:tc>
      </w:tr>
      <w:tr w:rsidR="00AA391F" w14:paraId="14F41622" w14:textId="77777777">
        <w:trPr>
          <w:trHeight w:val="403"/>
        </w:trPr>
        <w:tc>
          <w:tcPr>
            <w:tcW w:w="0" w:type="auto"/>
            <w:tcBorders>
              <w:top w:val="double" w:sz="6" w:space="0" w:color="000000" w:themeColor="text1"/>
              <w:left w:val="double" w:sz="6" w:space="0" w:color="000000" w:themeColor="text1"/>
              <w:bottom w:val="double" w:sz="6" w:space="0" w:color="000000" w:themeColor="text1"/>
              <w:right w:val="double" w:sz="6" w:space="0" w:color="000000" w:themeColor="text1"/>
            </w:tcBorders>
            <w:hideMark/>
          </w:tcPr>
          <w:p w14:paraId="1D6D3020" w14:textId="77777777" w:rsidR="00AA391F" w:rsidRDefault="00AA391F">
            <w:pPr>
              <w:jc w:val="center"/>
              <w:rPr>
                <w:rFonts w:ascii="Times New Roman" w:eastAsia="Calibri" w:hAnsi="Times New Roman" w:cs="Times New Roman"/>
                <w:sz w:val="28"/>
                <w:szCs w:val="28"/>
              </w:rPr>
            </w:pPr>
            <w:r>
              <w:rPr>
                <w:rFonts w:ascii="Times New Roman" w:eastAsia="Calibri" w:hAnsi="Times New Roman" w:cs="Times New Roman"/>
                <w:b/>
                <w:bCs/>
                <w:sz w:val="28"/>
                <w:szCs w:val="28"/>
              </w:rPr>
              <w:t>Python</w:t>
            </w:r>
          </w:p>
        </w:tc>
        <w:tc>
          <w:tcPr>
            <w:tcW w:w="0" w:type="auto"/>
            <w:tcBorders>
              <w:top w:val="double" w:sz="6" w:space="0" w:color="000000" w:themeColor="text1"/>
              <w:left w:val="double" w:sz="6" w:space="0" w:color="000000" w:themeColor="text1"/>
              <w:bottom w:val="double" w:sz="6" w:space="0" w:color="000000" w:themeColor="text1"/>
              <w:right w:val="double" w:sz="6" w:space="0" w:color="000000" w:themeColor="text1"/>
            </w:tcBorders>
            <w:hideMark/>
          </w:tcPr>
          <w:p w14:paraId="00DC0D3A" w14:textId="77777777" w:rsidR="00AA391F" w:rsidRDefault="00AA391F">
            <w:pPr>
              <w:jc w:val="both"/>
              <w:rPr>
                <w:rFonts w:ascii="Times New Roman" w:eastAsia="Calibri" w:hAnsi="Times New Roman" w:cs="Times New Roman"/>
                <w:sz w:val="28"/>
                <w:szCs w:val="28"/>
              </w:rPr>
            </w:pPr>
            <w:r>
              <w:rPr>
                <w:rFonts w:ascii="Times New Roman" w:eastAsia="Calibri" w:hAnsi="Times New Roman" w:cs="Times New Roman"/>
                <w:sz w:val="28"/>
                <w:szCs w:val="28"/>
              </w:rPr>
              <w:t>Programming language for data analysis; scripts run in Jupyter Notebook.</w:t>
            </w:r>
          </w:p>
        </w:tc>
      </w:tr>
      <w:tr w:rsidR="00AA391F" w14:paraId="1BA16773" w14:textId="77777777">
        <w:trPr>
          <w:trHeight w:val="828"/>
        </w:trPr>
        <w:tc>
          <w:tcPr>
            <w:tcW w:w="0" w:type="auto"/>
            <w:tcBorders>
              <w:top w:val="double" w:sz="6" w:space="0" w:color="000000" w:themeColor="text1"/>
              <w:left w:val="double" w:sz="6" w:space="0" w:color="000000" w:themeColor="text1"/>
              <w:bottom w:val="double" w:sz="6" w:space="0" w:color="000000" w:themeColor="text1"/>
              <w:right w:val="double" w:sz="6" w:space="0" w:color="000000" w:themeColor="text1"/>
            </w:tcBorders>
            <w:hideMark/>
          </w:tcPr>
          <w:p w14:paraId="7301C255" w14:textId="77777777" w:rsidR="00AA391F" w:rsidRDefault="00AA391F">
            <w:pPr>
              <w:jc w:val="center"/>
              <w:rPr>
                <w:rFonts w:ascii="Times New Roman" w:eastAsia="Calibri" w:hAnsi="Times New Roman" w:cs="Times New Roman"/>
                <w:sz w:val="28"/>
                <w:szCs w:val="28"/>
              </w:rPr>
            </w:pPr>
            <w:r>
              <w:rPr>
                <w:rFonts w:ascii="Times New Roman" w:eastAsia="Calibri" w:hAnsi="Times New Roman" w:cs="Times New Roman"/>
                <w:b/>
                <w:bCs/>
                <w:sz w:val="28"/>
                <w:szCs w:val="28"/>
              </w:rPr>
              <w:t>Jupyter Notebook</w:t>
            </w:r>
          </w:p>
        </w:tc>
        <w:tc>
          <w:tcPr>
            <w:tcW w:w="0" w:type="auto"/>
            <w:tcBorders>
              <w:top w:val="double" w:sz="6" w:space="0" w:color="000000" w:themeColor="text1"/>
              <w:left w:val="double" w:sz="6" w:space="0" w:color="000000" w:themeColor="text1"/>
              <w:bottom w:val="double" w:sz="6" w:space="0" w:color="000000" w:themeColor="text1"/>
              <w:right w:val="double" w:sz="6" w:space="0" w:color="000000" w:themeColor="text1"/>
            </w:tcBorders>
            <w:hideMark/>
          </w:tcPr>
          <w:p w14:paraId="25893420" w14:textId="77777777" w:rsidR="00AA391F" w:rsidRDefault="00AA391F">
            <w:pPr>
              <w:jc w:val="both"/>
              <w:rPr>
                <w:rFonts w:ascii="Times New Roman" w:eastAsia="Calibri" w:hAnsi="Times New Roman" w:cs="Times New Roman"/>
                <w:sz w:val="28"/>
                <w:szCs w:val="28"/>
              </w:rPr>
            </w:pPr>
            <w:r>
              <w:rPr>
                <w:rFonts w:ascii="Times New Roman" w:eastAsia="Calibri" w:hAnsi="Times New Roman" w:cs="Times New Roman"/>
                <w:sz w:val="28"/>
                <w:szCs w:val="28"/>
              </w:rPr>
              <w:t>Interactive environment for writing and executing Python code.</w:t>
            </w:r>
          </w:p>
        </w:tc>
      </w:tr>
      <w:tr w:rsidR="00AA391F" w14:paraId="1B78A6DF" w14:textId="77777777">
        <w:trPr>
          <w:trHeight w:val="423"/>
        </w:trPr>
        <w:tc>
          <w:tcPr>
            <w:tcW w:w="0" w:type="auto"/>
            <w:tcBorders>
              <w:top w:val="double" w:sz="6" w:space="0" w:color="000000" w:themeColor="text1"/>
              <w:left w:val="double" w:sz="6" w:space="0" w:color="000000" w:themeColor="text1"/>
              <w:bottom w:val="double" w:sz="6" w:space="0" w:color="000000" w:themeColor="text1"/>
              <w:right w:val="double" w:sz="6" w:space="0" w:color="000000" w:themeColor="text1"/>
            </w:tcBorders>
            <w:hideMark/>
          </w:tcPr>
          <w:p w14:paraId="1A0A669E" w14:textId="77777777" w:rsidR="00AA391F" w:rsidRDefault="00AA391F">
            <w:pPr>
              <w:jc w:val="center"/>
              <w:rPr>
                <w:rFonts w:ascii="Times New Roman" w:eastAsia="Calibri" w:hAnsi="Times New Roman" w:cs="Times New Roman"/>
                <w:sz w:val="28"/>
                <w:szCs w:val="28"/>
              </w:rPr>
            </w:pPr>
            <w:r>
              <w:rPr>
                <w:rFonts w:ascii="Times New Roman" w:eastAsia="Calibri" w:hAnsi="Times New Roman" w:cs="Times New Roman"/>
                <w:b/>
                <w:bCs/>
                <w:sz w:val="28"/>
                <w:szCs w:val="28"/>
              </w:rPr>
              <w:t>Pandas</w:t>
            </w:r>
          </w:p>
        </w:tc>
        <w:tc>
          <w:tcPr>
            <w:tcW w:w="0" w:type="auto"/>
            <w:tcBorders>
              <w:top w:val="double" w:sz="6" w:space="0" w:color="000000" w:themeColor="text1"/>
              <w:left w:val="double" w:sz="6" w:space="0" w:color="000000" w:themeColor="text1"/>
              <w:bottom w:val="double" w:sz="6" w:space="0" w:color="000000" w:themeColor="text1"/>
              <w:right w:val="double" w:sz="6" w:space="0" w:color="000000" w:themeColor="text1"/>
            </w:tcBorders>
            <w:hideMark/>
          </w:tcPr>
          <w:p w14:paraId="1C0F8BF3" w14:textId="77777777" w:rsidR="00AA391F" w:rsidRDefault="00AA391F">
            <w:pPr>
              <w:jc w:val="both"/>
              <w:rPr>
                <w:rFonts w:ascii="Times New Roman" w:eastAsia="Calibri" w:hAnsi="Times New Roman" w:cs="Times New Roman"/>
                <w:sz w:val="28"/>
                <w:szCs w:val="28"/>
              </w:rPr>
            </w:pPr>
            <w:r>
              <w:rPr>
                <w:rFonts w:ascii="Times New Roman" w:eastAsia="Calibri" w:hAnsi="Times New Roman" w:cs="Times New Roman"/>
                <w:sz w:val="28"/>
                <w:szCs w:val="28"/>
              </w:rPr>
              <w:t>Python library for data manipulation (loading CSV, cleaning, grouping).</w:t>
            </w:r>
          </w:p>
        </w:tc>
      </w:tr>
      <w:tr w:rsidR="00AA391F" w14:paraId="16505EBF" w14:textId="77777777">
        <w:trPr>
          <w:trHeight w:val="403"/>
        </w:trPr>
        <w:tc>
          <w:tcPr>
            <w:tcW w:w="0" w:type="auto"/>
            <w:tcBorders>
              <w:top w:val="double" w:sz="6" w:space="0" w:color="000000" w:themeColor="text1"/>
              <w:left w:val="double" w:sz="6" w:space="0" w:color="000000" w:themeColor="text1"/>
              <w:bottom w:val="double" w:sz="6" w:space="0" w:color="000000" w:themeColor="text1"/>
              <w:right w:val="double" w:sz="6" w:space="0" w:color="000000" w:themeColor="text1"/>
            </w:tcBorders>
            <w:hideMark/>
          </w:tcPr>
          <w:p w14:paraId="7EA67853" w14:textId="77777777" w:rsidR="00AA391F" w:rsidRDefault="00AA391F">
            <w:pPr>
              <w:jc w:val="center"/>
              <w:rPr>
                <w:rFonts w:ascii="Times New Roman" w:eastAsia="Calibri" w:hAnsi="Times New Roman" w:cs="Times New Roman"/>
                <w:sz w:val="28"/>
                <w:szCs w:val="28"/>
              </w:rPr>
            </w:pPr>
            <w:r>
              <w:rPr>
                <w:rFonts w:ascii="Times New Roman" w:eastAsia="Calibri" w:hAnsi="Times New Roman" w:cs="Times New Roman"/>
                <w:b/>
                <w:bCs/>
                <w:sz w:val="28"/>
                <w:szCs w:val="28"/>
              </w:rPr>
              <w:t>NumPy</w:t>
            </w:r>
          </w:p>
        </w:tc>
        <w:tc>
          <w:tcPr>
            <w:tcW w:w="0" w:type="auto"/>
            <w:tcBorders>
              <w:top w:val="double" w:sz="6" w:space="0" w:color="000000" w:themeColor="text1"/>
              <w:left w:val="double" w:sz="6" w:space="0" w:color="000000" w:themeColor="text1"/>
              <w:bottom w:val="double" w:sz="6" w:space="0" w:color="000000" w:themeColor="text1"/>
              <w:right w:val="double" w:sz="6" w:space="0" w:color="000000" w:themeColor="text1"/>
            </w:tcBorders>
            <w:hideMark/>
          </w:tcPr>
          <w:p w14:paraId="5362F4A6" w14:textId="77777777" w:rsidR="00AA391F" w:rsidRDefault="00AA391F">
            <w:pPr>
              <w:jc w:val="both"/>
              <w:rPr>
                <w:rFonts w:ascii="Times New Roman" w:eastAsia="Calibri" w:hAnsi="Times New Roman" w:cs="Times New Roman"/>
                <w:sz w:val="28"/>
                <w:szCs w:val="28"/>
              </w:rPr>
            </w:pPr>
            <w:r>
              <w:rPr>
                <w:rFonts w:ascii="Times New Roman" w:eastAsia="Calibri" w:hAnsi="Times New Roman" w:cs="Times New Roman"/>
                <w:sz w:val="28"/>
                <w:szCs w:val="28"/>
              </w:rPr>
              <w:t>Numerical computing (used by Pandas internally, e.g. for array operations).</w:t>
            </w:r>
          </w:p>
        </w:tc>
      </w:tr>
      <w:tr w:rsidR="00AA391F" w14:paraId="7E2D7BF1" w14:textId="77777777">
        <w:trPr>
          <w:trHeight w:val="423"/>
        </w:trPr>
        <w:tc>
          <w:tcPr>
            <w:tcW w:w="0" w:type="auto"/>
            <w:tcBorders>
              <w:top w:val="double" w:sz="6" w:space="0" w:color="000000" w:themeColor="text1"/>
              <w:left w:val="double" w:sz="6" w:space="0" w:color="000000" w:themeColor="text1"/>
              <w:bottom w:val="double" w:sz="6" w:space="0" w:color="000000" w:themeColor="text1"/>
              <w:right w:val="double" w:sz="6" w:space="0" w:color="000000" w:themeColor="text1"/>
            </w:tcBorders>
            <w:hideMark/>
          </w:tcPr>
          <w:p w14:paraId="244F8215" w14:textId="77777777" w:rsidR="00AA391F" w:rsidRDefault="00AA391F">
            <w:pPr>
              <w:jc w:val="center"/>
              <w:rPr>
                <w:rFonts w:ascii="Times New Roman" w:eastAsia="Calibri" w:hAnsi="Times New Roman" w:cs="Times New Roman"/>
                <w:sz w:val="28"/>
                <w:szCs w:val="28"/>
              </w:rPr>
            </w:pPr>
            <w:r>
              <w:rPr>
                <w:rFonts w:ascii="Times New Roman" w:eastAsia="Calibri" w:hAnsi="Times New Roman" w:cs="Times New Roman"/>
                <w:b/>
                <w:bCs/>
                <w:sz w:val="28"/>
                <w:szCs w:val="28"/>
              </w:rPr>
              <w:t>Matplotlib</w:t>
            </w:r>
          </w:p>
        </w:tc>
        <w:tc>
          <w:tcPr>
            <w:tcW w:w="0" w:type="auto"/>
            <w:tcBorders>
              <w:top w:val="double" w:sz="6" w:space="0" w:color="000000" w:themeColor="text1"/>
              <w:left w:val="double" w:sz="6" w:space="0" w:color="000000" w:themeColor="text1"/>
              <w:bottom w:val="double" w:sz="6" w:space="0" w:color="000000" w:themeColor="text1"/>
              <w:right w:val="double" w:sz="6" w:space="0" w:color="000000" w:themeColor="text1"/>
            </w:tcBorders>
            <w:hideMark/>
          </w:tcPr>
          <w:p w14:paraId="193E180D" w14:textId="77777777" w:rsidR="00AA391F" w:rsidRDefault="00AA391F">
            <w:pPr>
              <w:jc w:val="both"/>
              <w:rPr>
                <w:rFonts w:ascii="Times New Roman" w:eastAsia="Calibri" w:hAnsi="Times New Roman" w:cs="Times New Roman"/>
                <w:sz w:val="28"/>
                <w:szCs w:val="28"/>
              </w:rPr>
            </w:pPr>
            <w:r>
              <w:rPr>
                <w:rFonts w:ascii="Times New Roman" w:eastAsia="Calibri" w:hAnsi="Times New Roman" w:cs="Times New Roman"/>
                <w:sz w:val="28"/>
                <w:szCs w:val="28"/>
              </w:rPr>
              <w:t>Plotting library (underlies Seaborn) for creating charts.</w:t>
            </w:r>
          </w:p>
        </w:tc>
      </w:tr>
      <w:tr w:rsidR="00AA391F" w14:paraId="640C2AF7" w14:textId="77777777">
        <w:trPr>
          <w:trHeight w:val="403"/>
        </w:trPr>
        <w:tc>
          <w:tcPr>
            <w:tcW w:w="0" w:type="auto"/>
            <w:tcBorders>
              <w:top w:val="double" w:sz="6" w:space="0" w:color="000000" w:themeColor="text1"/>
              <w:left w:val="double" w:sz="6" w:space="0" w:color="000000" w:themeColor="text1"/>
              <w:bottom w:val="double" w:sz="6" w:space="0" w:color="000000" w:themeColor="text1"/>
              <w:right w:val="double" w:sz="6" w:space="0" w:color="000000" w:themeColor="text1"/>
            </w:tcBorders>
            <w:hideMark/>
          </w:tcPr>
          <w:p w14:paraId="31F8C8DC" w14:textId="77777777" w:rsidR="00AA391F" w:rsidRDefault="00AA391F">
            <w:pPr>
              <w:jc w:val="center"/>
              <w:rPr>
                <w:rFonts w:ascii="Times New Roman" w:eastAsia="Calibri" w:hAnsi="Times New Roman" w:cs="Times New Roman"/>
                <w:sz w:val="28"/>
                <w:szCs w:val="28"/>
              </w:rPr>
            </w:pPr>
            <w:r>
              <w:rPr>
                <w:rFonts w:ascii="Times New Roman" w:eastAsia="Calibri" w:hAnsi="Times New Roman" w:cs="Times New Roman"/>
                <w:b/>
                <w:bCs/>
                <w:sz w:val="28"/>
                <w:szCs w:val="28"/>
              </w:rPr>
              <w:t>Seaborn</w:t>
            </w:r>
          </w:p>
        </w:tc>
        <w:tc>
          <w:tcPr>
            <w:tcW w:w="0" w:type="auto"/>
            <w:tcBorders>
              <w:top w:val="double" w:sz="6" w:space="0" w:color="000000" w:themeColor="text1"/>
              <w:left w:val="double" w:sz="6" w:space="0" w:color="000000" w:themeColor="text1"/>
              <w:bottom w:val="double" w:sz="6" w:space="0" w:color="000000" w:themeColor="text1"/>
              <w:right w:val="double" w:sz="6" w:space="0" w:color="000000" w:themeColor="text1"/>
            </w:tcBorders>
            <w:hideMark/>
          </w:tcPr>
          <w:p w14:paraId="303E6096" w14:textId="77777777" w:rsidR="00AA391F" w:rsidRDefault="00AA391F">
            <w:pPr>
              <w:jc w:val="both"/>
              <w:rPr>
                <w:rFonts w:ascii="Times New Roman" w:eastAsia="Calibri" w:hAnsi="Times New Roman" w:cs="Times New Roman"/>
                <w:sz w:val="28"/>
                <w:szCs w:val="28"/>
              </w:rPr>
            </w:pPr>
            <w:r>
              <w:rPr>
                <w:rFonts w:ascii="Times New Roman" w:eastAsia="Calibri" w:hAnsi="Times New Roman" w:cs="Times New Roman"/>
                <w:sz w:val="28"/>
                <w:szCs w:val="28"/>
              </w:rPr>
              <w:t>High-level statistical data visualization library (for bar charts, line plots, etc.).</w:t>
            </w:r>
          </w:p>
        </w:tc>
      </w:tr>
    </w:tbl>
    <w:p w14:paraId="73EF43FD" w14:textId="77777777" w:rsidR="00AA391F" w:rsidRDefault="00AA391F" w:rsidP="00671BB2">
      <w:pPr>
        <w:pStyle w:val="ListParagraph"/>
        <w:ind w:left="720"/>
        <w:rPr>
          <w:rFonts w:ascii="Times New Roman" w:eastAsia="Calibri" w:hAnsi="Times New Roman" w:cs="Times New Roman"/>
          <w:color w:val="383838"/>
          <w:sz w:val="24"/>
          <w:szCs w:val="24"/>
        </w:rPr>
      </w:pPr>
    </w:p>
    <w:p w14:paraId="505FAACB" w14:textId="77777777" w:rsidR="00671BB2" w:rsidRDefault="00671BB2" w:rsidP="00671BB2">
      <w:pPr>
        <w:pStyle w:val="ListParagraph"/>
        <w:ind w:left="720"/>
        <w:rPr>
          <w:rFonts w:ascii="Times New Roman" w:eastAsia="Calibri" w:hAnsi="Times New Roman" w:cs="Times New Roman"/>
          <w:color w:val="383838"/>
          <w:sz w:val="24"/>
          <w:szCs w:val="24"/>
        </w:rPr>
      </w:pPr>
    </w:p>
    <w:p w14:paraId="79B78024" w14:textId="77777777" w:rsidR="00671BB2" w:rsidRPr="00AA391F" w:rsidRDefault="00671BB2" w:rsidP="00671BB2">
      <w:pPr>
        <w:pStyle w:val="ListParagraph"/>
        <w:ind w:left="720"/>
        <w:rPr>
          <w:rFonts w:ascii="Times New Roman" w:eastAsia="Calibri" w:hAnsi="Times New Roman" w:cs="Times New Roman"/>
          <w:color w:val="383838"/>
          <w:sz w:val="24"/>
          <w:szCs w:val="24"/>
        </w:rPr>
      </w:pPr>
    </w:p>
    <w:p w14:paraId="03F32656" w14:textId="143428B8" w:rsidR="00061609" w:rsidRPr="000E37A2" w:rsidRDefault="00061609" w:rsidP="00AA391F">
      <w:pPr>
        <w:tabs>
          <w:tab w:val="left" w:pos="1674"/>
        </w:tabs>
        <w:rPr>
          <w:rFonts w:ascii="Times New Roman" w:eastAsia="Calibri" w:hAnsi="Times New Roman" w:cs="Times New Roman"/>
          <w:b/>
          <w:bCs/>
          <w:color w:val="1F4E79" w:themeColor="accent1" w:themeShade="80"/>
          <w:sz w:val="36"/>
          <w:szCs w:val="36"/>
        </w:rPr>
      </w:pPr>
      <w:r w:rsidRPr="00AA391F">
        <w:rPr>
          <w:rFonts w:ascii="Times New Roman" w:eastAsia="Calibri" w:hAnsi="Times New Roman" w:cs="Times New Roman"/>
          <w:color w:val="000000"/>
          <w:sz w:val="24"/>
          <w:szCs w:val="24"/>
        </w:rPr>
        <w:br w:type="page"/>
      </w:r>
      <w:r w:rsidR="0077557C" w:rsidRPr="0077557C">
        <w:rPr>
          <w:rFonts w:ascii="Segoe UI Emoji" w:hAnsi="Segoe UI Emoji" w:cs="Segoe UI Emoji"/>
          <w:sz w:val="48"/>
          <w:szCs w:val="48"/>
        </w:rPr>
        <w:lastRenderedPageBreak/>
        <w:t>🧬</w:t>
      </w:r>
      <w:r w:rsidRPr="009001D0">
        <w:rPr>
          <w:rFonts w:ascii="Times New Roman" w:eastAsia="Calibri" w:hAnsi="Times New Roman" w:cs="Times New Roman"/>
          <w:b/>
          <w:bCs/>
          <w:sz w:val="48"/>
          <w:szCs w:val="48"/>
        </w:rPr>
        <w:t>Dataset Overview</w:t>
      </w:r>
    </w:p>
    <w:p w14:paraId="22125536" w14:textId="77777777" w:rsidR="00061609" w:rsidRPr="000E37A2" w:rsidRDefault="00061609" w:rsidP="00061609">
      <w:pPr>
        <w:tabs>
          <w:tab w:val="left" w:pos="1674"/>
        </w:tabs>
        <w:rPr>
          <w:rFonts w:ascii="Times New Roman" w:eastAsia="Calibri" w:hAnsi="Times New Roman" w:cs="Times New Roman"/>
          <w:color w:val="1F4E79" w:themeColor="accent1" w:themeShade="80"/>
          <w:sz w:val="24"/>
          <w:szCs w:val="24"/>
          <w:lang w:val="en-IN"/>
        </w:rPr>
      </w:pPr>
    </w:p>
    <w:p w14:paraId="345BB349" w14:textId="77777777" w:rsidR="00061609" w:rsidRPr="000E37A2" w:rsidRDefault="00061609" w:rsidP="00061609">
      <w:pPr>
        <w:tabs>
          <w:tab w:val="left" w:pos="1674"/>
        </w:tabs>
        <w:rPr>
          <w:rFonts w:ascii="Times New Roman" w:eastAsia="Calibri" w:hAnsi="Times New Roman" w:cs="Times New Roman"/>
          <w:b/>
          <w:bCs/>
          <w:color w:val="1F4E79" w:themeColor="accent1" w:themeShade="80"/>
          <w:sz w:val="32"/>
          <w:szCs w:val="32"/>
          <w:lang w:val="en-IN"/>
        </w:rPr>
      </w:pPr>
      <w:r w:rsidRPr="000E37A2">
        <w:rPr>
          <w:rFonts w:ascii="Times New Roman" w:eastAsia="Calibri" w:hAnsi="Times New Roman" w:cs="Times New Roman"/>
          <w:b/>
          <w:bCs/>
          <w:color w:val="1F4E79" w:themeColor="accent1" w:themeShade="80"/>
          <w:sz w:val="32"/>
          <w:szCs w:val="32"/>
          <w:lang w:val="en-IN"/>
        </w:rPr>
        <w:t>Dataset Description</w:t>
      </w:r>
    </w:p>
    <w:p w14:paraId="69E21652" w14:textId="77777777" w:rsidR="00061609" w:rsidRPr="00497FFD" w:rsidRDefault="00061609" w:rsidP="00061609">
      <w:pPr>
        <w:tabs>
          <w:tab w:val="left" w:pos="1674"/>
        </w:tabs>
        <w:rPr>
          <w:rFonts w:ascii="Times New Roman" w:eastAsia="Calibri" w:hAnsi="Times New Roman" w:cs="Times New Roman"/>
          <w:color w:val="000000"/>
          <w:sz w:val="32"/>
          <w:szCs w:val="32"/>
          <w:lang w:val="en-IN"/>
        </w:rPr>
      </w:pPr>
    </w:p>
    <w:p w14:paraId="3CF9D9FA" w14:textId="77777777" w:rsidR="00061609" w:rsidRPr="00497FFD" w:rsidRDefault="00061609" w:rsidP="00061609">
      <w:pPr>
        <w:tabs>
          <w:tab w:val="left" w:pos="1674"/>
        </w:tabs>
        <w:rPr>
          <w:rFonts w:ascii="Times New Roman" w:eastAsia="Calibri" w:hAnsi="Times New Roman" w:cs="Times New Roman"/>
          <w:color w:val="000000"/>
          <w:sz w:val="24"/>
          <w:szCs w:val="24"/>
          <w:lang w:val="en-IN"/>
        </w:rPr>
      </w:pPr>
      <w:r w:rsidRPr="00497FFD">
        <w:rPr>
          <w:rFonts w:ascii="Times New Roman" w:eastAsia="Calibri" w:hAnsi="Times New Roman" w:cs="Times New Roman"/>
          <w:color w:val="000000"/>
          <w:sz w:val="24"/>
          <w:szCs w:val="24"/>
          <w:lang w:val="en-IN"/>
        </w:rPr>
        <w:t>The Lung Cancer Survey Dataset is a publicly available dataset sourced from Kaggle. It contains survey records from 309 patients, each labeled with a binary lung cancer diagnosis. The dataset has 16 columns — 15 input features and 1 target variable — and contains no missing values.</w:t>
      </w:r>
    </w:p>
    <w:p w14:paraId="582C1938" w14:textId="77777777" w:rsidR="00061609" w:rsidRPr="00497FFD" w:rsidRDefault="00061609" w:rsidP="00061609">
      <w:pPr>
        <w:tabs>
          <w:tab w:val="left" w:pos="1674"/>
        </w:tabs>
        <w:rPr>
          <w:rFonts w:ascii="Times New Roman" w:eastAsia="Calibri" w:hAnsi="Times New Roman" w:cs="Times New Roman"/>
          <w:color w:val="000000"/>
          <w:sz w:val="24"/>
          <w:szCs w:val="24"/>
          <w:lang w:val="en-IN"/>
        </w:rPr>
      </w:pPr>
    </w:p>
    <w:tbl>
      <w:tblPr>
        <w:tblW w:w="8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9"/>
        <w:gridCol w:w="5639"/>
      </w:tblGrid>
      <w:tr w:rsidR="00061609" w:rsidRPr="00497FFD" w14:paraId="5F44FE3D" w14:textId="77777777" w:rsidTr="0077557C">
        <w:trPr>
          <w:trHeight w:val="268"/>
        </w:trPr>
        <w:tc>
          <w:tcPr>
            <w:tcW w:w="2999" w:type="dxa"/>
            <w:tcBorders>
              <w:top w:val="single" w:sz="4" w:space="0" w:color="AAAAAA"/>
              <w:left w:val="single" w:sz="4" w:space="0" w:color="AAAAAA"/>
              <w:bottom w:val="single" w:sz="4" w:space="0" w:color="AAAAAA"/>
              <w:right w:val="single" w:sz="4" w:space="0" w:color="AAAAAA"/>
            </w:tcBorders>
            <w:shd w:val="clear" w:color="auto" w:fill="1F4E79" w:themeFill="accent1" w:themeFillShade="80"/>
            <w:tcMar>
              <w:top w:w="80" w:type="dxa"/>
              <w:left w:w="120" w:type="dxa"/>
              <w:bottom w:w="80" w:type="dxa"/>
              <w:right w:w="120" w:type="dxa"/>
            </w:tcMar>
            <w:hideMark/>
          </w:tcPr>
          <w:p w14:paraId="2ED06B89" w14:textId="09DCAA3A" w:rsidR="00061609" w:rsidRPr="00497FFD" w:rsidRDefault="00061609" w:rsidP="0077557C">
            <w:pPr>
              <w:tabs>
                <w:tab w:val="right" w:pos="2759"/>
              </w:tabs>
              <w:rPr>
                <w:rFonts w:ascii="Times New Roman" w:eastAsia="Calibri" w:hAnsi="Times New Roman" w:cs="Times New Roman"/>
                <w:color w:val="000000"/>
                <w:sz w:val="24"/>
                <w:szCs w:val="24"/>
                <w:lang w:val="en-IN"/>
              </w:rPr>
            </w:pPr>
            <w:r w:rsidRPr="00497FFD">
              <w:rPr>
                <w:rFonts w:ascii="Times New Roman" w:eastAsia="Calibri" w:hAnsi="Times New Roman" w:cs="Times New Roman"/>
                <w:color w:val="FFFFFF" w:themeColor="background1"/>
                <w:sz w:val="24"/>
                <w:szCs w:val="24"/>
                <w:lang w:val="en-IN"/>
              </w:rPr>
              <w:t>Property</w:t>
            </w:r>
            <w:r w:rsidR="0077557C">
              <w:rPr>
                <w:rFonts w:ascii="Times New Roman" w:eastAsia="Calibri" w:hAnsi="Times New Roman" w:cs="Times New Roman"/>
                <w:color w:val="FFFFFF" w:themeColor="background1"/>
                <w:sz w:val="24"/>
                <w:szCs w:val="24"/>
                <w:lang w:val="en-IN"/>
              </w:rPr>
              <w:tab/>
            </w:r>
          </w:p>
        </w:tc>
        <w:tc>
          <w:tcPr>
            <w:tcW w:w="5639" w:type="dxa"/>
            <w:tcBorders>
              <w:top w:val="single" w:sz="4" w:space="0" w:color="AAAAAA"/>
              <w:left w:val="single" w:sz="4" w:space="0" w:color="AAAAAA"/>
              <w:bottom w:val="single" w:sz="4" w:space="0" w:color="AAAAAA"/>
              <w:right w:val="single" w:sz="4" w:space="0" w:color="AAAAAA"/>
            </w:tcBorders>
            <w:shd w:val="clear" w:color="auto" w:fill="1F4E79" w:themeFill="accent1" w:themeFillShade="80"/>
            <w:tcMar>
              <w:top w:w="80" w:type="dxa"/>
              <w:left w:w="120" w:type="dxa"/>
              <w:bottom w:w="80" w:type="dxa"/>
              <w:right w:w="120" w:type="dxa"/>
            </w:tcMar>
            <w:hideMark/>
          </w:tcPr>
          <w:p w14:paraId="0CBA39B8" w14:textId="131AEB6E" w:rsidR="00061609" w:rsidRPr="00497FFD" w:rsidRDefault="00061609" w:rsidP="0077557C">
            <w:pPr>
              <w:tabs>
                <w:tab w:val="left" w:pos="4307"/>
              </w:tabs>
              <w:rPr>
                <w:rFonts w:ascii="Times New Roman" w:eastAsia="Calibri" w:hAnsi="Times New Roman" w:cs="Times New Roman"/>
                <w:color w:val="000000"/>
                <w:sz w:val="24"/>
                <w:szCs w:val="24"/>
                <w:lang w:val="en-IN"/>
              </w:rPr>
            </w:pPr>
            <w:r w:rsidRPr="00497FFD">
              <w:rPr>
                <w:rFonts w:ascii="Times New Roman" w:eastAsia="Calibri" w:hAnsi="Times New Roman" w:cs="Times New Roman"/>
                <w:color w:val="FFFFFF" w:themeColor="background1"/>
                <w:sz w:val="24"/>
                <w:szCs w:val="24"/>
                <w:lang w:val="en-IN"/>
              </w:rPr>
              <w:t>Value</w:t>
            </w:r>
            <w:r w:rsidR="0077557C">
              <w:rPr>
                <w:rFonts w:ascii="Times New Roman" w:eastAsia="Calibri" w:hAnsi="Times New Roman" w:cs="Times New Roman"/>
                <w:color w:val="FFFFFF" w:themeColor="background1"/>
                <w:sz w:val="24"/>
                <w:szCs w:val="24"/>
                <w:lang w:val="en-IN"/>
              </w:rPr>
              <w:tab/>
            </w:r>
          </w:p>
        </w:tc>
      </w:tr>
      <w:tr w:rsidR="00061609" w:rsidRPr="00497FFD" w14:paraId="14146C1D" w14:textId="77777777" w:rsidTr="004729DB">
        <w:trPr>
          <w:trHeight w:val="268"/>
        </w:trPr>
        <w:tc>
          <w:tcPr>
            <w:tcW w:w="299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74DA656A" w14:textId="77777777" w:rsidR="00061609" w:rsidRPr="00497FFD" w:rsidRDefault="00061609" w:rsidP="00061609">
            <w:pPr>
              <w:tabs>
                <w:tab w:val="left" w:pos="1674"/>
              </w:tabs>
              <w:rPr>
                <w:rFonts w:ascii="Times New Roman" w:eastAsia="Calibri" w:hAnsi="Times New Roman" w:cs="Times New Roman"/>
                <w:color w:val="000000"/>
                <w:sz w:val="24"/>
                <w:szCs w:val="24"/>
                <w:lang w:val="en-IN"/>
              </w:rPr>
            </w:pPr>
            <w:r w:rsidRPr="00497FFD">
              <w:rPr>
                <w:rFonts w:ascii="Times New Roman" w:eastAsia="Calibri" w:hAnsi="Times New Roman" w:cs="Times New Roman"/>
                <w:color w:val="000000"/>
                <w:sz w:val="24"/>
                <w:szCs w:val="24"/>
                <w:lang w:val="en-IN"/>
              </w:rPr>
              <w:t>Source</w:t>
            </w:r>
          </w:p>
        </w:tc>
        <w:tc>
          <w:tcPr>
            <w:tcW w:w="563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79718BFD" w14:textId="77777777" w:rsidR="00061609" w:rsidRPr="00497FFD" w:rsidRDefault="00061609" w:rsidP="00061609">
            <w:pPr>
              <w:tabs>
                <w:tab w:val="left" w:pos="1674"/>
              </w:tabs>
              <w:rPr>
                <w:rFonts w:ascii="Times New Roman" w:eastAsia="Calibri" w:hAnsi="Times New Roman" w:cs="Times New Roman"/>
                <w:color w:val="000000"/>
                <w:sz w:val="24"/>
                <w:szCs w:val="24"/>
                <w:lang w:val="en-IN"/>
              </w:rPr>
            </w:pPr>
            <w:r w:rsidRPr="00497FFD">
              <w:rPr>
                <w:rFonts w:ascii="Times New Roman" w:eastAsia="Calibri" w:hAnsi="Times New Roman" w:cs="Times New Roman"/>
                <w:color w:val="000000"/>
                <w:sz w:val="24"/>
                <w:szCs w:val="24"/>
                <w:lang w:val="en-IN"/>
              </w:rPr>
              <w:t>Kaggle — Lung Cancer Survey Dataset</w:t>
            </w:r>
          </w:p>
        </w:tc>
      </w:tr>
      <w:tr w:rsidR="00061609" w:rsidRPr="00497FFD" w14:paraId="1DCBE352" w14:textId="77777777" w:rsidTr="004729DB">
        <w:trPr>
          <w:trHeight w:val="268"/>
        </w:trPr>
        <w:tc>
          <w:tcPr>
            <w:tcW w:w="29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E844A1B" w14:textId="77777777" w:rsidR="00061609" w:rsidRPr="00497FFD" w:rsidRDefault="00061609" w:rsidP="00061609">
            <w:pPr>
              <w:tabs>
                <w:tab w:val="left" w:pos="1674"/>
              </w:tabs>
              <w:rPr>
                <w:rFonts w:ascii="Times New Roman" w:eastAsia="Calibri" w:hAnsi="Times New Roman" w:cs="Times New Roman"/>
                <w:color w:val="000000"/>
                <w:sz w:val="24"/>
                <w:szCs w:val="24"/>
                <w:lang w:val="en-IN"/>
              </w:rPr>
            </w:pPr>
            <w:r w:rsidRPr="00497FFD">
              <w:rPr>
                <w:rFonts w:ascii="Times New Roman" w:eastAsia="Calibri" w:hAnsi="Times New Roman" w:cs="Times New Roman"/>
                <w:color w:val="000000"/>
                <w:sz w:val="24"/>
                <w:szCs w:val="24"/>
                <w:lang w:val="en-IN"/>
              </w:rPr>
              <w:t>Total Records</w:t>
            </w:r>
          </w:p>
        </w:tc>
        <w:tc>
          <w:tcPr>
            <w:tcW w:w="563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41BE924" w14:textId="77777777" w:rsidR="00061609" w:rsidRPr="00497FFD" w:rsidRDefault="00061609" w:rsidP="00061609">
            <w:pPr>
              <w:tabs>
                <w:tab w:val="left" w:pos="1674"/>
              </w:tabs>
              <w:rPr>
                <w:rFonts w:ascii="Times New Roman" w:eastAsia="Calibri" w:hAnsi="Times New Roman" w:cs="Times New Roman"/>
                <w:color w:val="000000"/>
                <w:sz w:val="24"/>
                <w:szCs w:val="24"/>
                <w:lang w:val="en-IN"/>
              </w:rPr>
            </w:pPr>
            <w:r w:rsidRPr="00497FFD">
              <w:rPr>
                <w:rFonts w:ascii="Times New Roman" w:eastAsia="Calibri" w:hAnsi="Times New Roman" w:cs="Times New Roman"/>
                <w:color w:val="000000"/>
                <w:sz w:val="24"/>
                <w:szCs w:val="24"/>
                <w:lang w:val="en-IN"/>
              </w:rPr>
              <w:t>309 patient records</w:t>
            </w:r>
          </w:p>
        </w:tc>
      </w:tr>
      <w:tr w:rsidR="00061609" w:rsidRPr="00497FFD" w14:paraId="7986C591" w14:textId="77777777" w:rsidTr="004729DB">
        <w:trPr>
          <w:trHeight w:val="268"/>
        </w:trPr>
        <w:tc>
          <w:tcPr>
            <w:tcW w:w="299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31DC8114" w14:textId="77777777" w:rsidR="00061609" w:rsidRPr="00497FFD" w:rsidRDefault="00061609" w:rsidP="00061609">
            <w:pPr>
              <w:tabs>
                <w:tab w:val="left" w:pos="1674"/>
              </w:tabs>
              <w:rPr>
                <w:rFonts w:ascii="Times New Roman" w:eastAsia="Calibri" w:hAnsi="Times New Roman" w:cs="Times New Roman"/>
                <w:color w:val="000000"/>
                <w:sz w:val="24"/>
                <w:szCs w:val="24"/>
                <w:lang w:val="en-IN"/>
              </w:rPr>
            </w:pPr>
            <w:r w:rsidRPr="00497FFD">
              <w:rPr>
                <w:rFonts w:ascii="Times New Roman" w:eastAsia="Calibri" w:hAnsi="Times New Roman" w:cs="Times New Roman"/>
                <w:color w:val="000000"/>
                <w:sz w:val="24"/>
                <w:szCs w:val="24"/>
                <w:lang w:val="en-IN"/>
              </w:rPr>
              <w:t>Total Features</w:t>
            </w:r>
          </w:p>
        </w:tc>
        <w:tc>
          <w:tcPr>
            <w:tcW w:w="563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7350B042" w14:textId="77777777" w:rsidR="00061609" w:rsidRPr="00497FFD" w:rsidRDefault="00061609" w:rsidP="00061609">
            <w:pPr>
              <w:tabs>
                <w:tab w:val="left" w:pos="1674"/>
              </w:tabs>
              <w:rPr>
                <w:rFonts w:ascii="Times New Roman" w:eastAsia="Calibri" w:hAnsi="Times New Roman" w:cs="Times New Roman"/>
                <w:color w:val="000000"/>
                <w:sz w:val="24"/>
                <w:szCs w:val="24"/>
                <w:lang w:val="en-IN"/>
              </w:rPr>
            </w:pPr>
            <w:r w:rsidRPr="00497FFD">
              <w:rPr>
                <w:rFonts w:ascii="Times New Roman" w:eastAsia="Calibri" w:hAnsi="Times New Roman" w:cs="Times New Roman"/>
                <w:color w:val="000000"/>
                <w:sz w:val="24"/>
                <w:szCs w:val="24"/>
                <w:lang w:val="en-IN"/>
              </w:rPr>
              <w:t>16 columns (15 predictors + 1 target)</w:t>
            </w:r>
          </w:p>
        </w:tc>
      </w:tr>
      <w:tr w:rsidR="00061609" w:rsidRPr="00497FFD" w14:paraId="125F18D5" w14:textId="77777777" w:rsidTr="004729DB">
        <w:trPr>
          <w:trHeight w:val="258"/>
        </w:trPr>
        <w:tc>
          <w:tcPr>
            <w:tcW w:w="29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256339A" w14:textId="77777777" w:rsidR="00061609" w:rsidRPr="00497FFD" w:rsidRDefault="00061609" w:rsidP="00061609">
            <w:pPr>
              <w:tabs>
                <w:tab w:val="left" w:pos="1674"/>
              </w:tabs>
              <w:rPr>
                <w:rFonts w:ascii="Times New Roman" w:eastAsia="Calibri" w:hAnsi="Times New Roman" w:cs="Times New Roman"/>
                <w:color w:val="000000"/>
                <w:sz w:val="24"/>
                <w:szCs w:val="24"/>
                <w:lang w:val="en-IN"/>
              </w:rPr>
            </w:pPr>
            <w:r w:rsidRPr="00497FFD">
              <w:rPr>
                <w:rFonts w:ascii="Times New Roman" w:eastAsia="Calibri" w:hAnsi="Times New Roman" w:cs="Times New Roman"/>
                <w:color w:val="000000"/>
                <w:sz w:val="24"/>
                <w:szCs w:val="24"/>
                <w:lang w:val="en-IN"/>
              </w:rPr>
              <w:t>Target Variable</w:t>
            </w:r>
          </w:p>
        </w:tc>
        <w:tc>
          <w:tcPr>
            <w:tcW w:w="563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0067264" w14:textId="77777777" w:rsidR="00061609" w:rsidRPr="00497FFD" w:rsidRDefault="00061609" w:rsidP="00061609">
            <w:pPr>
              <w:tabs>
                <w:tab w:val="left" w:pos="1674"/>
              </w:tabs>
              <w:rPr>
                <w:rFonts w:ascii="Times New Roman" w:eastAsia="Calibri" w:hAnsi="Times New Roman" w:cs="Times New Roman"/>
                <w:color w:val="000000"/>
                <w:sz w:val="24"/>
                <w:szCs w:val="24"/>
                <w:lang w:val="en-IN"/>
              </w:rPr>
            </w:pPr>
            <w:r w:rsidRPr="00497FFD">
              <w:rPr>
                <w:rFonts w:ascii="Times New Roman" w:eastAsia="Calibri" w:hAnsi="Times New Roman" w:cs="Times New Roman"/>
                <w:color w:val="000000"/>
                <w:sz w:val="24"/>
                <w:szCs w:val="24"/>
                <w:lang w:val="en-IN"/>
              </w:rPr>
              <w:t>LUNG_CANCER  (YES = 1,  NO = 0)</w:t>
            </w:r>
          </w:p>
        </w:tc>
      </w:tr>
      <w:tr w:rsidR="00061609" w:rsidRPr="00497FFD" w14:paraId="42277A66" w14:textId="77777777" w:rsidTr="004729DB">
        <w:trPr>
          <w:trHeight w:val="268"/>
        </w:trPr>
        <w:tc>
          <w:tcPr>
            <w:tcW w:w="299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65486730" w14:textId="77777777" w:rsidR="00061609" w:rsidRPr="00497FFD" w:rsidRDefault="00061609" w:rsidP="00061609">
            <w:pPr>
              <w:tabs>
                <w:tab w:val="left" w:pos="1674"/>
              </w:tabs>
              <w:rPr>
                <w:rFonts w:ascii="Times New Roman" w:eastAsia="Calibri" w:hAnsi="Times New Roman" w:cs="Times New Roman"/>
                <w:color w:val="000000"/>
                <w:sz w:val="24"/>
                <w:szCs w:val="24"/>
                <w:lang w:val="en-IN"/>
              </w:rPr>
            </w:pPr>
            <w:r w:rsidRPr="00497FFD">
              <w:rPr>
                <w:rFonts w:ascii="Times New Roman" w:eastAsia="Calibri" w:hAnsi="Times New Roman" w:cs="Times New Roman"/>
                <w:color w:val="000000"/>
                <w:sz w:val="24"/>
                <w:szCs w:val="24"/>
                <w:lang w:val="en-IN"/>
              </w:rPr>
              <w:t>Task Type</w:t>
            </w:r>
          </w:p>
        </w:tc>
        <w:tc>
          <w:tcPr>
            <w:tcW w:w="563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25AB92B2" w14:textId="77777777" w:rsidR="00061609" w:rsidRPr="00497FFD" w:rsidRDefault="00061609" w:rsidP="00061609">
            <w:pPr>
              <w:tabs>
                <w:tab w:val="left" w:pos="1674"/>
              </w:tabs>
              <w:rPr>
                <w:rFonts w:ascii="Times New Roman" w:eastAsia="Calibri" w:hAnsi="Times New Roman" w:cs="Times New Roman"/>
                <w:color w:val="000000"/>
                <w:sz w:val="24"/>
                <w:szCs w:val="24"/>
                <w:lang w:val="en-IN"/>
              </w:rPr>
            </w:pPr>
            <w:r w:rsidRPr="00497FFD">
              <w:rPr>
                <w:rFonts w:ascii="Times New Roman" w:eastAsia="Calibri" w:hAnsi="Times New Roman" w:cs="Times New Roman"/>
                <w:color w:val="000000"/>
                <w:sz w:val="24"/>
                <w:szCs w:val="24"/>
                <w:lang w:val="en-IN"/>
              </w:rPr>
              <w:t>Binary Classification</w:t>
            </w:r>
          </w:p>
        </w:tc>
      </w:tr>
      <w:tr w:rsidR="00061609" w:rsidRPr="00497FFD" w14:paraId="633A6A74" w14:textId="77777777" w:rsidTr="004729DB">
        <w:trPr>
          <w:trHeight w:val="528"/>
        </w:trPr>
        <w:tc>
          <w:tcPr>
            <w:tcW w:w="29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F8F7CAF" w14:textId="77777777" w:rsidR="00061609" w:rsidRPr="00497FFD" w:rsidRDefault="00061609" w:rsidP="00061609">
            <w:pPr>
              <w:tabs>
                <w:tab w:val="left" w:pos="1674"/>
              </w:tabs>
              <w:rPr>
                <w:rFonts w:ascii="Times New Roman" w:eastAsia="Calibri" w:hAnsi="Times New Roman" w:cs="Times New Roman"/>
                <w:color w:val="000000"/>
                <w:sz w:val="24"/>
                <w:szCs w:val="24"/>
                <w:lang w:val="en-IN"/>
              </w:rPr>
            </w:pPr>
            <w:r w:rsidRPr="00497FFD">
              <w:rPr>
                <w:rFonts w:ascii="Times New Roman" w:eastAsia="Calibri" w:hAnsi="Times New Roman" w:cs="Times New Roman"/>
                <w:color w:val="000000"/>
                <w:sz w:val="24"/>
                <w:szCs w:val="24"/>
                <w:lang w:val="en-IN"/>
              </w:rPr>
              <w:t>Class Distribution</w:t>
            </w:r>
          </w:p>
        </w:tc>
        <w:tc>
          <w:tcPr>
            <w:tcW w:w="563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EAF396A" w14:textId="77777777" w:rsidR="00061609" w:rsidRPr="00497FFD" w:rsidRDefault="00061609" w:rsidP="00061609">
            <w:pPr>
              <w:tabs>
                <w:tab w:val="left" w:pos="1674"/>
              </w:tabs>
              <w:rPr>
                <w:rFonts w:ascii="Times New Roman" w:eastAsia="Calibri" w:hAnsi="Times New Roman" w:cs="Times New Roman"/>
                <w:color w:val="000000"/>
                <w:sz w:val="24"/>
                <w:szCs w:val="24"/>
                <w:lang w:val="en-IN"/>
              </w:rPr>
            </w:pPr>
            <w:r w:rsidRPr="00497FFD">
              <w:rPr>
                <w:rFonts w:ascii="Times New Roman" w:eastAsia="Calibri" w:hAnsi="Times New Roman" w:cs="Times New Roman"/>
                <w:color w:val="000000"/>
                <w:sz w:val="24"/>
                <w:szCs w:val="24"/>
                <w:lang w:val="en-IN"/>
              </w:rPr>
              <w:t>YES: 270 patients (87.4%)   |   NO: 39 patients (12.6%)</w:t>
            </w:r>
          </w:p>
        </w:tc>
      </w:tr>
      <w:tr w:rsidR="00061609" w:rsidRPr="00497FFD" w14:paraId="57CD27AF" w14:textId="77777777" w:rsidTr="004729DB">
        <w:trPr>
          <w:trHeight w:val="98"/>
        </w:trPr>
        <w:tc>
          <w:tcPr>
            <w:tcW w:w="299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5312C0E7" w14:textId="77777777" w:rsidR="00061609" w:rsidRPr="00497FFD" w:rsidRDefault="00061609" w:rsidP="00061609">
            <w:pPr>
              <w:tabs>
                <w:tab w:val="left" w:pos="1674"/>
              </w:tabs>
              <w:rPr>
                <w:rFonts w:ascii="Times New Roman" w:eastAsia="Calibri" w:hAnsi="Times New Roman" w:cs="Times New Roman"/>
                <w:color w:val="000000"/>
                <w:sz w:val="24"/>
                <w:szCs w:val="24"/>
                <w:lang w:val="en-IN"/>
              </w:rPr>
            </w:pPr>
            <w:r w:rsidRPr="00497FFD">
              <w:rPr>
                <w:rFonts w:ascii="Times New Roman" w:eastAsia="Calibri" w:hAnsi="Times New Roman" w:cs="Times New Roman"/>
                <w:color w:val="000000"/>
                <w:sz w:val="24"/>
                <w:szCs w:val="24"/>
                <w:lang w:val="en-IN"/>
              </w:rPr>
              <w:t>Missing Values</w:t>
            </w:r>
          </w:p>
        </w:tc>
        <w:tc>
          <w:tcPr>
            <w:tcW w:w="563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117F32D1" w14:textId="77777777" w:rsidR="00061609" w:rsidRPr="00497FFD" w:rsidRDefault="00061609" w:rsidP="00061609">
            <w:pPr>
              <w:tabs>
                <w:tab w:val="left" w:pos="1674"/>
              </w:tabs>
              <w:rPr>
                <w:rFonts w:ascii="Times New Roman" w:eastAsia="Calibri" w:hAnsi="Times New Roman" w:cs="Times New Roman"/>
                <w:color w:val="000000"/>
                <w:sz w:val="24"/>
                <w:szCs w:val="24"/>
                <w:lang w:val="en-IN"/>
              </w:rPr>
            </w:pPr>
            <w:r w:rsidRPr="00497FFD">
              <w:rPr>
                <w:rFonts w:ascii="Times New Roman" w:eastAsia="Calibri" w:hAnsi="Times New Roman" w:cs="Times New Roman"/>
                <w:color w:val="000000"/>
                <w:sz w:val="24"/>
                <w:szCs w:val="24"/>
                <w:lang w:val="en-IN"/>
              </w:rPr>
              <w:t>None</w:t>
            </w:r>
          </w:p>
        </w:tc>
      </w:tr>
    </w:tbl>
    <w:p w14:paraId="74784168" w14:textId="77777777" w:rsidR="00061609" w:rsidRPr="000E37A2" w:rsidRDefault="00061609" w:rsidP="00061609">
      <w:pPr>
        <w:tabs>
          <w:tab w:val="left" w:pos="1674"/>
        </w:tabs>
        <w:rPr>
          <w:rFonts w:ascii="Times New Roman" w:eastAsia="Calibri" w:hAnsi="Times New Roman" w:cs="Times New Roman"/>
          <w:b/>
          <w:bCs/>
          <w:color w:val="000000"/>
          <w:sz w:val="32"/>
          <w:szCs w:val="32"/>
          <w:lang w:val="en-IN"/>
        </w:rPr>
      </w:pPr>
    </w:p>
    <w:p w14:paraId="44723502" w14:textId="77777777" w:rsidR="00061609" w:rsidRPr="000E37A2" w:rsidRDefault="00061609" w:rsidP="00061609">
      <w:pPr>
        <w:tabs>
          <w:tab w:val="left" w:pos="1674"/>
        </w:tabs>
        <w:rPr>
          <w:rFonts w:ascii="Times New Roman" w:eastAsia="Calibri" w:hAnsi="Times New Roman" w:cs="Times New Roman"/>
          <w:b/>
          <w:bCs/>
          <w:color w:val="1F4E79" w:themeColor="accent1" w:themeShade="80"/>
          <w:sz w:val="32"/>
          <w:szCs w:val="32"/>
          <w:lang w:val="en-IN"/>
        </w:rPr>
      </w:pPr>
      <w:r w:rsidRPr="000E37A2">
        <w:rPr>
          <w:rFonts w:ascii="Times New Roman" w:eastAsia="Calibri" w:hAnsi="Times New Roman" w:cs="Times New Roman"/>
          <w:b/>
          <w:bCs/>
          <w:color w:val="1F4E79" w:themeColor="accent1" w:themeShade="80"/>
          <w:sz w:val="32"/>
          <w:szCs w:val="32"/>
          <w:lang w:val="en-IN"/>
        </w:rPr>
        <w:t>Feature Description</w:t>
      </w:r>
    </w:p>
    <w:p w14:paraId="3AB3D616" w14:textId="77777777" w:rsidR="00061609" w:rsidRPr="00497FFD" w:rsidRDefault="00061609" w:rsidP="00061609">
      <w:pPr>
        <w:tabs>
          <w:tab w:val="left" w:pos="1674"/>
        </w:tabs>
        <w:rPr>
          <w:rFonts w:ascii="Times New Roman" w:eastAsia="Calibri" w:hAnsi="Times New Roman" w:cs="Times New Roman"/>
          <w:color w:val="000000"/>
          <w:sz w:val="36"/>
          <w:szCs w:val="36"/>
          <w:lang w:val="en-IN"/>
        </w:rPr>
      </w:pPr>
    </w:p>
    <w:p w14:paraId="7A998B85" w14:textId="63444DD0" w:rsidR="00061609" w:rsidRDefault="00061609" w:rsidP="00061609">
      <w:pPr>
        <w:tabs>
          <w:tab w:val="left" w:pos="1674"/>
        </w:tabs>
        <w:rPr>
          <w:rFonts w:ascii="Times New Roman" w:eastAsia="Calibri" w:hAnsi="Times New Roman" w:cs="Times New Roman"/>
          <w:color w:val="000000"/>
          <w:sz w:val="24"/>
          <w:szCs w:val="24"/>
          <w:lang w:val="en-IN"/>
        </w:rPr>
      </w:pPr>
      <w:r w:rsidRPr="00497FFD">
        <w:rPr>
          <w:rFonts w:ascii="Times New Roman" w:eastAsia="Calibri" w:hAnsi="Times New Roman" w:cs="Times New Roman"/>
          <w:color w:val="000000"/>
          <w:sz w:val="24"/>
          <w:szCs w:val="24"/>
          <w:lang w:val="en-IN"/>
        </w:rPr>
        <w:t>All features except AGE are binary-coded integers where 1 = No (absent) and 2 = Yes (present). AGE is a continuous numeric value in years. The table below describes all 16 columns.</w:t>
      </w:r>
    </w:p>
    <w:p w14:paraId="7D7D09A4" w14:textId="77777777" w:rsidR="00AA391F" w:rsidRPr="00497FFD" w:rsidRDefault="00AA391F" w:rsidP="00061609">
      <w:pPr>
        <w:tabs>
          <w:tab w:val="left" w:pos="1674"/>
        </w:tabs>
        <w:rPr>
          <w:rFonts w:ascii="Times New Roman" w:eastAsia="Calibri" w:hAnsi="Times New Roman" w:cs="Times New Roman"/>
          <w:color w:val="000000"/>
          <w:sz w:val="24"/>
          <w:szCs w:val="24"/>
          <w:lang w:val="en-IN"/>
        </w:rPr>
      </w:pPr>
    </w:p>
    <w:p w14:paraId="55E98937" w14:textId="77777777" w:rsidR="004729DB" w:rsidRPr="00497FFD" w:rsidRDefault="004729DB" w:rsidP="00061609">
      <w:pPr>
        <w:tabs>
          <w:tab w:val="left" w:pos="1674"/>
        </w:tabs>
        <w:rPr>
          <w:rFonts w:ascii="Times New Roman" w:eastAsia="Calibri" w:hAnsi="Times New Roman" w:cs="Times New Roman"/>
          <w:color w:val="000000"/>
          <w:sz w:val="24"/>
          <w:szCs w:val="24"/>
          <w:lang w:val="en-IN"/>
        </w:rPr>
      </w:pPr>
    </w:p>
    <w:tbl>
      <w:tblPr>
        <w:tblW w:w="8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5"/>
        <w:gridCol w:w="2352"/>
        <w:gridCol w:w="1409"/>
        <w:gridCol w:w="1301"/>
        <w:gridCol w:w="3432"/>
      </w:tblGrid>
      <w:tr w:rsidR="00061609" w:rsidRPr="00497FFD" w14:paraId="5522B8C1" w14:textId="77777777" w:rsidTr="0077557C">
        <w:trPr>
          <w:trHeight w:val="274"/>
        </w:trPr>
        <w:tc>
          <w:tcPr>
            <w:tcW w:w="505" w:type="dxa"/>
            <w:tcBorders>
              <w:top w:val="single" w:sz="4" w:space="0" w:color="AAAAAA"/>
              <w:left w:val="single" w:sz="4" w:space="0" w:color="AAAAAA"/>
              <w:bottom w:val="single" w:sz="4" w:space="0" w:color="AAAAAA"/>
              <w:right w:val="single" w:sz="4" w:space="0" w:color="AAAAAA"/>
            </w:tcBorders>
            <w:shd w:val="clear" w:color="auto" w:fill="1F4E79" w:themeFill="accent1" w:themeFillShade="80"/>
            <w:tcMar>
              <w:top w:w="80" w:type="dxa"/>
              <w:left w:w="120" w:type="dxa"/>
              <w:bottom w:w="80" w:type="dxa"/>
              <w:right w:w="120" w:type="dxa"/>
            </w:tcMar>
            <w:hideMark/>
          </w:tcPr>
          <w:p w14:paraId="6F8A63ED" w14:textId="77777777" w:rsidR="00061609" w:rsidRPr="00497FFD" w:rsidRDefault="00061609" w:rsidP="00061609">
            <w:pPr>
              <w:tabs>
                <w:tab w:val="left" w:pos="1674"/>
              </w:tabs>
              <w:rPr>
                <w:rFonts w:ascii="Times New Roman" w:eastAsia="Calibri" w:hAnsi="Times New Roman" w:cs="Times New Roman"/>
                <w:color w:val="FFFFFF" w:themeColor="background1"/>
                <w:sz w:val="23"/>
                <w:szCs w:val="23"/>
                <w:lang w:val="en-IN"/>
              </w:rPr>
            </w:pPr>
            <w:r w:rsidRPr="00497FFD">
              <w:rPr>
                <w:rFonts w:ascii="Times New Roman" w:eastAsia="Calibri" w:hAnsi="Times New Roman" w:cs="Times New Roman"/>
                <w:color w:val="FFFFFF" w:themeColor="background1"/>
                <w:sz w:val="23"/>
                <w:szCs w:val="23"/>
                <w:lang w:val="en-IN"/>
              </w:rPr>
              <w:t>#</w:t>
            </w:r>
          </w:p>
        </w:tc>
        <w:tc>
          <w:tcPr>
            <w:tcW w:w="2352" w:type="dxa"/>
            <w:tcBorders>
              <w:top w:val="single" w:sz="4" w:space="0" w:color="AAAAAA"/>
              <w:left w:val="single" w:sz="4" w:space="0" w:color="AAAAAA"/>
              <w:bottom w:val="single" w:sz="4" w:space="0" w:color="AAAAAA"/>
              <w:right w:val="single" w:sz="4" w:space="0" w:color="AAAAAA"/>
            </w:tcBorders>
            <w:shd w:val="clear" w:color="auto" w:fill="1F4E79" w:themeFill="accent1" w:themeFillShade="80"/>
            <w:tcMar>
              <w:top w:w="80" w:type="dxa"/>
              <w:left w:w="120" w:type="dxa"/>
              <w:bottom w:w="80" w:type="dxa"/>
              <w:right w:w="120" w:type="dxa"/>
            </w:tcMar>
            <w:hideMark/>
          </w:tcPr>
          <w:p w14:paraId="2B28699E" w14:textId="77777777" w:rsidR="00061609" w:rsidRPr="00497FFD" w:rsidRDefault="00061609" w:rsidP="00061609">
            <w:pPr>
              <w:tabs>
                <w:tab w:val="left" w:pos="1674"/>
              </w:tabs>
              <w:rPr>
                <w:rFonts w:ascii="Times New Roman" w:eastAsia="Calibri" w:hAnsi="Times New Roman" w:cs="Times New Roman"/>
                <w:color w:val="FFFFFF" w:themeColor="background1"/>
                <w:sz w:val="23"/>
                <w:szCs w:val="23"/>
                <w:lang w:val="en-IN"/>
              </w:rPr>
            </w:pPr>
            <w:r w:rsidRPr="00497FFD">
              <w:rPr>
                <w:rFonts w:ascii="Times New Roman" w:eastAsia="Calibri" w:hAnsi="Times New Roman" w:cs="Times New Roman"/>
                <w:color w:val="FFFFFF" w:themeColor="background1"/>
                <w:sz w:val="23"/>
                <w:szCs w:val="23"/>
                <w:lang w:val="en-IN"/>
              </w:rPr>
              <w:t>Feature</w:t>
            </w:r>
          </w:p>
        </w:tc>
        <w:tc>
          <w:tcPr>
            <w:tcW w:w="1409" w:type="dxa"/>
            <w:tcBorders>
              <w:top w:val="single" w:sz="4" w:space="0" w:color="AAAAAA"/>
              <w:left w:val="single" w:sz="4" w:space="0" w:color="AAAAAA"/>
              <w:bottom w:val="single" w:sz="4" w:space="0" w:color="AAAAAA"/>
              <w:right w:val="single" w:sz="4" w:space="0" w:color="AAAAAA"/>
            </w:tcBorders>
            <w:shd w:val="clear" w:color="auto" w:fill="1F4E79" w:themeFill="accent1" w:themeFillShade="80"/>
            <w:tcMar>
              <w:top w:w="80" w:type="dxa"/>
              <w:left w:w="120" w:type="dxa"/>
              <w:bottom w:w="80" w:type="dxa"/>
              <w:right w:w="120" w:type="dxa"/>
            </w:tcMar>
            <w:hideMark/>
          </w:tcPr>
          <w:p w14:paraId="4868A93D" w14:textId="77777777" w:rsidR="00061609" w:rsidRPr="00497FFD" w:rsidRDefault="00061609" w:rsidP="00061609">
            <w:pPr>
              <w:tabs>
                <w:tab w:val="left" w:pos="1674"/>
              </w:tabs>
              <w:rPr>
                <w:rFonts w:ascii="Times New Roman" w:eastAsia="Calibri" w:hAnsi="Times New Roman" w:cs="Times New Roman"/>
                <w:color w:val="FFFFFF" w:themeColor="background1"/>
                <w:sz w:val="23"/>
                <w:szCs w:val="23"/>
                <w:lang w:val="en-IN"/>
              </w:rPr>
            </w:pPr>
            <w:r w:rsidRPr="00497FFD">
              <w:rPr>
                <w:rFonts w:ascii="Times New Roman" w:eastAsia="Calibri" w:hAnsi="Times New Roman" w:cs="Times New Roman"/>
                <w:color w:val="FFFFFF" w:themeColor="background1"/>
                <w:sz w:val="23"/>
                <w:szCs w:val="23"/>
                <w:lang w:val="en-IN"/>
              </w:rPr>
              <w:t>Type</w:t>
            </w:r>
          </w:p>
        </w:tc>
        <w:tc>
          <w:tcPr>
            <w:tcW w:w="1301" w:type="dxa"/>
            <w:tcBorders>
              <w:top w:val="single" w:sz="4" w:space="0" w:color="AAAAAA"/>
              <w:left w:val="single" w:sz="4" w:space="0" w:color="AAAAAA"/>
              <w:bottom w:val="single" w:sz="4" w:space="0" w:color="AAAAAA"/>
              <w:right w:val="single" w:sz="4" w:space="0" w:color="AAAAAA"/>
            </w:tcBorders>
            <w:shd w:val="clear" w:color="auto" w:fill="1F4E79" w:themeFill="accent1" w:themeFillShade="80"/>
            <w:tcMar>
              <w:top w:w="80" w:type="dxa"/>
              <w:left w:w="120" w:type="dxa"/>
              <w:bottom w:w="80" w:type="dxa"/>
              <w:right w:w="120" w:type="dxa"/>
            </w:tcMar>
            <w:hideMark/>
          </w:tcPr>
          <w:p w14:paraId="72317701"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FFFFFF" w:themeColor="background1"/>
                <w:sz w:val="23"/>
                <w:szCs w:val="23"/>
                <w:lang w:val="en-IN"/>
              </w:rPr>
              <w:t>Values</w:t>
            </w:r>
          </w:p>
        </w:tc>
        <w:tc>
          <w:tcPr>
            <w:tcW w:w="3432" w:type="dxa"/>
            <w:tcBorders>
              <w:top w:val="single" w:sz="4" w:space="0" w:color="AAAAAA"/>
              <w:left w:val="single" w:sz="4" w:space="0" w:color="AAAAAA"/>
              <w:bottom w:val="single" w:sz="4" w:space="0" w:color="AAAAAA"/>
              <w:right w:val="single" w:sz="4" w:space="0" w:color="AAAAAA"/>
            </w:tcBorders>
            <w:shd w:val="clear" w:color="auto" w:fill="1F4E79" w:themeFill="accent1" w:themeFillShade="80"/>
            <w:tcMar>
              <w:top w:w="80" w:type="dxa"/>
              <w:left w:w="120" w:type="dxa"/>
              <w:bottom w:w="80" w:type="dxa"/>
              <w:right w:w="120" w:type="dxa"/>
            </w:tcMar>
            <w:hideMark/>
          </w:tcPr>
          <w:p w14:paraId="6EAF4624" w14:textId="77777777" w:rsidR="00061609" w:rsidRPr="00497FFD" w:rsidRDefault="00061609" w:rsidP="00061609">
            <w:pPr>
              <w:tabs>
                <w:tab w:val="left" w:pos="1674"/>
              </w:tabs>
              <w:rPr>
                <w:rFonts w:ascii="Times New Roman" w:eastAsia="Calibri" w:hAnsi="Times New Roman" w:cs="Times New Roman"/>
                <w:color w:val="FFFFFF" w:themeColor="background1"/>
                <w:sz w:val="23"/>
                <w:szCs w:val="23"/>
                <w:lang w:val="en-IN"/>
              </w:rPr>
            </w:pPr>
            <w:r w:rsidRPr="00497FFD">
              <w:rPr>
                <w:rFonts w:ascii="Times New Roman" w:eastAsia="Calibri" w:hAnsi="Times New Roman" w:cs="Times New Roman"/>
                <w:color w:val="FFFFFF" w:themeColor="background1"/>
                <w:sz w:val="23"/>
                <w:szCs w:val="23"/>
                <w:lang w:val="en-IN"/>
              </w:rPr>
              <w:t>Description</w:t>
            </w:r>
          </w:p>
        </w:tc>
      </w:tr>
      <w:tr w:rsidR="00061609" w:rsidRPr="00497FFD" w14:paraId="70472065" w14:textId="77777777" w:rsidTr="004729DB">
        <w:trPr>
          <w:trHeight w:val="274"/>
        </w:trPr>
        <w:tc>
          <w:tcPr>
            <w:tcW w:w="505"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3016B0B0"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1</w:t>
            </w:r>
          </w:p>
        </w:tc>
        <w:tc>
          <w:tcPr>
            <w:tcW w:w="235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71850AFA"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GENDER</w:t>
            </w:r>
          </w:p>
        </w:tc>
        <w:tc>
          <w:tcPr>
            <w:tcW w:w="140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18031E1F"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Categorical</w:t>
            </w:r>
          </w:p>
        </w:tc>
        <w:tc>
          <w:tcPr>
            <w:tcW w:w="1301"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4AA74422"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M / F</w:t>
            </w:r>
          </w:p>
        </w:tc>
        <w:tc>
          <w:tcPr>
            <w:tcW w:w="343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0DEDA106"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Biological sex of the patient.</w:t>
            </w:r>
          </w:p>
        </w:tc>
      </w:tr>
      <w:tr w:rsidR="00061609" w:rsidRPr="00497FFD" w14:paraId="0E4AA2F0" w14:textId="77777777" w:rsidTr="004729DB">
        <w:trPr>
          <w:trHeight w:val="537"/>
        </w:trPr>
        <w:tc>
          <w:tcPr>
            <w:tcW w:w="5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3B2ABE3"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2</w:t>
            </w:r>
          </w:p>
        </w:tc>
        <w:tc>
          <w:tcPr>
            <w:tcW w:w="235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8792491"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AGE</w:t>
            </w:r>
          </w:p>
        </w:tc>
        <w:tc>
          <w:tcPr>
            <w:tcW w:w="140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A7CA751"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Numeric</w:t>
            </w:r>
          </w:p>
        </w:tc>
        <w:tc>
          <w:tcPr>
            <w:tcW w:w="13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B2BA3B2"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21 – 87</w:t>
            </w:r>
          </w:p>
        </w:tc>
        <w:tc>
          <w:tcPr>
            <w:tcW w:w="34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433B244"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Age of the patient in years. Risk increases with age.</w:t>
            </w:r>
          </w:p>
        </w:tc>
      </w:tr>
      <w:tr w:rsidR="00061609" w:rsidRPr="00497FFD" w14:paraId="57FA3585" w14:textId="77777777" w:rsidTr="004729DB">
        <w:trPr>
          <w:trHeight w:val="800"/>
        </w:trPr>
        <w:tc>
          <w:tcPr>
            <w:tcW w:w="505"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6059888F"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3</w:t>
            </w:r>
          </w:p>
        </w:tc>
        <w:tc>
          <w:tcPr>
            <w:tcW w:w="235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65D8B8B4"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SMOKING</w:t>
            </w:r>
          </w:p>
        </w:tc>
        <w:tc>
          <w:tcPr>
            <w:tcW w:w="140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4632BAAA"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Binary</w:t>
            </w:r>
          </w:p>
        </w:tc>
        <w:tc>
          <w:tcPr>
            <w:tcW w:w="1301"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232FED77"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1 = No, 2 = Yes</w:t>
            </w:r>
          </w:p>
        </w:tc>
        <w:tc>
          <w:tcPr>
            <w:tcW w:w="343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00B5C2AE"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Smoking status. The strongest known risk factor for lung cancer.</w:t>
            </w:r>
          </w:p>
        </w:tc>
      </w:tr>
      <w:tr w:rsidR="00061609" w:rsidRPr="00497FFD" w14:paraId="464F39E0" w14:textId="77777777" w:rsidTr="004729DB">
        <w:trPr>
          <w:trHeight w:val="800"/>
        </w:trPr>
        <w:tc>
          <w:tcPr>
            <w:tcW w:w="5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4E424E2"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4</w:t>
            </w:r>
          </w:p>
        </w:tc>
        <w:tc>
          <w:tcPr>
            <w:tcW w:w="235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F67B0D1"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YELLOW_FINGERS</w:t>
            </w:r>
          </w:p>
        </w:tc>
        <w:tc>
          <w:tcPr>
            <w:tcW w:w="140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7F71D0A"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Binary</w:t>
            </w:r>
          </w:p>
        </w:tc>
        <w:tc>
          <w:tcPr>
            <w:tcW w:w="13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E21DDAE"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1 = No, 2 = Yes</w:t>
            </w:r>
          </w:p>
        </w:tc>
        <w:tc>
          <w:tcPr>
            <w:tcW w:w="34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44215E9"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Yellow finger discoloration, a sign of heavy long-term tobacco use.</w:t>
            </w:r>
          </w:p>
        </w:tc>
      </w:tr>
      <w:tr w:rsidR="00061609" w:rsidRPr="00497FFD" w14:paraId="4447D776" w14:textId="77777777" w:rsidTr="004729DB">
        <w:trPr>
          <w:trHeight w:val="800"/>
        </w:trPr>
        <w:tc>
          <w:tcPr>
            <w:tcW w:w="505"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686C22FC"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lastRenderedPageBreak/>
              <w:t>5</w:t>
            </w:r>
          </w:p>
        </w:tc>
        <w:tc>
          <w:tcPr>
            <w:tcW w:w="235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17870ADF"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ANXIETY</w:t>
            </w:r>
          </w:p>
        </w:tc>
        <w:tc>
          <w:tcPr>
            <w:tcW w:w="140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32B8C103"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Binary</w:t>
            </w:r>
          </w:p>
        </w:tc>
        <w:tc>
          <w:tcPr>
            <w:tcW w:w="1301"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74D16C2C"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1 = No, 2 = Yes</w:t>
            </w:r>
          </w:p>
        </w:tc>
        <w:tc>
          <w:tcPr>
            <w:tcW w:w="343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212FDD41"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Presence of anxiety, which can be associated with chronic illness.</w:t>
            </w:r>
          </w:p>
        </w:tc>
      </w:tr>
      <w:tr w:rsidR="00061609" w:rsidRPr="00497FFD" w14:paraId="17C0210B" w14:textId="77777777" w:rsidTr="004729DB">
        <w:trPr>
          <w:trHeight w:val="537"/>
        </w:trPr>
        <w:tc>
          <w:tcPr>
            <w:tcW w:w="5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321A356"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6</w:t>
            </w:r>
          </w:p>
        </w:tc>
        <w:tc>
          <w:tcPr>
            <w:tcW w:w="235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C83C913"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PEER_PRESSURE</w:t>
            </w:r>
          </w:p>
        </w:tc>
        <w:tc>
          <w:tcPr>
            <w:tcW w:w="140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6C5A589"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Binary</w:t>
            </w:r>
          </w:p>
        </w:tc>
        <w:tc>
          <w:tcPr>
            <w:tcW w:w="13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76C451F"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1 = No, 2 = Yes</w:t>
            </w:r>
          </w:p>
        </w:tc>
        <w:tc>
          <w:tcPr>
            <w:tcW w:w="34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FA4939F"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Social pressure to smoke or engage in risky behaviors.</w:t>
            </w:r>
          </w:p>
        </w:tc>
      </w:tr>
      <w:tr w:rsidR="00061609" w:rsidRPr="00497FFD" w14:paraId="122F07E9" w14:textId="77777777" w:rsidTr="004729DB">
        <w:trPr>
          <w:trHeight w:val="537"/>
        </w:trPr>
        <w:tc>
          <w:tcPr>
            <w:tcW w:w="505"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40C05439"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7</w:t>
            </w:r>
          </w:p>
        </w:tc>
        <w:tc>
          <w:tcPr>
            <w:tcW w:w="235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2D6BF583"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CHRONIC DISEASE</w:t>
            </w:r>
          </w:p>
        </w:tc>
        <w:tc>
          <w:tcPr>
            <w:tcW w:w="140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21B65E29"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Binary</w:t>
            </w:r>
          </w:p>
        </w:tc>
        <w:tc>
          <w:tcPr>
            <w:tcW w:w="1301"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6C470DE1"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1 = No, 2 = Yes</w:t>
            </w:r>
          </w:p>
        </w:tc>
        <w:tc>
          <w:tcPr>
            <w:tcW w:w="343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7CEC5969"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History of chronic illness such as COPD or asthma.</w:t>
            </w:r>
          </w:p>
        </w:tc>
      </w:tr>
      <w:tr w:rsidR="00061609" w:rsidRPr="00497FFD" w14:paraId="53F0B962" w14:textId="77777777" w:rsidTr="004729DB">
        <w:trPr>
          <w:trHeight w:val="800"/>
        </w:trPr>
        <w:tc>
          <w:tcPr>
            <w:tcW w:w="5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14F2560"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8</w:t>
            </w:r>
          </w:p>
        </w:tc>
        <w:tc>
          <w:tcPr>
            <w:tcW w:w="235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459A266"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FATIGUE</w:t>
            </w:r>
          </w:p>
        </w:tc>
        <w:tc>
          <w:tcPr>
            <w:tcW w:w="140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DB80AAE"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Binary</w:t>
            </w:r>
          </w:p>
        </w:tc>
        <w:tc>
          <w:tcPr>
            <w:tcW w:w="13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87E9711"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1 = No, 2 = Yes</w:t>
            </w:r>
          </w:p>
        </w:tc>
        <w:tc>
          <w:tcPr>
            <w:tcW w:w="34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B76498F"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Persistent tiredness or fatigue, a common non-specific cancer symptom.</w:t>
            </w:r>
          </w:p>
        </w:tc>
      </w:tr>
      <w:tr w:rsidR="00061609" w:rsidRPr="00497FFD" w14:paraId="5BAEBFF7" w14:textId="77777777" w:rsidTr="004729DB">
        <w:trPr>
          <w:trHeight w:val="537"/>
        </w:trPr>
        <w:tc>
          <w:tcPr>
            <w:tcW w:w="505"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5504B48D"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9</w:t>
            </w:r>
          </w:p>
        </w:tc>
        <w:tc>
          <w:tcPr>
            <w:tcW w:w="235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308F57CB"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ALLERGY</w:t>
            </w:r>
          </w:p>
        </w:tc>
        <w:tc>
          <w:tcPr>
            <w:tcW w:w="140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0627E708"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Binary</w:t>
            </w:r>
          </w:p>
        </w:tc>
        <w:tc>
          <w:tcPr>
            <w:tcW w:w="1301"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43D6E10B"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1 = No, 2 = Yes</w:t>
            </w:r>
          </w:p>
        </w:tc>
        <w:tc>
          <w:tcPr>
            <w:tcW w:w="343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2584333F"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Presence of respiratory or other allergies.</w:t>
            </w:r>
          </w:p>
        </w:tc>
      </w:tr>
      <w:tr w:rsidR="00061609" w:rsidRPr="00497FFD" w14:paraId="65B8BECD" w14:textId="77777777" w:rsidTr="004729DB">
        <w:trPr>
          <w:trHeight w:val="800"/>
        </w:trPr>
        <w:tc>
          <w:tcPr>
            <w:tcW w:w="5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A075CE4"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10</w:t>
            </w:r>
          </w:p>
        </w:tc>
        <w:tc>
          <w:tcPr>
            <w:tcW w:w="235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78381D3"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WHEEZING</w:t>
            </w:r>
          </w:p>
        </w:tc>
        <w:tc>
          <w:tcPr>
            <w:tcW w:w="140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B18642E"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Binary</w:t>
            </w:r>
          </w:p>
        </w:tc>
        <w:tc>
          <w:tcPr>
            <w:tcW w:w="13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1C7FB19"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1 = No, 2 = Yes</w:t>
            </w:r>
          </w:p>
        </w:tc>
        <w:tc>
          <w:tcPr>
            <w:tcW w:w="34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FF8C55F"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Whistling sound during breathing, indicating airway obstruction.</w:t>
            </w:r>
          </w:p>
        </w:tc>
      </w:tr>
      <w:tr w:rsidR="00061609" w:rsidRPr="00497FFD" w14:paraId="3DD47AAD" w14:textId="77777777" w:rsidTr="004729DB">
        <w:trPr>
          <w:trHeight w:val="800"/>
        </w:trPr>
        <w:tc>
          <w:tcPr>
            <w:tcW w:w="505"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7B7CB0E3"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11</w:t>
            </w:r>
          </w:p>
        </w:tc>
        <w:tc>
          <w:tcPr>
            <w:tcW w:w="235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799ADC50"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ALCOHOL CONSUMING</w:t>
            </w:r>
          </w:p>
        </w:tc>
        <w:tc>
          <w:tcPr>
            <w:tcW w:w="140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4502DFF9"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Binary</w:t>
            </w:r>
          </w:p>
        </w:tc>
        <w:tc>
          <w:tcPr>
            <w:tcW w:w="1301"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1A57377D"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1 = No, 2 = Yes</w:t>
            </w:r>
          </w:p>
        </w:tc>
        <w:tc>
          <w:tcPr>
            <w:tcW w:w="343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1EF87CB2"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Regular alcohol consumption, which increases cancer risk alongside smoking.</w:t>
            </w:r>
          </w:p>
        </w:tc>
      </w:tr>
      <w:tr w:rsidR="00061609" w:rsidRPr="00497FFD" w14:paraId="71DC75B9" w14:textId="77777777" w:rsidTr="004729DB">
        <w:trPr>
          <w:trHeight w:val="811"/>
        </w:trPr>
        <w:tc>
          <w:tcPr>
            <w:tcW w:w="5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B7319AA"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12</w:t>
            </w:r>
          </w:p>
        </w:tc>
        <w:tc>
          <w:tcPr>
            <w:tcW w:w="235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9AC47EE"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COUGHING</w:t>
            </w:r>
          </w:p>
        </w:tc>
        <w:tc>
          <w:tcPr>
            <w:tcW w:w="140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1503FA4"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Binary</w:t>
            </w:r>
          </w:p>
        </w:tc>
        <w:tc>
          <w:tcPr>
            <w:tcW w:w="13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EA649AD"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1 = No, 2 = Yes</w:t>
            </w:r>
          </w:p>
        </w:tc>
        <w:tc>
          <w:tcPr>
            <w:tcW w:w="34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C65362F"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Persistent cough — one of the earliest warning signs of lung cancer.</w:t>
            </w:r>
          </w:p>
        </w:tc>
      </w:tr>
      <w:tr w:rsidR="00061609" w:rsidRPr="00497FFD" w14:paraId="3BD9384E" w14:textId="77777777" w:rsidTr="004729DB">
        <w:trPr>
          <w:trHeight w:val="800"/>
        </w:trPr>
        <w:tc>
          <w:tcPr>
            <w:tcW w:w="505"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319D3371"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13</w:t>
            </w:r>
          </w:p>
        </w:tc>
        <w:tc>
          <w:tcPr>
            <w:tcW w:w="235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76CB4BFE"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SHORTNESS OF BREATH</w:t>
            </w:r>
          </w:p>
        </w:tc>
        <w:tc>
          <w:tcPr>
            <w:tcW w:w="140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702F3639"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Binary</w:t>
            </w:r>
          </w:p>
        </w:tc>
        <w:tc>
          <w:tcPr>
            <w:tcW w:w="1301"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5E4018B9"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1 = No, 2 = Yes</w:t>
            </w:r>
          </w:p>
        </w:tc>
        <w:tc>
          <w:tcPr>
            <w:tcW w:w="343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5C016053"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Difficulty breathing, often caused by tumors blocking the airways.</w:t>
            </w:r>
          </w:p>
        </w:tc>
      </w:tr>
      <w:tr w:rsidR="00061609" w:rsidRPr="00497FFD" w14:paraId="0397DF8E" w14:textId="77777777" w:rsidTr="004729DB">
        <w:trPr>
          <w:trHeight w:val="800"/>
        </w:trPr>
        <w:tc>
          <w:tcPr>
            <w:tcW w:w="5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751CE3F"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14</w:t>
            </w:r>
          </w:p>
        </w:tc>
        <w:tc>
          <w:tcPr>
            <w:tcW w:w="235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8620C6C"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SWALLOWING DIFFICULTY</w:t>
            </w:r>
          </w:p>
        </w:tc>
        <w:tc>
          <w:tcPr>
            <w:tcW w:w="140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483544B"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Binary</w:t>
            </w:r>
          </w:p>
        </w:tc>
        <w:tc>
          <w:tcPr>
            <w:tcW w:w="13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D45788B"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1 = No, 2 = Yes</w:t>
            </w:r>
          </w:p>
        </w:tc>
        <w:tc>
          <w:tcPr>
            <w:tcW w:w="34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D2E4848"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Trouble swallowing, which may occur when tumors press on the esophagus.</w:t>
            </w:r>
          </w:p>
        </w:tc>
      </w:tr>
      <w:tr w:rsidR="00061609" w:rsidRPr="00497FFD" w14:paraId="0DA66C9D" w14:textId="77777777" w:rsidTr="004729DB">
        <w:trPr>
          <w:trHeight w:val="800"/>
        </w:trPr>
        <w:tc>
          <w:tcPr>
            <w:tcW w:w="505"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7468058D"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15</w:t>
            </w:r>
          </w:p>
        </w:tc>
        <w:tc>
          <w:tcPr>
            <w:tcW w:w="235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55A9F08D"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CHEST PAIN</w:t>
            </w:r>
          </w:p>
        </w:tc>
        <w:tc>
          <w:tcPr>
            <w:tcW w:w="140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737E34A6"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Binary</w:t>
            </w:r>
          </w:p>
        </w:tc>
        <w:tc>
          <w:tcPr>
            <w:tcW w:w="1301"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4BB6C5EE"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1 = No, 2 = Yes</w:t>
            </w:r>
          </w:p>
        </w:tc>
        <w:tc>
          <w:tcPr>
            <w:tcW w:w="3432"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hideMark/>
          </w:tcPr>
          <w:p w14:paraId="3DD41E97"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Chest discomfort or pain, which may indicate tumor involvement of the chest wall.</w:t>
            </w:r>
          </w:p>
        </w:tc>
      </w:tr>
      <w:tr w:rsidR="00061609" w:rsidRPr="00497FFD" w14:paraId="2446DC3B" w14:textId="77777777" w:rsidTr="004729DB">
        <w:trPr>
          <w:trHeight w:val="800"/>
        </w:trPr>
        <w:tc>
          <w:tcPr>
            <w:tcW w:w="5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4A169C6"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16</w:t>
            </w:r>
          </w:p>
        </w:tc>
        <w:tc>
          <w:tcPr>
            <w:tcW w:w="235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F63A73E"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LUNG_CANCER</w:t>
            </w:r>
          </w:p>
        </w:tc>
        <w:tc>
          <w:tcPr>
            <w:tcW w:w="140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D13FF51"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Target</w:t>
            </w:r>
          </w:p>
        </w:tc>
        <w:tc>
          <w:tcPr>
            <w:tcW w:w="13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336A1C3"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YES / NO</w:t>
            </w:r>
          </w:p>
        </w:tc>
        <w:tc>
          <w:tcPr>
            <w:tcW w:w="34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1E89FCB" w14:textId="77777777" w:rsidR="00061609" w:rsidRPr="00497FFD" w:rsidRDefault="00061609" w:rsidP="00061609">
            <w:pPr>
              <w:tabs>
                <w:tab w:val="left" w:pos="1674"/>
              </w:tabs>
              <w:rPr>
                <w:rFonts w:ascii="Times New Roman" w:eastAsia="Calibri" w:hAnsi="Times New Roman" w:cs="Times New Roman"/>
                <w:color w:val="000000"/>
                <w:sz w:val="23"/>
                <w:szCs w:val="23"/>
                <w:lang w:val="en-IN"/>
              </w:rPr>
            </w:pPr>
            <w:r w:rsidRPr="00497FFD">
              <w:rPr>
                <w:rFonts w:ascii="Times New Roman" w:eastAsia="Calibri" w:hAnsi="Times New Roman" w:cs="Times New Roman"/>
                <w:color w:val="000000"/>
                <w:sz w:val="23"/>
                <w:szCs w:val="23"/>
                <w:lang w:val="en-IN"/>
              </w:rPr>
              <w:t>Target variable. Lung cancer diagnosis. Encoded as YES = 1, NO = 0.</w:t>
            </w:r>
          </w:p>
        </w:tc>
      </w:tr>
    </w:tbl>
    <w:p w14:paraId="4D7B80B9" w14:textId="77777777" w:rsidR="00061609" w:rsidRPr="00497FFD" w:rsidRDefault="00061609" w:rsidP="00061609">
      <w:pPr>
        <w:tabs>
          <w:tab w:val="left" w:pos="1674"/>
        </w:tabs>
        <w:rPr>
          <w:rFonts w:ascii="Times New Roman" w:eastAsia="Calibri" w:hAnsi="Times New Roman" w:cs="Times New Roman"/>
          <w:color w:val="000000"/>
          <w:sz w:val="24"/>
          <w:szCs w:val="24"/>
          <w:lang w:val="en-IN"/>
        </w:rPr>
      </w:pPr>
    </w:p>
    <w:p w14:paraId="0979A1AC" w14:textId="77777777" w:rsidR="00061609" w:rsidRPr="00497FFD" w:rsidRDefault="00061609" w:rsidP="00061609">
      <w:pPr>
        <w:tabs>
          <w:tab w:val="left" w:pos="1674"/>
        </w:tabs>
        <w:rPr>
          <w:rFonts w:ascii="Times New Roman" w:eastAsia="Calibri" w:hAnsi="Times New Roman" w:cs="Times New Roman"/>
          <w:color w:val="000000"/>
          <w:sz w:val="24"/>
          <w:szCs w:val="24"/>
        </w:rPr>
      </w:pPr>
    </w:p>
    <w:p w14:paraId="0F781992" w14:textId="77777777" w:rsidR="000E37A2" w:rsidRDefault="000E37A2" w:rsidP="000E37A2">
      <w:pPr>
        <w:rPr>
          <w:rFonts w:ascii="Times New Roman" w:hAnsi="Times New Roman" w:cs="Times New Roman"/>
          <w:b/>
          <w:bCs/>
          <w:color w:val="1F4E79" w:themeColor="accent1" w:themeShade="80"/>
          <w:sz w:val="40"/>
          <w:szCs w:val="40"/>
        </w:rPr>
      </w:pPr>
    </w:p>
    <w:p w14:paraId="10D32E55" w14:textId="77777777" w:rsidR="000E37A2" w:rsidRDefault="000E37A2" w:rsidP="000E37A2">
      <w:pPr>
        <w:rPr>
          <w:rFonts w:ascii="Times New Roman" w:hAnsi="Times New Roman" w:cs="Times New Roman"/>
          <w:b/>
          <w:bCs/>
          <w:color w:val="1F4E79" w:themeColor="accent1" w:themeShade="80"/>
          <w:sz w:val="40"/>
          <w:szCs w:val="40"/>
        </w:rPr>
      </w:pPr>
    </w:p>
    <w:p w14:paraId="2D5824BA" w14:textId="77777777" w:rsidR="000E37A2" w:rsidRDefault="000E37A2" w:rsidP="000E37A2">
      <w:pPr>
        <w:rPr>
          <w:rFonts w:ascii="Times New Roman" w:hAnsi="Times New Roman" w:cs="Times New Roman"/>
          <w:b/>
          <w:bCs/>
          <w:color w:val="1F4E79" w:themeColor="accent1" w:themeShade="80"/>
          <w:sz w:val="40"/>
          <w:szCs w:val="40"/>
        </w:rPr>
      </w:pPr>
    </w:p>
    <w:p w14:paraId="43A67755" w14:textId="285A31E9" w:rsidR="000E37A2" w:rsidRPr="0077557C" w:rsidRDefault="0077557C" w:rsidP="000E37A2">
      <w:pPr>
        <w:rPr>
          <w:rFonts w:ascii="Times New Roman" w:hAnsi="Times New Roman" w:cs="Times New Roman"/>
          <w:b/>
          <w:bCs/>
          <w:color w:val="000000" w:themeColor="text1"/>
          <w:sz w:val="48"/>
          <w:szCs w:val="48"/>
        </w:rPr>
      </w:pPr>
      <w:r w:rsidRPr="0077557C">
        <w:rPr>
          <w:rFonts w:ascii="Segoe UI Emoji" w:hAnsi="Segoe UI Emoji" w:cs="Segoe UI Emoji"/>
          <w:sz w:val="44"/>
          <w:szCs w:val="44"/>
        </w:rPr>
        <w:lastRenderedPageBreak/>
        <w:t>⚡</w:t>
      </w:r>
      <w:r w:rsidR="000E37A2" w:rsidRPr="0077557C">
        <w:rPr>
          <w:rFonts w:ascii="Times New Roman" w:hAnsi="Times New Roman" w:cs="Times New Roman"/>
          <w:b/>
          <w:bCs/>
          <w:color w:val="000000" w:themeColor="text1"/>
          <w:sz w:val="48"/>
          <w:szCs w:val="48"/>
        </w:rPr>
        <w:t>Implementation:</w:t>
      </w:r>
    </w:p>
    <w:p w14:paraId="643CC3DB" w14:textId="77777777" w:rsidR="000E37A2" w:rsidRPr="000E37A2" w:rsidRDefault="000E37A2" w:rsidP="000E37A2">
      <w:pPr>
        <w:rPr>
          <w:rFonts w:ascii="Times New Roman" w:hAnsi="Times New Roman" w:cs="Times New Roman"/>
          <w:color w:val="1F4E79" w:themeColor="accent1" w:themeShade="80"/>
          <w:sz w:val="36"/>
          <w:szCs w:val="36"/>
        </w:rPr>
      </w:pPr>
    </w:p>
    <w:p w14:paraId="0A328972" w14:textId="77777777" w:rsidR="000E37A2" w:rsidRPr="000E37A2" w:rsidRDefault="000E37A2" w:rsidP="000E37A2">
      <w:pPr>
        <w:rPr>
          <w:rFonts w:ascii="Times New Roman" w:hAnsi="Times New Roman" w:cs="Times New Roman"/>
          <w:color w:val="1F4E79" w:themeColor="accent1" w:themeShade="80"/>
          <w:sz w:val="36"/>
          <w:szCs w:val="36"/>
        </w:rPr>
      </w:pPr>
      <w:r w:rsidRPr="000E37A2">
        <w:rPr>
          <w:rFonts w:ascii="Times New Roman" w:hAnsi="Times New Roman" w:cs="Times New Roman"/>
          <w:color w:val="1F4E79" w:themeColor="accent1" w:themeShade="80"/>
          <w:sz w:val="36"/>
          <w:szCs w:val="36"/>
        </w:rPr>
        <w:t>Data collection</w:t>
      </w:r>
    </w:p>
    <w:p w14:paraId="4FCF8892" w14:textId="77777777" w:rsidR="000E37A2" w:rsidRDefault="000E37A2" w:rsidP="00BC5374">
      <w:pPr>
        <w:rPr>
          <w:rFonts w:ascii="Times New Roman" w:hAnsi="Times New Roman" w:cs="Times New Roman"/>
          <w:sz w:val="24"/>
          <w:szCs w:val="24"/>
        </w:rPr>
      </w:pPr>
      <w:r w:rsidRPr="00EE4F53">
        <w:rPr>
          <w:rFonts w:ascii="Times New Roman" w:hAnsi="Times New Roman" w:cs="Times New Roman"/>
          <w:sz w:val="24"/>
          <w:szCs w:val="24"/>
        </w:rPr>
        <w:t>Data collection is one of the most important steps in the Machine Learning (ML) pipeline because the quality of the model depends heavily on the quality of the data.</w:t>
      </w:r>
    </w:p>
    <w:p w14:paraId="67B71EAE" w14:textId="77777777" w:rsidR="000E37A2" w:rsidRDefault="000E37A2" w:rsidP="00BC5374">
      <w:pPr>
        <w:rPr>
          <w:rFonts w:ascii="Times New Roman" w:hAnsi="Times New Roman" w:cs="Times New Roman"/>
          <w:sz w:val="24"/>
          <w:szCs w:val="24"/>
        </w:rPr>
      </w:pPr>
    </w:p>
    <w:p w14:paraId="44D6E2A8" w14:textId="2985CFF5" w:rsidR="000E37A2" w:rsidRDefault="000E37A2" w:rsidP="00BC5374">
      <w:pPr>
        <w:rPr>
          <w:rFonts w:ascii="Times New Roman" w:hAnsi="Times New Roman" w:cs="Times New Roman"/>
          <w:sz w:val="24"/>
          <w:szCs w:val="24"/>
        </w:rPr>
      </w:pPr>
      <w:r>
        <w:rPr>
          <w:rFonts w:ascii="Times New Roman" w:hAnsi="Times New Roman" w:cs="Times New Roman"/>
          <w:sz w:val="24"/>
          <w:szCs w:val="24"/>
        </w:rPr>
        <w:t>We have used a dataset ‘survey lung cancer’from Kaggle to train our model:</w:t>
      </w:r>
    </w:p>
    <w:p w14:paraId="02C226B8" w14:textId="77777777" w:rsidR="000E37A2" w:rsidRDefault="000E37A2" w:rsidP="00BC5374">
      <w:pPr>
        <w:rPr>
          <w:rFonts w:ascii="Times New Roman" w:hAnsi="Times New Roman" w:cs="Times New Roman"/>
          <w:sz w:val="24"/>
          <w:szCs w:val="24"/>
        </w:rPr>
      </w:pPr>
      <w:hyperlink r:id="rId14" w:history="1">
        <w:r w:rsidRPr="00047466">
          <w:rPr>
            <w:rStyle w:val="Hyperlink"/>
            <w:rFonts w:ascii="Times New Roman" w:hAnsi="Times New Roman" w:cs="Times New Roman"/>
            <w:sz w:val="24"/>
            <w:szCs w:val="24"/>
          </w:rPr>
          <w:t>https://www.kaggle.com/datasets/ajisofyan/survey-lung-cancer</w:t>
        </w:r>
      </w:hyperlink>
    </w:p>
    <w:p w14:paraId="6D541298" w14:textId="77777777" w:rsidR="000E37A2" w:rsidRPr="00EE4F53" w:rsidRDefault="000E37A2" w:rsidP="000E37A2">
      <w:pPr>
        <w:rPr>
          <w:rFonts w:ascii="Times New Roman" w:hAnsi="Times New Roman" w:cs="Times New Roman"/>
          <w:sz w:val="24"/>
          <w:szCs w:val="24"/>
        </w:rPr>
      </w:pPr>
    </w:p>
    <w:p w14:paraId="4D5A4270" w14:textId="77777777" w:rsidR="000E37A2" w:rsidRPr="000E37A2" w:rsidRDefault="000E37A2" w:rsidP="000E37A2">
      <w:pPr>
        <w:rPr>
          <w:rFonts w:ascii="Times New Roman" w:hAnsi="Times New Roman" w:cs="Times New Roman"/>
          <w:b/>
          <w:bCs/>
          <w:sz w:val="28"/>
          <w:szCs w:val="28"/>
          <w:lang w:val="en-IN"/>
        </w:rPr>
      </w:pPr>
      <w:r w:rsidRPr="000E37A2">
        <w:rPr>
          <w:rFonts w:ascii="Times New Roman" w:hAnsi="Times New Roman" w:cs="Times New Roman"/>
          <w:b/>
          <w:bCs/>
          <w:sz w:val="28"/>
          <w:szCs w:val="28"/>
          <w:lang w:val="en-IN"/>
        </w:rPr>
        <w:t xml:space="preserve">Loading the Dataset </w:t>
      </w:r>
    </w:p>
    <w:p w14:paraId="1AB39EC7" w14:textId="77777777" w:rsidR="000E37A2" w:rsidRDefault="000E37A2" w:rsidP="000E37A2">
      <w:pPr>
        <w:rPr>
          <w:rFonts w:ascii="Times New Roman" w:hAnsi="Times New Roman" w:cs="Times New Roman"/>
          <w:sz w:val="24"/>
          <w:szCs w:val="24"/>
          <w:lang w:val="en-IN"/>
        </w:rPr>
      </w:pPr>
      <w:r w:rsidRPr="00EE4F53">
        <w:rPr>
          <w:rFonts w:ascii="Times New Roman" w:hAnsi="Times New Roman" w:cs="Times New Roman"/>
          <w:sz w:val="24"/>
          <w:szCs w:val="24"/>
          <w:lang w:val="en-IN"/>
        </w:rPr>
        <w:t xml:space="preserve">The most common way to load a dataset is using the </w:t>
      </w:r>
      <w:r w:rsidRPr="00EE4F53">
        <w:rPr>
          <w:rFonts w:ascii="Times New Roman" w:hAnsi="Times New Roman" w:cs="Times New Roman"/>
          <w:b/>
          <w:bCs/>
          <w:sz w:val="24"/>
          <w:szCs w:val="24"/>
          <w:lang w:val="en-IN"/>
        </w:rPr>
        <w:t>Pandas</w:t>
      </w:r>
      <w:r w:rsidRPr="00EE4F53">
        <w:rPr>
          <w:rFonts w:ascii="Times New Roman" w:hAnsi="Times New Roman" w:cs="Times New Roman"/>
          <w:sz w:val="24"/>
          <w:szCs w:val="24"/>
          <w:lang w:val="en-IN"/>
        </w:rPr>
        <w:t xml:space="preserve"> library.</w:t>
      </w:r>
    </w:p>
    <w:p w14:paraId="77DEF4D5" w14:textId="77777777" w:rsidR="000E37A2" w:rsidRDefault="000E37A2" w:rsidP="000E37A2">
      <w:pPr>
        <w:rPr>
          <w:rFonts w:ascii="Times New Roman" w:hAnsi="Times New Roman" w:cs="Times New Roman"/>
          <w:b/>
          <w:bCs/>
          <w:sz w:val="24"/>
          <w:szCs w:val="24"/>
          <w:lang w:val="en-IN"/>
        </w:rPr>
      </w:pPr>
    </w:p>
    <w:p w14:paraId="75FBF0B8" w14:textId="5D4EC9F0" w:rsidR="008D0315" w:rsidRPr="008D0315" w:rsidRDefault="000E37A2" w:rsidP="000E37A2">
      <w:pPr>
        <w:rPr>
          <w:rFonts w:ascii="Times New Roman" w:hAnsi="Times New Roman" w:cs="Times New Roman"/>
          <w:b/>
          <w:bCs/>
          <w:sz w:val="28"/>
          <w:szCs w:val="28"/>
          <w:lang w:val="en-IN"/>
        </w:rPr>
      </w:pPr>
      <w:r w:rsidRPr="008D0315">
        <w:rPr>
          <w:rFonts w:ascii="Times New Roman" w:hAnsi="Times New Roman" w:cs="Times New Roman"/>
          <w:b/>
          <w:bCs/>
          <w:sz w:val="28"/>
          <w:szCs w:val="28"/>
          <w:lang w:val="en-IN"/>
        </w:rPr>
        <w:t>Code:</w:t>
      </w:r>
    </w:p>
    <w:p w14:paraId="682F2865" w14:textId="77777777" w:rsidR="000E37A2" w:rsidRPr="00EE4F53" w:rsidRDefault="000E37A2" w:rsidP="000E37A2">
      <w:pPr>
        <w:rPr>
          <w:rFonts w:ascii="Times New Roman" w:hAnsi="Times New Roman" w:cs="Times New Roman"/>
          <w:sz w:val="24"/>
          <w:szCs w:val="24"/>
          <w:lang w:val="en-IN"/>
        </w:rPr>
      </w:pPr>
      <w:r>
        <w:rPr>
          <w:rFonts w:ascii="Times New Roman" w:hAnsi="Times New Roman" w:cs="Times New Roman"/>
          <w:noProof/>
          <w:sz w:val="24"/>
          <w:szCs w:val="24"/>
          <w:lang w:val="en-IN"/>
        </w:rPr>
        <mc:AlternateContent>
          <mc:Choice Requires="wps">
            <w:drawing>
              <wp:anchor distT="0" distB="0" distL="114300" distR="114300" simplePos="0" relativeHeight="251666432" behindDoc="1" locked="0" layoutInCell="1" allowOverlap="1" wp14:anchorId="4F9F5E39" wp14:editId="1807EE6E">
                <wp:simplePos x="0" y="0"/>
                <wp:positionH relativeFrom="margin">
                  <wp:posOffset>270164</wp:posOffset>
                </wp:positionH>
                <wp:positionV relativeFrom="paragraph">
                  <wp:posOffset>48780</wp:posOffset>
                </wp:positionV>
                <wp:extent cx="5003800" cy="1558405"/>
                <wp:effectExtent l="0" t="0" r="25400" b="22860"/>
                <wp:wrapNone/>
                <wp:docPr id="1948036594" name="Rectangle 40"/>
                <wp:cNvGraphicFramePr/>
                <a:graphic xmlns:a="http://schemas.openxmlformats.org/drawingml/2006/main">
                  <a:graphicData uri="http://schemas.microsoft.com/office/word/2010/wordprocessingShape">
                    <wps:wsp>
                      <wps:cNvSpPr/>
                      <wps:spPr>
                        <a:xfrm>
                          <a:off x="0" y="0"/>
                          <a:ext cx="5003800" cy="155840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220E3F" id="Rectangle 40" o:spid="_x0000_s1026" style="position:absolute;margin-left:21.25pt;margin-top:3.85pt;width:394pt;height:122.7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" fillcolor="white [3212]" strokecolor="#091723 [484]" strokeweight="1pt">
                <w10:wrap anchorx="margin"/>
              </v:rect>
            </w:pict>
          </mc:Fallback>
        </mc:AlternateContent>
      </w:r>
    </w:p>
    <w:p w14:paraId="742D86DA" w14:textId="77777777" w:rsidR="000E37A2" w:rsidRPr="003300A0" w:rsidRDefault="000E37A2" w:rsidP="0077557C">
      <w:pPr>
        <w:ind w:left="720"/>
        <w:rPr>
          <w:rFonts w:ascii="Cascadia Code Light" w:hAnsi="Cascadia Code Light" w:cs="Cascadia Code Light"/>
          <w:sz w:val="24"/>
          <w:szCs w:val="24"/>
          <w:lang w:val="en-IN"/>
        </w:rPr>
      </w:pPr>
      <w:r w:rsidRPr="003300A0">
        <w:rPr>
          <w:rFonts w:ascii="Cascadia Code Light" w:hAnsi="Cascadia Code Light" w:cs="Cascadia Code Light"/>
          <w:sz w:val="24"/>
          <w:szCs w:val="24"/>
          <w:lang w:val="en-IN"/>
        </w:rPr>
        <w:t>import pandas as pd</w:t>
      </w:r>
      <w:r w:rsidRPr="003300A0">
        <w:rPr>
          <w:rFonts w:ascii="Cascadia Code Light" w:hAnsi="Cascadia Code Light" w:cs="Cascadia Code Light"/>
          <w:sz w:val="24"/>
          <w:szCs w:val="24"/>
          <w:lang w:val="en-IN"/>
        </w:rPr>
        <w:br/>
      </w:r>
      <w:r w:rsidRPr="003300A0">
        <w:rPr>
          <w:rFonts w:ascii="Cascadia Code Light" w:hAnsi="Cascadia Code Light" w:cs="Cascadia Code Light"/>
          <w:sz w:val="24"/>
          <w:szCs w:val="24"/>
          <w:lang w:val="en-IN"/>
        </w:rPr>
        <w:br/>
        <w:t># Load dataset</w:t>
      </w:r>
      <w:r w:rsidRPr="003300A0">
        <w:rPr>
          <w:rFonts w:ascii="Cascadia Code Light" w:hAnsi="Cascadia Code Light" w:cs="Cascadia Code Light"/>
          <w:sz w:val="24"/>
          <w:szCs w:val="24"/>
          <w:lang w:val="en-IN"/>
        </w:rPr>
        <w:br/>
      </w:r>
      <w:r>
        <w:rPr>
          <w:rFonts w:ascii="Cascadia Code Light" w:hAnsi="Cascadia Code Light" w:cs="Cascadia Code Light"/>
          <w:sz w:val="24"/>
          <w:szCs w:val="24"/>
          <w:lang w:val="en-IN"/>
        </w:rPr>
        <w:t>df</w:t>
      </w:r>
      <w:r w:rsidRPr="003300A0">
        <w:rPr>
          <w:rFonts w:ascii="Cascadia Code Light" w:hAnsi="Cascadia Code Light" w:cs="Cascadia Code Light"/>
          <w:sz w:val="24"/>
          <w:szCs w:val="24"/>
          <w:lang w:val="en-IN"/>
        </w:rPr>
        <w:t xml:space="preserve"> = pd.read_csv("</w:t>
      </w:r>
      <w:r w:rsidRPr="003300A0">
        <w:rPr>
          <w:rFonts w:ascii="Cascadia Code Light" w:hAnsi="Cascadia Code Light" w:cs="Cascadia Code Light"/>
        </w:rPr>
        <w:t>survey lung cancer.csv</w:t>
      </w:r>
      <w:r w:rsidRPr="003300A0">
        <w:rPr>
          <w:rFonts w:ascii="Cascadia Code Light" w:hAnsi="Cascadia Code Light" w:cs="Cascadia Code Light"/>
          <w:sz w:val="24"/>
          <w:szCs w:val="24"/>
          <w:lang w:val="en-IN"/>
        </w:rPr>
        <w:t xml:space="preserve"> ")</w:t>
      </w:r>
      <w:r w:rsidRPr="003300A0">
        <w:rPr>
          <w:rFonts w:ascii="Cascadia Code Light" w:hAnsi="Cascadia Code Light" w:cs="Cascadia Code Light"/>
          <w:sz w:val="24"/>
          <w:szCs w:val="24"/>
          <w:lang w:val="en-IN"/>
        </w:rPr>
        <w:br/>
      </w:r>
      <w:r w:rsidRPr="003300A0">
        <w:rPr>
          <w:rFonts w:ascii="Cascadia Code Light" w:hAnsi="Cascadia Code Light" w:cs="Cascadia Code Light"/>
          <w:sz w:val="24"/>
          <w:szCs w:val="24"/>
          <w:lang w:val="en-IN"/>
        </w:rPr>
        <w:br/>
        <w:t># Display first 5 rows</w:t>
      </w:r>
      <w:r w:rsidRPr="003300A0">
        <w:rPr>
          <w:rFonts w:ascii="Cascadia Code Light" w:hAnsi="Cascadia Code Light" w:cs="Cascadia Code Light"/>
          <w:sz w:val="24"/>
          <w:szCs w:val="24"/>
          <w:lang w:val="en-IN"/>
        </w:rPr>
        <w:br/>
      </w:r>
      <w:r>
        <w:rPr>
          <w:rFonts w:ascii="Cascadia Code Light" w:hAnsi="Cascadia Code Light" w:cs="Cascadia Code Light"/>
          <w:sz w:val="24"/>
          <w:szCs w:val="24"/>
          <w:lang w:val="en-IN"/>
        </w:rPr>
        <w:t>df</w:t>
      </w:r>
      <w:r w:rsidRPr="003300A0">
        <w:rPr>
          <w:rFonts w:ascii="Cascadia Code Light" w:hAnsi="Cascadia Code Light" w:cs="Cascadia Code Light"/>
          <w:sz w:val="24"/>
          <w:szCs w:val="24"/>
          <w:lang w:val="en-IN"/>
        </w:rPr>
        <w:t>(data.head())</w:t>
      </w:r>
    </w:p>
    <w:p w14:paraId="119B4312" w14:textId="77777777" w:rsidR="000E37A2" w:rsidRDefault="000E37A2" w:rsidP="000E37A2">
      <w:pPr>
        <w:rPr>
          <w:rFonts w:ascii="Times New Roman" w:hAnsi="Times New Roman" w:cs="Times New Roman"/>
          <w:sz w:val="36"/>
          <w:szCs w:val="36"/>
        </w:rPr>
      </w:pPr>
    </w:p>
    <w:p w14:paraId="5DC1BAA5" w14:textId="77777777" w:rsidR="008D0315" w:rsidRDefault="008D0315" w:rsidP="000E37A2">
      <w:pPr>
        <w:rPr>
          <w:rFonts w:ascii="Times New Roman" w:hAnsi="Times New Roman" w:cs="Times New Roman"/>
          <w:b/>
          <w:bCs/>
          <w:sz w:val="28"/>
          <w:szCs w:val="28"/>
        </w:rPr>
      </w:pPr>
    </w:p>
    <w:p w14:paraId="0C68D658" w14:textId="6D39CEDC" w:rsidR="000E37A2" w:rsidRPr="000E37A2" w:rsidRDefault="000E37A2" w:rsidP="000E37A2">
      <w:pPr>
        <w:rPr>
          <w:rFonts w:ascii="Times New Roman" w:hAnsi="Times New Roman" w:cs="Times New Roman"/>
          <w:b/>
          <w:bCs/>
          <w:sz w:val="28"/>
          <w:szCs w:val="28"/>
        </w:rPr>
      </w:pPr>
      <w:r w:rsidRPr="000E37A2">
        <w:rPr>
          <w:rFonts w:ascii="Times New Roman" w:hAnsi="Times New Roman" w:cs="Times New Roman"/>
          <w:b/>
          <w:bCs/>
          <w:sz w:val="28"/>
          <w:szCs w:val="28"/>
        </w:rPr>
        <w:t>Output:</w:t>
      </w:r>
    </w:p>
    <w:p w14:paraId="2CF3A86A" w14:textId="77777777" w:rsidR="000E37A2" w:rsidRDefault="000E37A2" w:rsidP="000E37A2">
      <w:pPr>
        <w:rPr>
          <w:rFonts w:ascii="Times New Roman" w:hAnsi="Times New Roman" w:cs="Times New Roman"/>
          <w:sz w:val="36"/>
          <w:szCs w:val="36"/>
        </w:rPr>
      </w:pPr>
    </w:p>
    <w:p w14:paraId="1A90B810" w14:textId="4C170464" w:rsidR="000E37A2" w:rsidRDefault="00CD25AF" w:rsidP="000E37A2">
      <w:pPr>
        <w:rPr>
          <w:rFonts w:ascii="Times New Roman" w:hAnsi="Times New Roman" w:cs="Times New Roman"/>
          <w:sz w:val="36"/>
          <w:szCs w:val="36"/>
        </w:rPr>
      </w:pPr>
      <w:r>
        <w:rPr>
          <w:rFonts w:ascii="Times New Roman" w:hAnsi="Times New Roman" w:cs="Times New Roman"/>
          <w:sz w:val="36"/>
          <w:szCs w:val="36"/>
        </w:rPr>
        <w:t xml:space="preserve">  </w:t>
      </w:r>
      <w:r w:rsidR="000E37A2">
        <w:rPr>
          <w:rFonts w:ascii="Times New Roman" w:hAnsi="Times New Roman" w:cs="Times New Roman"/>
          <w:noProof/>
          <w:sz w:val="36"/>
          <w:szCs w:val="36"/>
        </w:rPr>
        <w:drawing>
          <wp:inline distT="0" distB="0" distL="0" distR="0" wp14:anchorId="7053CB5A" wp14:editId="49AB575D">
            <wp:extent cx="5376607" cy="2895600"/>
            <wp:effectExtent l="0" t="0" r="0" b="0"/>
            <wp:docPr id="179663355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33551" name="Picture 1796633551"/>
                    <pic:cNvPicPr/>
                  </pic:nvPicPr>
                  <pic:blipFill>
                    <a:blip r:embed="rId15">
                      <a:extLst>
                        <a:ext uri="{28A0092B-C50C-407E-A947-70E740481C1C}">
                          <a14:useLocalDpi xmlns:a14="http://schemas.microsoft.com/office/drawing/2010/main" val="0"/>
                        </a:ext>
                      </a:extLst>
                    </a:blip>
                    <a:stretch>
                      <a:fillRect/>
                    </a:stretch>
                  </pic:blipFill>
                  <pic:spPr>
                    <a:xfrm>
                      <a:off x="0" y="0"/>
                      <a:ext cx="5448413" cy="2934271"/>
                    </a:xfrm>
                    <a:prstGeom prst="rect">
                      <a:avLst/>
                    </a:prstGeom>
                  </pic:spPr>
                </pic:pic>
              </a:graphicData>
            </a:graphic>
          </wp:inline>
        </w:drawing>
      </w:r>
    </w:p>
    <w:p w14:paraId="3CF1F137" w14:textId="77777777" w:rsidR="000E37A2" w:rsidRDefault="000E37A2" w:rsidP="000E37A2">
      <w:pPr>
        <w:rPr>
          <w:rFonts w:ascii="Times New Roman" w:hAnsi="Times New Roman" w:cs="Times New Roman"/>
          <w:sz w:val="36"/>
          <w:szCs w:val="36"/>
        </w:rPr>
      </w:pPr>
    </w:p>
    <w:p w14:paraId="28BF95B0" w14:textId="77777777" w:rsidR="000E37A2" w:rsidRPr="008D0315" w:rsidRDefault="000E37A2" w:rsidP="000E37A2">
      <w:pPr>
        <w:rPr>
          <w:rFonts w:ascii="Times New Roman" w:hAnsi="Times New Roman" w:cs="Times New Roman"/>
          <w:color w:val="1F4E79" w:themeColor="accent1" w:themeShade="80"/>
          <w:sz w:val="36"/>
          <w:szCs w:val="36"/>
        </w:rPr>
      </w:pPr>
      <w:r w:rsidRPr="008D0315">
        <w:rPr>
          <w:rFonts w:ascii="Times New Roman" w:hAnsi="Times New Roman" w:cs="Times New Roman"/>
          <w:color w:val="1F4E79" w:themeColor="accent1" w:themeShade="80"/>
          <w:sz w:val="36"/>
          <w:szCs w:val="36"/>
        </w:rPr>
        <w:lastRenderedPageBreak/>
        <w:t>Data preprocessing</w:t>
      </w:r>
    </w:p>
    <w:p w14:paraId="58DE3815" w14:textId="77777777" w:rsidR="000E37A2" w:rsidRDefault="000E37A2" w:rsidP="000E37A2">
      <w:pPr>
        <w:rPr>
          <w:rFonts w:ascii="Times New Roman" w:hAnsi="Times New Roman" w:cs="Times New Roman"/>
          <w:sz w:val="24"/>
          <w:szCs w:val="24"/>
          <w:lang w:val="en-IN"/>
        </w:rPr>
      </w:pPr>
      <w:r w:rsidRPr="00F27C0D">
        <w:rPr>
          <w:rFonts w:ascii="Times New Roman" w:hAnsi="Times New Roman" w:cs="Times New Roman"/>
          <w:sz w:val="24"/>
          <w:szCs w:val="24"/>
          <w:lang w:val="en-IN"/>
        </w:rPr>
        <w:t>Data preprocessing is the process of preparing raw data so it can be used effectively for Machine Learning models. Real-world data is often incomplete, noisy, and inconsistent, so preprocessing improves data quality and model performance.</w:t>
      </w:r>
    </w:p>
    <w:p w14:paraId="601A71D7" w14:textId="77777777" w:rsidR="000E37A2" w:rsidRDefault="000E37A2" w:rsidP="000E37A2">
      <w:pPr>
        <w:rPr>
          <w:rFonts w:ascii="Times New Roman" w:hAnsi="Times New Roman" w:cs="Times New Roman"/>
          <w:sz w:val="24"/>
          <w:szCs w:val="24"/>
          <w:lang w:val="en-IN"/>
        </w:rPr>
      </w:pPr>
    </w:p>
    <w:p w14:paraId="718E3ABD" w14:textId="77777777" w:rsidR="000E37A2" w:rsidRDefault="000E37A2" w:rsidP="000E37A2">
      <w:pPr>
        <w:rPr>
          <w:rFonts w:ascii="Times New Roman" w:hAnsi="Times New Roman" w:cs="Times New Roman"/>
          <w:sz w:val="24"/>
          <w:szCs w:val="24"/>
          <w:lang w:val="en-IN"/>
        </w:rPr>
      </w:pPr>
    </w:p>
    <w:p w14:paraId="78706B9A" w14:textId="77777777" w:rsidR="000E37A2" w:rsidRPr="00F27C0D" w:rsidRDefault="000E37A2" w:rsidP="000E37A2">
      <w:pPr>
        <w:rPr>
          <w:rFonts w:ascii="Times New Roman" w:hAnsi="Times New Roman" w:cs="Times New Roman"/>
          <w:sz w:val="24"/>
          <w:szCs w:val="24"/>
          <w:lang w:val="en-IN"/>
        </w:rPr>
      </w:pPr>
    </w:p>
    <w:p w14:paraId="0BDCF865" w14:textId="77777777" w:rsidR="000E37A2" w:rsidRPr="008D0315" w:rsidRDefault="000E37A2" w:rsidP="000E37A2">
      <w:pPr>
        <w:rPr>
          <w:rFonts w:ascii="Times New Roman" w:hAnsi="Times New Roman" w:cs="Times New Roman"/>
          <w:b/>
          <w:bCs/>
          <w:sz w:val="28"/>
          <w:szCs w:val="28"/>
          <w:lang w:val="en-IN"/>
        </w:rPr>
      </w:pPr>
      <w:r w:rsidRPr="008D0315">
        <w:rPr>
          <w:rFonts w:ascii="Times New Roman" w:hAnsi="Times New Roman" w:cs="Times New Roman"/>
          <w:b/>
          <w:bCs/>
          <w:sz w:val="28"/>
          <w:szCs w:val="28"/>
          <w:lang w:val="en-IN"/>
        </w:rPr>
        <w:t>Main Steps in Data Preprocessing</w:t>
      </w:r>
    </w:p>
    <w:p w14:paraId="37320180" w14:textId="77777777" w:rsidR="000E37A2" w:rsidRPr="00F27C0D" w:rsidRDefault="000E37A2" w:rsidP="000E37A2">
      <w:pPr>
        <w:numPr>
          <w:ilvl w:val="0"/>
          <w:numId w:val="56"/>
        </w:numPr>
        <w:rPr>
          <w:rFonts w:ascii="Times New Roman" w:hAnsi="Times New Roman" w:cs="Times New Roman"/>
          <w:sz w:val="24"/>
          <w:szCs w:val="24"/>
          <w:lang w:val="en-IN"/>
        </w:rPr>
      </w:pPr>
      <w:r w:rsidRPr="00F27C0D">
        <w:rPr>
          <w:rFonts w:ascii="Times New Roman" w:hAnsi="Times New Roman" w:cs="Times New Roman"/>
          <w:sz w:val="24"/>
          <w:szCs w:val="24"/>
          <w:lang w:val="en-IN"/>
        </w:rPr>
        <w:t xml:space="preserve">Data Cleaning </w:t>
      </w:r>
    </w:p>
    <w:p w14:paraId="147057EE" w14:textId="77777777" w:rsidR="000E37A2" w:rsidRPr="00F27C0D" w:rsidRDefault="000E37A2" w:rsidP="000E37A2">
      <w:pPr>
        <w:ind w:left="720"/>
        <w:rPr>
          <w:rFonts w:ascii="Times New Roman" w:hAnsi="Times New Roman" w:cs="Times New Roman"/>
          <w:sz w:val="24"/>
          <w:szCs w:val="24"/>
          <w:lang w:val="en-IN"/>
        </w:rPr>
      </w:pPr>
      <w:r>
        <w:rPr>
          <w:rFonts w:ascii="Times New Roman" w:hAnsi="Times New Roman" w:cs="Times New Roman"/>
          <w:sz w:val="24"/>
          <w:szCs w:val="24"/>
          <w:lang w:val="en-IN"/>
        </w:rPr>
        <w:t>-</w:t>
      </w:r>
      <w:r w:rsidRPr="00F27C0D">
        <w:rPr>
          <w:rFonts w:ascii="Times New Roman" w:hAnsi="Times New Roman" w:cs="Times New Roman"/>
          <w:sz w:val="24"/>
          <w:szCs w:val="24"/>
          <w:lang w:val="en-IN"/>
        </w:rPr>
        <w:t xml:space="preserve">Handling Missing Values </w:t>
      </w:r>
    </w:p>
    <w:p w14:paraId="34EA036D" w14:textId="77777777" w:rsidR="000E37A2" w:rsidRPr="00F27C0D" w:rsidRDefault="000E37A2" w:rsidP="000E37A2">
      <w:pPr>
        <w:ind w:left="720"/>
        <w:rPr>
          <w:rFonts w:ascii="Times New Roman" w:hAnsi="Times New Roman" w:cs="Times New Roman"/>
          <w:sz w:val="24"/>
          <w:szCs w:val="24"/>
          <w:lang w:val="en-IN"/>
        </w:rPr>
      </w:pPr>
      <w:r>
        <w:rPr>
          <w:rFonts w:ascii="Times New Roman" w:hAnsi="Times New Roman" w:cs="Times New Roman"/>
          <w:sz w:val="24"/>
          <w:szCs w:val="24"/>
          <w:lang w:val="en-IN"/>
        </w:rPr>
        <w:t>-</w:t>
      </w:r>
      <w:r w:rsidRPr="00F27C0D">
        <w:rPr>
          <w:rFonts w:ascii="Times New Roman" w:hAnsi="Times New Roman" w:cs="Times New Roman"/>
          <w:sz w:val="24"/>
          <w:szCs w:val="24"/>
          <w:lang w:val="en-IN"/>
        </w:rPr>
        <w:t xml:space="preserve">Removing Duplicates </w:t>
      </w:r>
    </w:p>
    <w:p w14:paraId="10924EC2" w14:textId="77777777" w:rsidR="000E37A2" w:rsidRPr="00F27C0D" w:rsidRDefault="000E37A2" w:rsidP="000E37A2">
      <w:pPr>
        <w:numPr>
          <w:ilvl w:val="0"/>
          <w:numId w:val="56"/>
        </w:numPr>
        <w:rPr>
          <w:rFonts w:ascii="Times New Roman" w:hAnsi="Times New Roman" w:cs="Times New Roman"/>
          <w:sz w:val="24"/>
          <w:szCs w:val="24"/>
          <w:lang w:val="en-IN"/>
        </w:rPr>
      </w:pPr>
      <w:r w:rsidRPr="00F27C0D">
        <w:rPr>
          <w:rFonts w:ascii="Times New Roman" w:hAnsi="Times New Roman" w:cs="Times New Roman"/>
          <w:sz w:val="24"/>
          <w:szCs w:val="24"/>
          <w:lang w:val="en-IN"/>
        </w:rPr>
        <w:t xml:space="preserve">Encoding Categorical Data </w:t>
      </w:r>
    </w:p>
    <w:p w14:paraId="57E41A01" w14:textId="77777777" w:rsidR="000E37A2" w:rsidRPr="00F27C0D" w:rsidRDefault="000E37A2" w:rsidP="000E37A2">
      <w:pPr>
        <w:numPr>
          <w:ilvl w:val="0"/>
          <w:numId w:val="56"/>
        </w:numPr>
        <w:rPr>
          <w:rFonts w:ascii="Times New Roman" w:hAnsi="Times New Roman" w:cs="Times New Roman"/>
          <w:sz w:val="24"/>
          <w:szCs w:val="24"/>
          <w:lang w:val="en-IN"/>
        </w:rPr>
      </w:pPr>
      <w:r w:rsidRPr="00F27C0D">
        <w:rPr>
          <w:rFonts w:ascii="Times New Roman" w:hAnsi="Times New Roman" w:cs="Times New Roman"/>
          <w:sz w:val="24"/>
          <w:szCs w:val="24"/>
          <w:lang w:val="en-IN"/>
        </w:rPr>
        <w:t>Feature Scaling</w:t>
      </w:r>
      <w:r>
        <w:rPr>
          <w:rFonts w:ascii="Times New Roman" w:hAnsi="Times New Roman" w:cs="Times New Roman"/>
          <w:sz w:val="24"/>
          <w:szCs w:val="24"/>
          <w:lang w:val="en-IN"/>
        </w:rPr>
        <w:t>( As the data is already encoded, we don’t need feature scaling for training our models)</w:t>
      </w:r>
    </w:p>
    <w:p w14:paraId="64C674AC" w14:textId="77777777" w:rsidR="000E37A2" w:rsidRPr="00F27C0D" w:rsidRDefault="000E37A2" w:rsidP="000E37A2">
      <w:pPr>
        <w:numPr>
          <w:ilvl w:val="0"/>
          <w:numId w:val="56"/>
        </w:numPr>
        <w:rPr>
          <w:rFonts w:ascii="Times New Roman" w:hAnsi="Times New Roman" w:cs="Times New Roman"/>
          <w:sz w:val="24"/>
          <w:szCs w:val="24"/>
          <w:lang w:val="en-IN"/>
        </w:rPr>
      </w:pPr>
      <w:r w:rsidRPr="00F27C0D">
        <w:rPr>
          <w:rFonts w:ascii="Times New Roman" w:hAnsi="Times New Roman" w:cs="Times New Roman"/>
          <w:sz w:val="24"/>
          <w:szCs w:val="24"/>
          <w:lang w:val="en-IN"/>
        </w:rPr>
        <w:t>Data Splitting</w:t>
      </w:r>
    </w:p>
    <w:p w14:paraId="2C76E24C" w14:textId="77777777" w:rsidR="000E37A2" w:rsidRDefault="000E37A2" w:rsidP="000E37A2">
      <w:pPr>
        <w:rPr>
          <w:rFonts w:ascii="Times New Roman" w:hAnsi="Times New Roman" w:cs="Times New Roman"/>
          <w:sz w:val="36"/>
          <w:szCs w:val="36"/>
        </w:rPr>
      </w:pPr>
    </w:p>
    <w:p w14:paraId="67D44217" w14:textId="77777777" w:rsidR="000E37A2" w:rsidRDefault="000E37A2" w:rsidP="000E37A2">
      <w:pPr>
        <w:rPr>
          <w:rFonts w:ascii="Times New Roman" w:hAnsi="Times New Roman" w:cs="Times New Roman"/>
          <w:sz w:val="36"/>
          <w:szCs w:val="36"/>
        </w:rPr>
      </w:pPr>
      <w:r>
        <w:rPr>
          <w:rFonts w:ascii="Times New Roman" w:hAnsi="Times New Roman" w:cs="Times New Roman"/>
          <w:sz w:val="36"/>
          <w:szCs w:val="36"/>
        </w:rPr>
        <w:t xml:space="preserve"> Data Cleaning</w:t>
      </w:r>
    </w:p>
    <w:p w14:paraId="5F4CAA33" w14:textId="77777777" w:rsidR="00BC5374" w:rsidRDefault="00BC5374" w:rsidP="00BC5374">
      <w:pPr>
        <w:rPr>
          <w:rFonts w:ascii="Times New Roman" w:hAnsi="Times New Roman" w:cs="Times New Roman"/>
          <w:sz w:val="24"/>
          <w:szCs w:val="24"/>
          <w:lang w:val="en-IN"/>
        </w:rPr>
      </w:pPr>
      <w:r>
        <w:rPr>
          <w:rFonts w:ascii="Times New Roman" w:hAnsi="Times New Roman" w:cs="Times New Roman"/>
          <w:b/>
          <w:bCs/>
          <w:sz w:val="28"/>
          <w:szCs w:val="28"/>
          <w:lang w:val="en-IN"/>
        </w:rPr>
        <w:t xml:space="preserve">    </w:t>
      </w:r>
      <w:r w:rsidR="000E37A2" w:rsidRPr="00A22591">
        <w:rPr>
          <w:rFonts w:ascii="Times New Roman" w:hAnsi="Times New Roman" w:cs="Times New Roman"/>
          <w:sz w:val="24"/>
          <w:szCs w:val="24"/>
          <w:lang w:val="en-IN"/>
        </w:rPr>
        <w:t xml:space="preserve">Data cleaning is an important part of preprocessing where incorrect, missing, or duplicate data </w:t>
      </w:r>
      <w:r>
        <w:rPr>
          <w:rFonts w:ascii="Times New Roman" w:hAnsi="Times New Roman" w:cs="Times New Roman"/>
          <w:sz w:val="24"/>
          <w:szCs w:val="24"/>
          <w:lang w:val="en-IN"/>
        </w:rPr>
        <w:t xml:space="preserve">                                                  </w:t>
      </w:r>
    </w:p>
    <w:p w14:paraId="59863A54" w14:textId="5AC5ACB3" w:rsidR="000E37A2" w:rsidRDefault="00BC5374" w:rsidP="00BC5374">
      <w:pPr>
        <w:rPr>
          <w:rFonts w:ascii="Times New Roman" w:hAnsi="Times New Roman" w:cs="Times New Roman"/>
          <w:sz w:val="24"/>
          <w:szCs w:val="24"/>
          <w:lang w:val="en-IN"/>
        </w:rPr>
      </w:pPr>
      <w:r>
        <w:rPr>
          <w:rFonts w:ascii="Times New Roman" w:hAnsi="Times New Roman" w:cs="Times New Roman"/>
          <w:sz w:val="24"/>
          <w:szCs w:val="24"/>
          <w:lang w:val="en-IN"/>
        </w:rPr>
        <w:t xml:space="preserve">     is </w:t>
      </w:r>
      <w:r w:rsidR="000E37A2" w:rsidRPr="00A22591">
        <w:rPr>
          <w:rFonts w:ascii="Times New Roman" w:hAnsi="Times New Roman" w:cs="Times New Roman"/>
          <w:sz w:val="24"/>
          <w:szCs w:val="24"/>
          <w:lang w:val="en-IN"/>
        </w:rPr>
        <w:t>fixed or removed.</w:t>
      </w:r>
    </w:p>
    <w:p w14:paraId="5BBD96FC" w14:textId="77777777" w:rsidR="00BC5374" w:rsidRPr="00A22591" w:rsidRDefault="00BC5374" w:rsidP="000E37A2">
      <w:pPr>
        <w:ind w:left="720"/>
        <w:rPr>
          <w:rFonts w:ascii="Times New Roman" w:hAnsi="Times New Roman" w:cs="Times New Roman"/>
          <w:sz w:val="24"/>
          <w:szCs w:val="24"/>
          <w:lang w:val="en-IN"/>
        </w:rPr>
      </w:pPr>
    </w:p>
    <w:p w14:paraId="0D787F10" w14:textId="77777777" w:rsidR="000E37A2" w:rsidRPr="008D0315" w:rsidRDefault="000E37A2" w:rsidP="000E37A2">
      <w:pPr>
        <w:ind w:left="720"/>
        <w:rPr>
          <w:rFonts w:ascii="Times New Roman" w:hAnsi="Times New Roman" w:cs="Times New Roman"/>
          <w:b/>
          <w:bCs/>
          <w:sz w:val="28"/>
          <w:szCs w:val="28"/>
          <w:lang w:val="en-IN"/>
        </w:rPr>
      </w:pPr>
      <w:r w:rsidRPr="008D0315">
        <w:rPr>
          <w:rFonts w:ascii="Times New Roman" w:hAnsi="Times New Roman" w:cs="Times New Roman"/>
          <w:b/>
          <w:bCs/>
          <w:sz w:val="28"/>
          <w:szCs w:val="28"/>
          <w:lang w:val="en-IN"/>
        </w:rPr>
        <w:t>1. Handling Missing Values</w:t>
      </w:r>
    </w:p>
    <w:p w14:paraId="62AF346B" w14:textId="77777777" w:rsidR="000E37A2" w:rsidRPr="00A22591" w:rsidRDefault="000E37A2" w:rsidP="000E37A2">
      <w:pPr>
        <w:ind w:left="720"/>
        <w:rPr>
          <w:rFonts w:ascii="Times New Roman" w:hAnsi="Times New Roman" w:cs="Times New Roman"/>
          <w:sz w:val="24"/>
          <w:szCs w:val="24"/>
          <w:lang w:val="en-IN"/>
        </w:rPr>
      </w:pPr>
      <w:r w:rsidRPr="00A22591">
        <w:rPr>
          <w:rFonts w:ascii="Times New Roman" w:hAnsi="Times New Roman" w:cs="Times New Roman"/>
          <w:sz w:val="24"/>
          <w:szCs w:val="24"/>
          <w:lang w:val="en-IN"/>
        </w:rPr>
        <w:t>Missing values occur when some information is not available in the dataset.</w:t>
      </w:r>
    </w:p>
    <w:p w14:paraId="767AE222" w14:textId="77777777" w:rsidR="000E37A2" w:rsidRPr="00A22591" w:rsidRDefault="000E37A2" w:rsidP="000E37A2">
      <w:pPr>
        <w:ind w:left="720"/>
        <w:rPr>
          <w:rFonts w:ascii="Times New Roman" w:hAnsi="Times New Roman" w:cs="Times New Roman"/>
          <w:sz w:val="24"/>
          <w:szCs w:val="24"/>
          <w:lang w:val="en-IN"/>
        </w:rPr>
      </w:pPr>
      <w:r w:rsidRPr="00A22591">
        <w:rPr>
          <w:rFonts w:ascii="Times New Roman" w:hAnsi="Times New Roman" w:cs="Times New Roman"/>
          <w:sz w:val="24"/>
          <w:szCs w:val="24"/>
          <w:lang w:val="en-IN"/>
        </w:rPr>
        <w:t>Common methods:</w:t>
      </w:r>
    </w:p>
    <w:p w14:paraId="63421674" w14:textId="77777777" w:rsidR="000E37A2" w:rsidRPr="00A22591" w:rsidRDefault="000E37A2" w:rsidP="000E37A2">
      <w:pPr>
        <w:numPr>
          <w:ilvl w:val="0"/>
          <w:numId w:val="57"/>
        </w:numPr>
        <w:tabs>
          <w:tab w:val="clear" w:pos="720"/>
          <w:tab w:val="num" w:pos="1440"/>
        </w:tabs>
        <w:ind w:left="1440"/>
        <w:rPr>
          <w:rFonts w:ascii="Times New Roman" w:hAnsi="Times New Roman" w:cs="Times New Roman"/>
          <w:sz w:val="24"/>
          <w:szCs w:val="24"/>
          <w:lang w:val="en-IN"/>
        </w:rPr>
      </w:pPr>
      <w:r w:rsidRPr="00A22591">
        <w:rPr>
          <w:rFonts w:ascii="Times New Roman" w:hAnsi="Times New Roman" w:cs="Times New Roman"/>
          <w:sz w:val="24"/>
          <w:szCs w:val="24"/>
          <w:lang w:val="en-IN"/>
        </w:rPr>
        <w:t xml:space="preserve">Remove rows with missing values </w:t>
      </w:r>
    </w:p>
    <w:p w14:paraId="796453C0" w14:textId="77777777" w:rsidR="000E37A2" w:rsidRPr="00A22591" w:rsidRDefault="000E37A2" w:rsidP="000E37A2">
      <w:pPr>
        <w:numPr>
          <w:ilvl w:val="0"/>
          <w:numId w:val="57"/>
        </w:numPr>
        <w:tabs>
          <w:tab w:val="clear" w:pos="720"/>
          <w:tab w:val="num" w:pos="1440"/>
        </w:tabs>
        <w:ind w:left="1440"/>
        <w:rPr>
          <w:rFonts w:ascii="Times New Roman" w:hAnsi="Times New Roman" w:cs="Times New Roman"/>
          <w:sz w:val="24"/>
          <w:szCs w:val="24"/>
          <w:lang w:val="en-IN"/>
        </w:rPr>
      </w:pPr>
      <w:r w:rsidRPr="00A22591">
        <w:rPr>
          <w:rFonts w:ascii="Times New Roman" w:hAnsi="Times New Roman" w:cs="Times New Roman"/>
          <w:sz w:val="24"/>
          <w:szCs w:val="24"/>
          <w:lang w:val="en-IN"/>
        </w:rPr>
        <w:t xml:space="preserve">Replace with mean, median, or mode </w:t>
      </w:r>
    </w:p>
    <w:p w14:paraId="18EDF75F" w14:textId="77777777" w:rsidR="000E37A2" w:rsidRPr="008D0315" w:rsidRDefault="000E37A2" w:rsidP="000E37A2">
      <w:pPr>
        <w:ind w:left="720"/>
        <w:rPr>
          <w:rFonts w:ascii="Times New Roman" w:hAnsi="Times New Roman" w:cs="Times New Roman"/>
          <w:b/>
          <w:bCs/>
          <w:sz w:val="28"/>
          <w:szCs w:val="28"/>
          <w:lang w:val="en-IN"/>
        </w:rPr>
      </w:pPr>
      <w:r w:rsidRPr="008D0315">
        <w:rPr>
          <w:rFonts w:ascii="Times New Roman" w:hAnsi="Times New Roman" w:cs="Times New Roman"/>
          <w:b/>
          <w:bCs/>
          <w:sz w:val="28"/>
          <w:szCs w:val="28"/>
          <w:lang w:val="en-IN"/>
        </w:rPr>
        <w:t>2. Removing Duplicates</w:t>
      </w:r>
    </w:p>
    <w:p w14:paraId="7C37AC7C" w14:textId="77777777" w:rsidR="000E37A2" w:rsidRPr="00A22591" w:rsidRDefault="000E37A2" w:rsidP="000E37A2">
      <w:pPr>
        <w:ind w:left="720"/>
        <w:rPr>
          <w:rFonts w:ascii="Times New Roman" w:hAnsi="Times New Roman" w:cs="Times New Roman"/>
          <w:sz w:val="24"/>
          <w:szCs w:val="24"/>
          <w:lang w:val="en-IN"/>
        </w:rPr>
      </w:pPr>
      <w:r w:rsidRPr="00A22591">
        <w:rPr>
          <w:rFonts w:ascii="Times New Roman" w:hAnsi="Times New Roman" w:cs="Times New Roman"/>
          <w:sz w:val="24"/>
          <w:szCs w:val="24"/>
          <w:lang w:val="en-IN"/>
        </w:rPr>
        <w:t>Duplicate records can reduce model accuracy and create bias. Removing duplicates ensures better training quality.</w:t>
      </w:r>
    </w:p>
    <w:p w14:paraId="7EE0FAFE" w14:textId="77777777" w:rsidR="000E37A2" w:rsidRDefault="000E37A2" w:rsidP="000E37A2">
      <w:pPr>
        <w:rPr>
          <w:rFonts w:ascii="Times New Roman" w:hAnsi="Times New Roman" w:cs="Times New Roman"/>
          <w:sz w:val="24"/>
          <w:szCs w:val="24"/>
        </w:rPr>
      </w:pPr>
      <w:r>
        <w:rPr>
          <w:rFonts w:ascii="Times New Roman" w:hAnsi="Times New Roman" w:cs="Times New Roman"/>
          <w:sz w:val="24"/>
          <w:szCs w:val="24"/>
        </w:rPr>
        <w:t xml:space="preserve">    </w:t>
      </w:r>
    </w:p>
    <w:p w14:paraId="1809DC7C" w14:textId="0D3BEEBA" w:rsidR="000E37A2" w:rsidRPr="008D0315" w:rsidRDefault="000E37A2" w:rsidP="000E37A2">
      <w:pPr>
        <w:rPr>
          <w:rFonts w:ascii="Times New Roman" w:hAnsi="Times New Roman" w:cs="Times New Roman"/>
          <w:b/>
          <w:bCs/>
          <w:sz w:val="28"/>
          <w:szCs w:val="28"/>
        </w:rPr>
      </w:pPr>
      <w:r>
        <w:rPr>
          <w:rFonts w:ascii="Times New Roman" w:hAnsi="Times New Roman" w:cs="Times New Roman"/>
          <w:sz w:val="24"/>
          <w:szCs w:val="24"/>
        </w:rPr>
        <w:t xml:space="preserve"> </w:t>
      </w:r>
      <w:r w:rsidRPr="008D0315">
        <w:rPr>
          <w:rFonts w:ascii="Times New Roman" w:hAnsi="Times New Roman" w:cs="Times New Roman"/>
          <w:b/>
          <w:bCs/>
          <w:sz w:val="28"/>
          <w:szCs w:val="28"/>
        </w:rPr>
        <w:t>Code</w:t>
      </w:r>
      <w:r w:rsidR="008D0315" w:rsidRPr="008D0315">
        <w:rPr>
          <w:rFonts w:ascii="Times New Roman" w:hAnsi="Times New Roman" w:cs="Times New Roman"/>
          <w:b/>
          <w:bCs/>
          <w:sz w:val="28"/>
          <w:szCs w:val="28"/>
        </w:rPr>
        <w:t>:</w:t>
      </w:r>
    </w:p>
    <w:p w14:paraId="4D5C3E6A" w14:textId="77777777" w:rsidR="000E37A2" w:rsidRDefault="000E37A2" w:rsidP="000E37A2">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7456" behindDoc="1" locked="0" layoutInCell="1" allowOverlap="1" wp14:anchorId="648C878F" wp14:editId="5BD61AA2">
                <wp:simplePos x="0" y="0"/>
                <wp:positionH relativeFrom="margin">
                  <wp:posOffset>304800</wp:posOffset>
                </wp:positionH>
                <wp:positionV relativeFrom="paragraph">
                  <wp:posOffset>78105</wp:posOffset>
                </wp:positionV>
                <wp:extent cx="5638800" cy="2400300"/>
                <wp:effectExtent l="0" t="0" r="19050" b="19050"/>
                <wp:wrapNone/>
                <wp:docPr id="1610800082" name="Rectangle 44"/>
                <wp:cNvGraphicFramePr/>
                <a:graphic xmlns:a="http://schemas.openxmlformats.org/drawingml/2006/main">
                  <a:graphicData uri="http://schemas.microsoft.com/office/word/2010/wordprocessingShape">
                    <wps:wsp>
                      <wps:cNvSpPr/>
                      <wps:spPr>
                        <a:xfrm>
                          <a:off x="0" y="0"/>
                          <a:ext cx="5638800" cy="24003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5CD752" id="Rectangle 44" o:spid="_x0000_s1026" style="position:absolute;margin-left:24pt;margin-top:6.15pt;width:444pt;height:189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" fillcolor="white [3212]" strokecolor="#091723 [484]" strokeweight="1pt">
                <w10:wrap anchorx="margin"/>
              </v:rect>
            </w:pict>
          </mc:Fallback>
        </mc:AlternateContent>
      </w:r>
    </w:p>
    <w:p w14:paraId="66D33947" w14:textId="77777777" w:rsidR="000E37A2" w:rsidRPr="00A22591" w:rsidRDefault="000E37A2" w:rsidP="0085641F">
      <w:pPr>
        <w:ind w:left="720"/>
        <w:rPr>
          <w:rFonts w:ascii="Cascadia Code Light" w:hAnsi="Cascadia Code Light" w:cs="Cascadia Code Light"/>
          <w:sz w:val="24"/>
          <w:szCs w:val="24"/>
          <w:lang w:val="en-IN"/>
        </w:rPr>
      </w:pPr>
      <w:r w:rsidRPr="00A22591">
        <w:rPr>
          <w:rFonts w:ascii="Cascadia Code Light" w:hAnsi="Cascadia Code Light" w:cs="Cascadia Code Light"/>
          <w:sz w:val="24"/>
          <w:szCs w:val="24"/>
          <w:lang w:val="en-IN"/>
        </w:rPr>
        <w:t>##Data preprocessing</w:t>
      </w:r>
    </w:p>
    <w:p w14:paraId="504951A7" w14:textId="77777777" w:rsidR="000E37A2" w:rsidRPr="00A22591" w:rsidRDefault="000E37A2" w:rsidP="0085641F">
      <w:pPr>
        <w:ind w:left="720"/>
        <w:rPr>
          <w:rFonts w:ascii="Cascadia Code Light" w:hAnsi="Cascadia Code Light" w:cs="Cascadia Code Light"/>
          <w:sz w:val="24"/>
          <w:szCs w:val="24"/>
          <w:lang w:val="en-IN"/>
        </w:rPr>
      </w:pPr>
    </w:p>
    <w:p w14:paraId="27CE4CFC" w14:textId="77777777" w:rsidR="000E37A2" w:rsidRPr="00A22591" w:rsidRDefault="000E37A2" w:rsidP="0085641F">
      <w:pPr>
        <w:ind w:left="720"/>
        <w:rPr>
          <w:rFonts w:ascii="Cascadia Code Light" w:hAnsi="Cascadia Code Light" w:cs="Cascadia Code Light"/>
          <w:sz w:val="24"/>
          <w:szCs w:val="24"/>
          <w:lang w:val="en-IN"/>
        </w:rPr>
      </w:pPr>
      <w:r w:rsidRPr="00A22591">
        <w:rPr>
          <w:rFonts w:ascii="Cascadia Code Light" w:hAnsi="Cascadia Code Light" w:cs="Cascadia Code Light"/>
          <w:sz w:val="24"/>
          <w:szCs w:val="24"/>
          <w:lang w:val="en-IN"/>
        </w:rPr>
        <w:t>#Dataset overview</w:t>
      </w:r>
    </w:p>
    <w:p w14:paraId="306C26CE" w14:textId="77777777" w:rsidR="000E37A2" w:rsidRPr="00A22591" w:rsidRDefault="000E37A2" w:rsidP="0085641F">
      <w:pPr>
        <w:ind w:left="720"/>
        <w:rPr>
          <w:rFonts w:ascii="Cascadia Code Light" w:hAnsi="Cascadia Code Light" w:cs="Cascadia Code Light"/>
          <w:sz w:val="24"/>
          <w:szCs w:val="24"/>
          <w:lang w:val="en-IN"/>
        </w:rPr>
      </w:pPr>
      <w:r w:rsidRPr="00A22591">
        <w:rPr>
          <w:rFonts w:ascii="Cascadia Code Light" w:hAnsi="Cascadia Code Light" w:cs="Cascadia Code Light"/>
          <w:sz w:val="24"/>
          <w:szCs w:val="24"/>
          <w:lang w:val="en-IN"/>
        </w:rPr>
        <w:t>print(df.info())</w:t>
      </w:r>
    </w:p>
    <w:p w14:paraId="40197CB6" w14:textId="77777777" w:rsidR="000E37A2" w:rsidRPr="00A22591" w:rsidRDefault="000E37A2" w:rsidP="0085641F">
      <w:pPr>
        <w:ind w:left="720"/>
        <w:rPr>
          <w:rFonts w:ascii="Cascadia Code Light" w:hAnsi="Cascadia Code Light" w:cs="Cascadia Code Light"/>
          <w:sz w:val="24"/>
          <w:szCs w:val="24"/>
          <w:lang w:val="en-IN"/>
        </w:rPr>
      </w:pPr>
      <w:r w:rsidRPr="00A22591">
        <w:rPr>
          <w:rFonts w:ascii="Cascadia Code Light" w:hAnsi="Cascadia Code Light" w:cs="Cascadia Code Light"/>
          <w:sz w:val="24"/>
          <w:szCs w:val="24"/>
          <w:lang w:val="en-IN"/>
        </w:rPr>
        <w:t>print(df</w:t>
      </w:r>
      <w:r>
        <w:rPr>
          <w:rFonts w:ascii="Cascadia Code Light" w:hAnsi="Cascadia Code Light" w:cs="Cascadia Code Light"/>
          <w:sz w:val="24"/>
          <w:szCs w:val="24"/>
          <w:lang w:val="en-IN"/>
        </w:rPr>
        <w:t>.isna().sum())</w:t>
      </w:r>
    </w:p>
    <w:p w14:paraId="2CD21DB9" w14:textId="77777777" w:rsidR="000E37A2" w:rsidRPr="00A22591" w:rsidRDefault="000E37A2" w:rsidP="0085641F">
      <w:pPr>
        <w:ind w:left="720"/>
        <w:rPr>
          <w:rFonts w:ascii="Cascadia Code Light" w:hAnsi="Cascadia Code Light" w:cs="Cascadia Code Light"/>
          <w:sz w:val="24"/>
          <w:szCs w:val="24"/>
          <w:lang w:val="en-IN"/>
        </w:rPr>
      </w:pPr>
      <w:r w:rsidRPr="00A22591">
        <w:rPr>
          <w:rFonts w:ascii="Cascadia Code Light" w:hAnsi="Cascadia Code Light" w:cs="Cascadia Code Light"/>
          <w:sz w:val="24"/>
          <w:szCs w:val="24"/>
          <w:lang w:val="en-IN"/>
        </w:rPr>
        <w:t>#Remove unnecessary columns that doesn’t  helps to train the model</w:t>
      </w:r>
    </w:p>
    <w:p w14:paraId="13CB0040" w14:textId="77777777" w:rsidR="000E37A2" w:rsidRPr="00A22591" w:rsidRDefault="000E37A2" w:rsidP="0085641F">
      <w:pPr>
        <w:ind w:left="720"/>
        <w:rPr>
          <w:rFonts w:ascii="Cascadia Code Light" w:hAnsi="Cascadia Code Light" w:cs="Cascadia Code Light"/>
          <w:sz w:val="24"/>
          <w:szCs w:val="24"/>
          <w:lang w:val="en-IN"/>
        </w:rPr>
      </w:pPr>
      <w:r w:rsidRPr="00A22591">
        <w:rPr>
          <w:rFonts w:ascii="Cascadia Code Light" w:hAnsi="Cascadia Code Light" w:cs="Cascadia Code Light"/>
          <w:sz w:val="24"/>
          <w:szCs w:val="24"/>
          <w:lang w:val="en-IN"/>
        </w:rPr>
        <w:t>df=df.drop('index',axis=1)</w:t>
      </w:r>
    </w:p>
    <w:p w14:paraId="6DD55A02" w14:textId="77777777" w:rsidR="000E37A2" w:rsidRPr="00A22591" w:rsidRDefault="000E37A2" w:rsidP="0085641F">
      <w:pPr>
        <w:ind w:left="720"/>
        <w:rPr>
          <w:rFonts w:ascii="Cascadia Code Light" w:hAnsi="Cascadia Code Light" w:cs="Cascadia Code Light"/>
          <w:sz w:val="24"/>
          <w:szCs w:val="24"/>
          <w:lang w:val="en-IN"/>
        </w:rPr>
      </w:pPr>
      <w:r w:rsidRPr="00A22591">
        <w:rPr>
          <w:rFonts w:ascii="Cascadia Code Light" w:hAnsi="Cascadia Code Light" w:cs="Cascadia Code Light"/>
          <w:sz w:val="24"/>
          <w:szCs w:val="24"/>
          <w:lang w:val="en-IN"/>
        </w:rPr>
        <w:t>#Remove duplicates(if any)</w:t>
      </w:r>
    </w:p>
    <w:p w14:paraId="2CEAF8DC" w14:textId="77777777" w:rsidR="000E37A2" w:rsidRDefault="000E37A2" w:rsidP="0085641F">
      <w:pPr>
        <w:ind w:left="720"/>
        <w:rPr>
          <w:rFonts w:ascii="Cascadia Code Light" w:hAnsi="Cascadia Code Light" w:cs="Cascadia Code Light"/>
          <w:sz w:val="24"/>
          <w:szCs w:val="24"/>
          <w:lang w:val="en-IN"/>
        </w:rPr>
      </w:pPr>
      <w:r w:rsidRPr="00A22591">
        <w:rPr>
          <w:rFonts w:ascii="Cascadia Code Light" w:hAnsi="Cascadia Code Light" w:cs="Cascadia Code Light"/>
          <w:sz w:val="24"/>
          <w:szCs w:val="24"/>
          <w:lang w:val="en-IN"/>
        </w:rPr>
        <w:t>df=df.drop_duplicates()</w:t>
      </w:r>
    </w:p>
    <w:p w14:paraId="4D59ECC2" w14:textId="77777777" w:rsidR="000E37A2" w:rsidRDefault="000E37A2" w:rsidP="000E37A2">
      <w:pPr>
        <w:rPr>
          <w:rFonts w:ascii="Cascadia Code Light" w:hAnsi="Cascadia Code Light" w:cs="Cascadia Code Light"/>
          <w:sz w:val="24"/>
          <w:szCs w:val="24"/>
          <w:lang w:val="en-IN"/>
        </w:rPr>
      </w:pPr>
    </w:p>
    <w:p w14:paraId="0DDCAA58" w14:textId="77777777" w:rsidR="000E37A2" w:rsidRDefault="000E37A2" w:rsidP="000E37A2">
      <w:pPr>
        <w:rPr>
          <w:rFonts w:ascii="Times New Roman" w:hAnsi="Times New Roman" w:cs="Times New Roman"/>
          <w:b/>
          <w:bCs/>
          <w:sz w:val="24"/>
          <w:szCs w:val="24"/>
          <w:lang w:val="en-IN"/>
        </w:rPr>
      </w:pPr>
    </w:p>
    <w:p w14:paraId="657F999B" w14:textId="77777777" w:rsidR="000E37A2" w:rsidRDefault="000E37A2" w:rsidP="000E37A2">
      <w:pPr>
        <w:rPr>
          <w:rFonts w:ascii="Times New Roman" w:hAnsi="Times New Roman" w:cs="Times New Roman"/>
          <w:b/>
          <w:bCs/>
          <w:sz w:val="24"/>
          <w:szCs w:val="24"/>
          <w:lang w:val="en-IN"/>
        </w:rPr>
      </w:pPr>
    </w:p>
    <w:p w14:paraId="6B34AC84" w14:textId="5CDC3C08" w:rsidR="000E37A2" w:rsidRPr="008D0315" w:rsidRDefault="000E37A2" w:rsidP="000E37A2">
      <w:pPr>
        <w:rPr>
          <w:rFonts w:ascii="Times New Roman" w:hAnsi="Times New Roman" w:cs="Times New Roman"/>
          <w:b/>
          <w:bCs/>
          <w:sz w:val="28"/>
          <w:szCs w:val="28"/>
          <w:lang w:val="en-IN"/>
        </w:rPr>
      </w:pPr>
      <w:r w:rsidRPr="008D0315">
        <w:rPr>
          <w:rFonts w:ascii="Times New Roman" w:hAnsi="Times New Roman" w:cs="Times New Roman"/>
          <w:b/>
          <w:bCs/>
          <w:sz w:val="28"/>
          <w:szCs w:val="28"/>
          <w:lang w:val="en-IN"/>
        </w:rPr>
        <w:lastRenderedPageBreak/>
        <w:t>Output</w:t>
      </w:r>
      <w:r w:rsidR="008D0315" w:rsidRPr="008D0315">
        <w:rPr>
          <w:rFonts w:ascii="Times New Roman" w:hAnsi="Times New Roman" w:cs="Times New Roman"/>
          <w:b/>
          <w:bCs/>
          <w:sz w:val="28"/>
          <w:szCs w:val="28"/>
          <w:lang w:val="en-IN"/>
        </w:rPr>
        <w:t>:</w:t>
      </w:r>
    </w:p>
    <w:p w14:paraId="5ECB42A8" w14:textId="77777777" w:rsidR="000E37A2" w:rsidRDefault="000E37A2" w:rsidP="000E37A2">
      <w:pPr>
        <w:rPr>
          <w:rFonts w:ascii="Times New Roman" w:hAnsi="Times New Roman" w:cs="Times New Roman"/>
          <w:b/>
          <w:bCs/>
          <w:sz w:val="24"/>
          <w:szCs w:val="24"/>
          <w:lang w:val="en-IN"/>
        </w:rPr>
      </w:pPr>
    </w:p>
    <w:p w14:paraId="36C906DE" w14:textId="1DF0ED90" w:rsidR="000E37A2" w:rsidRPr="00A22591" w:rsidRDefault="00CD25AF" w:rsidP="000E37A2">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r w:rsidR="000E37A2">
        <w:rPr>
          <w:rFonts w:ascii="Times New Roman" w:hAnsi="Times New Roman" w:cs="Times New Roman"/>
          <w:b/>
          <w:bCs/>
          <w:noProof/>
          <w:sz w:val="24"/>
          <w:szCs w:val="24"/>
          <w:lang w:val="en-IN"/>
        </w:rPr>
        <w:drawing>
          <wp:inline distT="0" distB="0" distL="0" distR="0" wp14:anchorId="7D06890E" wp14:editId="4A11CEE3">
            <wp:extent cx="3566795" cy="3318320"/>
            <wp:effectExtent l="0" t="0" r="0" b="0"/>
            <wp:docPr id="134594007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40074" name="Picture 1345940074"/>
                    <pic:cNvPicPr/>
                  </pic:nvPicPr>
                  <pic:blipFill>
                    <a:blip r:embed="rId16">
                      <a:extLst>
                        <a:ext uri="{28A0092B-C50C-407E-A947-70E740481C1C}">
                          <a14:useLocalDpi xmlns:a14="http://schemas.microsoft.com/office/drawing/2010/main" val="0"/>
                        </a:ext>
                      </a:extLst>
                    </a:blip>
                    <a:stretch>
                      <a:fillRect/>
                    </a:stretch>
                  </pic:blipFill>
                  <pic:spPr>
                    <a:xfrm>
                      <a:off x="0" y="0"/>
                      <a:ext cx="3634831" cy="3381616"/>
                    </a:xfrm>
                    <a:prstGeom prst="rect">
                      <a:avLst/>
                    </a:prstGeom>
                  </pic:spPr>
                </pic:pic>
              </a:graphicData>
            </a:graphic>
          </wp:inline>
        </w:drawing>
      </w:r>
      <w:r w:rsidR="000E37A2">
        <w:rPr>
          <w:rFonts w:ascii="Times New Roman" w:hAnsi="Times New Roman" w:cs="Times New Roman"/>
          <w:b/>
          <w:bCs/>
          <w:noProof/>
          <w:sz w:val="24"/>
          <w:szCs w:val="24"/>
          <w:lang w:val="en-IN"/>
        </w:rPr>
        <w:drawing>
          <wp:inline distT="0" distB="0" distL="0" distR="0" wp14:anchorId="5E8E314A" wp14:editId="50DFA535">
            <wp:extent cx="2190034" cy="2758440"/>
            <wp:effectExtent l="0" t="0" r="1270" b="3810"/>
            <wp:docPr id="47909543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95437" name="Picture 479095437"/>
                    <pic:cNvPicPr/>
                  </pic:nvPicPr>
                  <pic:blipFill>
                    <a:blip r:embed="rId17">
                      <a:extLst>
                        <a:ext uri="{28A0092B-C50C-407E-A947-70E740481C1C}">
                          <a14:useLocalDpi xmlns:a14="http://schemas.microsoft.com/office/drawing/2010/main" val="0"/>
                        </a:ext>
                      </a:extLst>
                    </a:blip>
                    <a:stretch>
                      <a:fillRect/>
                    </a:stretch>
                  </pic:blipFill>
                  <pic:spPr>
                    <a:xfrm>
                      <a:off x="0" y="0"/>
                      <a:ext cx="2219312" cy="2795317"/>
                    </a:xfrm>
                    <a:prstGeom prst="rect">
                      <a:avLst/>
                    </a:prstGeom>
                    <a:effectLst>
                      <a:softEdge rad="0"/>
                    </a:effectLst>
                  </pic:spPr>
                </pic:pic>
              </a:graphicData>
            </a:graphic>
          </wp:inline>
        </w:drawing>
      </w:r>
    </w:p>
    <w:p w14:paraId="59193256" w14:textId="77777777" w:rsidR="000E37A2" w:rsidRPr="00A22591" w:rsidRDefault="000E37A2" w:rsidP="000E37A2">
      <w:pPr>
        <w:rPr>
          <w:rFonts w:ascii="Times New Roman" w:hAnsi="Times New Roman" w:cs="Times New Roman"/>
          <w:sz w:val="24"/>
          <w:szCs w:val="24"/>
        </w:rPr>
      </w:pPr>
    </w:p>
    <w:p w14:paraId="36ACF638" w14:textId="77777777" w:rsidR="000E37A2" w:rsidRDefault="000E37A2" w:rsidP="000E37A2">
      <w:pPr>
        <w:rPr>
          <w:rFonts w:ascii="Times New Roman" w:hAnsi="Times New Roman" w:cs="Times New Roman"/>
          <w:sz w:val="36"/>
          <w:szCs w:val="36"/>
        </w:rPr>
      </w:pPr>
      <w:r>
        <w:rPr>
          <w:rFonts w:ascii="Times New Roman" w:hAnsi="Times New Roman" w:cs="Times New Roman"/>
          <w:sz w:val="36"/>
          <w:szCs w:val="36"/>
        </w:rPr>
        <w:t xml:space="preserve"> </w:t>
      </w:r>
    </w:p>
    <w:p w14:paraId="246E882E" w14:textId="77777777" w:rsidR="000E37A2" w:rsidRDefault="000E37A2" w:rsidP="000E37A2">
      <w:pPr>
        <w:rPr>
          <w:rFonts w:ascii="Times New Roman" w:hAnsi="Times New Roman" w:cs="Times New Roman"/>
          <w:sz w:val="36"/>
          <w:szCs w:val="36"/>
        </w:rPr>
      </w:pPr>
      <w:r>
        <w:rPr>
          <w:rFonts w:ascii="Times New Roman" w:hAnsi="Times New Roman" w:cs="Times New Roman"/>
          <w:sz w:val="36"/>
          <w:szCs w:val="36"/>
        </w:rPr>
        <w:t>Encoding</w:t>
      </w:r>
    </w:p>
    <w:p w14:paraId="3F6B0B47" w14:textId="77777777" w:rsidR="000E37A2" w:rsidRDefault="000E37A2" w:rsidP="00BC5374">
      <w:pPr>
        <w:ind w:left="180"/>
        <w:rPr>
          <w:rFonts w:ascii="Times New Roman" w:hAnsi="Times New Roman" w:cs="Times New Roman"/>
          <w:sz w:val="24"/>
          <w:szCs w:val="24"/>
        </w:rPr>
      </w:pPr>
      <w:r w:rsidRPr="004F05B8">
        <w:rPr>
          <w:rFonts w:ascii="Times New Roman" w:hAnsi="Times New Roman" w:cs="Times New Roman"/>
          <w:sz w:val="24"/>
          <w:szCs w:val="24"/>
        </w:rPr>
        <w:t>Encoding is the process of converting categorical (text) data into numerical form so that Machine Learning algorithms can understand and process it. Most ML models work only with numbers, so encoding is necessary for categorical features like gender, yes/no values, and labels.</w:t>
      </w:r>
    </w:p>
    <w:p w14:paraId="089C6FF9" w14:textId="77777777" w:rsidR="000E37A2" w:rsidRPr="004F05B8" w:rsidRDefault="000E37A2" w:rsidP="000E37A2">
      <w:pPr>
        <w:rPr>
          <w:rFonts w:ascii="Times New Roman" w:hAnsi="Times New Roman" w:cs="Times New Roman"/>
          <w:sz w:val="24"/>
          <w:szCs w:val="24"/>
        </w:rPr>
      </w:pPr>
    </w:p>
    <w:p w14:paraId="74805A60" w14:textId="143938D4" w:rsidR="000E37A2" w:rsidRPr="00BC5374" w:rsidRDefault="000E37A2" w:rsidP="00BC5374">
      <w:pPr>
        <w:pStyle w:val="ListParagraph"/>
        <w:numPr>
          <w:ilvl w:val="0"/>
          <w:numId w:val="58"/>
        </w:numPr>
        <w:ind w:left="1080"/>
        <w:rPr>
          <w:rFonts w:ascii="Times New Roman" w:hAnsi="Times New Roman" w:cs="Times New Roman"/>
          <w:b/>
          <w:bCs/>
          <w:sz w:val="28"/>
          <w:szCs w:val="28"/>
        </w:rPr>
      </w:pPr>
      <w:r w:rsidRPr="00BC5374">
        <w:rPr>
          <w:rFonts w:ascii="Times New Roman" w:hAnsi="Times New Roman" w:cs="Times New Roman"/>
          <w:b/>
          <w:bCs/>
          <w:sz w:val="28"/>
          <w:szCs w:val="28"/>
        </w:rPr>
        <w:t xml:space="preserve">Label </w:t>
      </w:r>
      <w:r w:rsidR="00C40557">
        <w:rPr>
          <w:rFonts w:ascii="Times New Roman" w:hAnsi="Times New Roman" w:cs="Times New Roman"/>
          <w:b/>
          <w:bCs/>
          <w:sz w:val="28"/>
          <w:szCs w:val="28"/>
        </w:rPr>
        <w:t>E</w:t>
      </w:r>
      <w:r w:rsidRPr="00BC5374">
        <w:rPr>
          <w:rFonts w:ascii="Times New Roman" w:hAnsi="Times New Roman" w:cs="Times New Roman"/>
          <w:b/>
          <w:bCs/>
          <w:sz w:val="28"/>
          <w:szCs w:val="28"/>
        </w:rPr>
        <w:t>ncoding</w:t>
      </w:r>
    </w:p>
    <w:p w14:paraId="7B181A8B" w14:textId="5266251E" w:rsidR="000E37A2" w:rsidRPr="00BC5374" w:rsidRDefault="008D0315" w:rsidP="00BC5374">
      <w:pPr>
        <w:ind w:left="1104"/>
        <w:rPr>
          <w:rFonts w:ascii="Times New Roman" w:hAnsi="Times New Roman" w:cs="Times New Roman"/>
          <w:sz w:val="24"/>
          <w:szCs w:val="24"/>
        </w:rPr>
      </w:pPr>
      <w:r>
        <w:rPr>
          <w:rFonts w:ascii="Times New Roman" w:hAnsi="Times New Roman" w:cs="Times New Roman"/>
          <w:sz w:val="24"/>
          <w:szCs w:val="24"/>
        </w:rPr>
        <w:t>A</w:t>
      </w:r>
      <w:r w:rsidRPr="008D0315">
        <w:rPr>
          <w:rFonts w:ascii="Times New Roman" w:hAnsi="Times New Roman" w:cs="Times New Roman"/>
          <w:sz w:val="24"/>
          <w:szCs w:val="24"/>
        </w:rPr>
        <w:t xml:space="preserve"> data preprocessing technique used in machine learning to convert </w:t>
      </w:r>
      <w:r w:rsidRPr="008D0315">
        <w:rPr>
          <w:rFonts w:ascii="Times New Roman" w:hAnsi="Times New Roman" w:cs="Times New Roman"/>
          <w:b/>
          <w:bCs/>
          <w:sz w:val="24"/>
          <w:szCs w:val="24"/>
        </w:rPr>
        <w:t>categorical</w:t>
      </w:r>
      <w:r w:rsidR="00BC5374">
        <w:rPr>
          <w:rFonts w:ascii="Times New Roman" w:hAnsi="Times New Roman" w:cs="Times New Roman"/>
          <w:b/>
          <w:bCs/>
          <w:sz w:val="24"/>
          <w:szCs w:val="24"/>
        </w:rPr>
        <w:t xml:space="preserve">       </w:t>
      </w:r>
      <w:r w:rsidRPr="008D0315">
        <w:rPr>
          <w:rFonts w:ascii="Times New Roman" w:hAnsi="Times New Roman" w:cs="Times New Roman"/>
          <w:b/>
          <w:bCs/>
          <w:sz w:val="24"/>
          <w:szCs w:val="24"/>
        </w:rPr>
        <w:t>data</w:t>
      </w:r>
      <w:r w:rsidRPr="008D0315">
        <w:rPr>
          <w:rFonts w:ascii="Times New Roman" w:hAnsi="Times New Roman" w:cs="Times New Roman"/>
          <w:sz w:val="24"/>
          <w:szCs w:val="24"/>
        </w:rPr>
        <w:t> (textual labels) into </w:t>
      </w:r>
      <w:r w:rsidRPr="008D0315">
        <w:rPr>
          <w:rFonts w:ascii="Times New Roman" w:hAnsi="Times New Roman" w:cs="Times New Roman"/>
          <w:b/>
          <w:bCs/>
          <w:sz w:val="24"/>
          <w:szCs w:val="24"/>
        </w:rPr>
        <w:t>numerical format</w:t>
      </w:r>
    </w:p>
    <w:p w14:paraId="66BF487F" w14:textId="77777777" w:rsidR="000E37A2" w:rsidRPr="004F05B8" w:rsidRDefault="000E37A2" w:rsidP="000E37A2">
      <w:pPr>
        <w:rPr>
          <w:rFonts w:ascii="Times New Roman" w:hAnsi="Times New Roman" w:cs="Times New Roman"/>
          <w:sz w:val="24"/>
          <w:szCs w:val="24"/>
          <w:lang w:val="en-IN"/>
        </w:rPr>
      </w:pPr>
    </w:p>
    <w:p w14:paraId="534D0FAB" w14:textId="77777777" w:rsidR="000E37A2" w:rsidRDefault="000E37A2" w:rsidP="000E37A2">
      <w:pPr>
        <w:rPr>
          <w:rFonts w:ascii="Times New Roman" w:hAnsi="Times New Roman" w:cs="Times New Roman"/>
          <w:sz w:val="24"/>
          <w:szCs w:val="24"/>
        </w:rPr>
      </w:pPr>
    </w:p>
    <w:p w14:paraId="4E5F03AA" w14:textId="4672507B" w:rsidR="000E37A2" w:rsidRDefault="000E37A2" w:rsidP="000E37A2">
      <w:pPr>
        <w:rPr>
          <w:rFonts w:ascii="Times New Roman" w:hAnsi="Times New Roman" w:cs="Times New Roman"/>
          <w:b/>
          <w:bCs/>
          <w:sz w:val="28"/>
          <w:szCs w:val="28"/>
        </w:rPr>
      </w:pPr>
      <w:r w:rsidRPr="008D0315">
        <w:rPr>
          <w:rFonts w:ascii="Times New Roman" w:hAnsi="Times New Roman" w:cs="Times New Roman"/>
          <w:b/>
          <w:bCs/>
          <w:sz w:val="28"/>
          <w:szCs w:val="28"/>
        </w:rPr>
        <w:t>Code:</w:t>
      </w:r>
    </w:p>
    <w:p w14:paraId="7E75E24E" w14:textId="2A8662F0" w:rsidR="008D0315" w:rsidRPr="00EE6422" w:rsidRDefault="008D0315" w:rsidP="000E37A2">
      <w:pPr>
        <w:rPr>
          <w:rFonts w:ascii="Times New Roman" w:hAnsi="Times New Roman" w:cs="Times New Roman"/>
          <w:b/>
          <w:bCs/>
        </w:rPr>
      </w:pPr>
      <w:r>
        <w:rPr>
          <w:rFonts w:ascii="Times New Roman" w:hAnsi="Times New Roman" w:cs="Times New Roman"/>
          <w:b/>
          <w:bCs/>
          <w:noProof/>
          <w:sz w:val="28"/>
          <w:szCs w:val="28"/>
        </w:rPr>
        <mc:AlternateContent>
          <mc:Choice Requires="wps">
            <w:drawing>
              <wp:anchor distT="0" distB="0" distL="114300" distR="114300" simplePos="0" relativeHeight="251668480" behindDoc="1" locked="0" layoutInCell="1" allowOverlap="1" wp14:anchorId="125752C2" wp14:editId="0764AD68">
                <wp:simplePos x="0" y="0"/>
                <wp:positionH relativeFrom="column">
                  <wp:posOffset>330200</wp:posOffset>
                </wp:positionH>
                <wp:positionV relativeFrom="paragraph">
                  <wp:posOffset>104775</wp:posOffset>
                </wp:positionV>
                <wp:extent cx="5420360" cy="1638300"/>
                <wp:effectExtent l="0" t="0" r="27940" b="19050"/>
                <wp:wrapNone/>
                <wp:docPr id="1404956911" name="Rectangle 43"/>
                <wp:cNvGraphicFramePr/>
                <a:graphic xmlns:a="http://schemas.openxmlformats.org/drawingml/2006/main">
                  <a:graphicData uri="http://schemas.microsoft.com/office/word/2010/wordprocessingShape">
                    <wps:wsp>
                      <wps:cNvSpPr/>
                      <wps:spPr>
                        <a:xfrm>
                          <a:off x="0" y="0"/>
                          <a:ext cx="5420360" cy="16383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F371CD" id="Rectangle 43" o:spid="_x0000_s1026" style="position:absolute;margin-left:26pt;margin-top:8.25pt;width:426.8pt;height:129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" fillcolor="white [3212]" strokecolor="#091723 [484]" strokeweight="1pt"/>
            </w:pict>
          </mc:Fallback>
        </mc:AlternateContent>
      </w:r>
    </w:p>
    <w:p w14:paraId="2E1C63DB" w14:textId="77777777" w:rsidR="000E37A2" w:rsidRPr="00EE6422" w:rsidRDefault="000E37A2" w:rsidP="00211B53">
      <w:pPr>
        <w:ind w:left="720"/>
        <w:rPr>
          <w:rFonts w:ascii="Cascadia Code Light" w:hAnsi="Cascadia Code Light" w:cs="Cascadia Code Light"/>
          <w:lang w:val="en-IN"/>
        </w:rPr>
      </w:pPr>
      <w:r w:rsidRPr="00EE6422">
        <w:rPr>
          <w:rFonts w:ascii="Cascadia Code Light" w:hAnsi="Cascadia Code Light" w:cs="Cascadia Code Light"/>
          <w:lang w:val="en-IN"/>
        </w:rPr>
        <w:t>import pandas as pd</w:t>
      </w:r>
    </w:p>
    <w:p w14:paraId="122F8CE5" w14:textId="77777777" w:rsidR="000E37A2" w:rsidRPr="00EE6422" w:rsidRDefault="000E37A2" w:rsidP="00211B53">
      <w:pPr>
        <w:ind w:left="720"/>
        <w:rPr>
          <w:rFonts w:ascii="Cascadia Code Light" w:hAnsi="Cascadia Code Light" w:cs="Cascadia Code Light"/>
          <w:lang w:val="en-IN"/>
        </w:rPr>
      </w:pPr>
      <w:r w:rsidRPr="00EE6422">
        <w:rPr>
          <w:rFonts w:ascii="Cascadia Code Light" w:hAnsi="Cascadia Code Light" w:cs="Cascadia Code Light"/>
          <w:lang w:val="en-IN"/>
        </w:rPr>
        <w:t>from sklearn.preprocessing import LabelEncoder</w:t>
      </w:r>
    </w:p>
    <w:p w14:paraId="453CF9D8" w14:textId="77777777" w:rsidR="000E37A2" w:rsidRPr="00EE6422" w:rsidRDefault="000E37A2" w:rsidP="00211B53">
      <w:pPr>
        <w:ind w:left="720"/>
        <w:rPr>
          <w:rFonts w:ascii="Cascadia Code Light" w:hAnsi="Cascadia Code Light" w:cs="Cascadia Code Light"/>
          <w:lang w:val="en-IN"/>
        </w:rPr>
      </w:pPr>
    </w:p>
    <w:p w14:paraId="4F49A657" w14:textId="77777777" w:rsidR="000E37A2" w:rsidRPr="00EE6422" w:rsidRDefault="000E37A2" w:rsidP="00211B53">
      <w:pPr>
        <w:ind w:left="720"/>
        <w:rPr>
          <w:rFonts w:ascii="Cascadia Code Light" w:hAnsi="Cascadia Code Light" w:cs="Cascadia Code Light"/>
          <w:lang w:val="en-IN"/>
        </w:rPr>
      </w:pPr>
      <w:r w:rsidRPr="00EE6422">
        <w:rPr>
          <w:rFonts w:ascii="Cascadia Code Light" w:hAnsi="Cascadia Code Light" w:cs="Cascadia Code Light"/>
          <w:lang w:val="en-IN"/>
        </w:rPr>
        <w:t># Load dataset</w:t>
      </w:r>
    </w:p>
    <w:p w14:paraId="577F2D66" w14:textId="77777777" w:rsidR="000E37A2" w:rsidRPr="00EE6422" w:rsidRDefault="000E37A2" w:rsidP="00211B53">
      <w:pPr>
        <w:ind w:left="720"/>
        <w:rPr>
          <w:rFonts w:ascii="Cascadia Code Light" w:hAnsi="Cascadia Code Light" w:cs="Cascadia Code Light"/>
          <w:lang w:val="en-IN"/>
        </w:rPr>
      </w:pPr>
      <w:r w:rsidRPr="00EE6422">
        <w:rPr>
          <w:rFonts w:ascii="Cascadia Code Light" w:hAnsi="Cascadia Code Light" w:cs="Cascadia Code Light"/>
          <w:lang w:val="en-IN"/>
        </w:rPr>
        <w:t>data = pd.read_csv("survey lung cancer.csv")</w:t>
      </w:r>
    </w:p>
    <w:p w14:paraId="44FD7B12" w14:textId="77777777" w:rsidR="000E37A2" w:rsidRPr="00EE6422" w:rsidRDefault="000E37A2" w:rsidP="00211B53">
      <w:pPr>
        <w:ind w:left="720"/>
        <w:rPr>
          <w:rFonts w:ascii="Cascadia Code Light" w:hAnsi="Cascadia Code Light" w:cs="Cascadia Code Light"/>
          <w:lang w:val="en-IN"/>
        </w:rPr>
      </w:pPr>
    </w:p>
    <w:p w14:paraId="4B673349" w14:textId="25A4A20E" w:rsidR="000E37A2" w:rsidRPr="00EE6422" w:rsidRDefault="000E37A2" w:rsidP="00211B53">
      <w:pPr>
        <w:ind w:left="720"/>
        <w:rPr>
          <w:rFonts w:ascii="Cascadia Code Light" w:hAnsi="Cascadia Code Light" w:cs="Cascadia Code Light"/>
          <w:lang w:val="en-IN"/>
        </w:rPr>
      </w:pPr>
      <w:r w:rsidRPr="00EE6422">
        <w:rPr>
          <w:rFonts w:ascii="Cascadia Code Light" w:hAnsi="Cascadia Code Light" w:cs="Cascadia Code Light"/>
          <w:lang w:val="en-IN"/>
        </w:rPr>
        <w:t># Display original values</w:t>
      </w:r>
    </w:p>
    <w:p w14:paraId="1EE6515C" w14:textId="77777777" w:rsidR="00211B53" w:rsidRDefault="000E37A2" w:rsidP="00211B53">
      <w:pPr>
        <w:ind w:left="720"/>
        <w:rPr>
          <w:rFonts w:ascii="Cascadia Code Light" w:hAnsi="Cascadia Code Light" w:cs="Cascadia Code Light"/>
          <w:lang w:val="en-IN"/>
        </w:rPr>
      </w:pPr>
      <w:r w:rsidRPr="00EE6422">
        <w:rPr>
          <w:rFonts w:ascii="Cascadia Code Light" w:hAnsi="Cascadia Code Light" w:cs="Cascadia Code Light"/>
          <w:lang w:val="en-IN"/>
        </w:rPr>
        <w:t>print("Original LUNG_CANCER column:")</w:t>
      </w:r>
    </w:p>
    <w:p w14:paraId="552235DF" w14:textId="77777777" w:rsidR="006A6C32" w:rsidRPr="00EE6422" w:rsidRDefault="006A6C32" w:rsidP="006A6C32">
      <w:pPr>
        <w:ind w:left="720"/>
        <w:rPr>
          <w:rFonts w:ascii="Cascadia Code Light" w:hAnsi="Cascadia Code Light" w:cs="Cascadia Code Light"/>
          <w:lang w:val="en-IN"/>
        </w:rPr>
      </w:pPr>
      <w:r w:rsidRPr="00EE6422">
        <w:rPr>
          <w:rFonts w:ascii="Cascadia Code Light" w:hAnsi="Cascadia Code Light" w:cs="Cascadia Code Light"/>
          <w:lang w:val="en-IN"/>
        </w:rPr>
        <w:t>print(data["LUNG_CANCER"].head())</w:t>
      </w:r>
    </w:p>
    <w:p w14:paraId="5B5BF7D4" w14:textId="77777777" w:rsidR="00EE6422" w:rsidRDefault="00EE6422" w:rsidP="006A6C32">
      <w:pPr>
        <w:rPr>
          <w:rFonts w:ascii="Cascadia Code Light" w:hAnsi="Cascadia Code Light" w:cs="Cascadia Code Light"/>
          <w:sz w:val="24"/>
          <w:szCs w:val="24"/>
          <w:lang w:val="en-IN"/>
        </w:rPr>
      </w:pPr>
    </w:p>
    <w:p w14:paraId="2ACD6258" w14:textId="59B3A208" w:rsidR="00211B53" w:rsidRPr="00EE6422" w:rsidRDefault="00211B53" w:rsidP="00211B53">
      <w:pPr>
        <w:ind w:left="720"/>
        <w:rPr>
          <w:rFonts w:ascii="Cascadia Code Light" w:hAnsi="Cascadia Code Light" w:cs="Cascadia Code Light"/>
          <w:lang w:val="en-IN"/>
        </w:rPr>
      </w:pPr>
      <w:r w:rsidRPr="00211B53">
        <w:rPr>
          <w:rFonts w:ascii="Times New Roman" w:hAnsi="Times New Roman" w:cs="Times New Roman"/>
          <w:b/>
          <w:bCs/>
          <w:noProof/>
          <w:sz w:val="24"/>
          <w:szCs w:val="24"/>
        </w:rPr>
        <w:lastRenderedPageBreak/>
        <mc:AlternateContent>
          <mc:Choice Requires="wps">
            <w:drawing>
              <wp:anchor distT="0" distB="0" distL="114300" distR="114300" simplePos="0" relativeHeight="251670528" behindDoc="1" locked="0" layoutInCell="1" allowOverlap="1" wp14:anchorId="6E3AB32D" wp14:editId="2DE90CD0">
                <wp:simplePos x="0" y="0"/>
                <wp:positionH relativeFrom="column">
                  <wp:posOffset>311150</wp:posOffset>
                </wp:positionH>
                <wp:positionV relativeFrom="paragraph">
                  <wp:posOffset>57150</wp:posOffset>
                </wp:positionV>
                <wp:extent cx="5486400" cy="1663700"/>
                <wp:effectExtent l="0" t="0" r="19050" b="12700"/>
                <wp:wrapNone/>
                <wp:docPr id="3319115" name="Rectangle 43"/>
                <wp:cNvGraphicFramePr/>
                <a:graphic xmlns:a="http://schemas.openxmlformats.org/drawingml/2006/main">
                  <a:graphicData uri="http://schemas.microsoft.com/office/word/2010/wordprocessingShape">
                    <wps:wsp>
                      <wps:cNvSpPr/>
                      <wps:spPr>
                        <a:xfrm>
                          <a:off x="0" y="0"/>
                          <a:ext cx="5486400" cy="16637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CDA93B" id="Rectangle 43" o:spid="_x0000_s1026" style="position:absolute;margin-left:24.5pt;margin-top:4.5pt;width:6in;height:131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" fillcolor="white [3212]" strokecolor="#091723 [484]" strokeweight="1pt"/>
            </w:pict>
          </mc:Fallback>
        </mc:AlternateContent>
      </w:r>
    </w:p>
    <w:p w14:paraId="2144F40A" w14:textId="77777777" w:rsidR="000E37A2" w:rsidRPr="00EE6422" w:rsidRDefault="000E37A2" w:rsidP="00F93ECA">
      <w:pPr>
        <w:ind w:firstLine="720"/>
        <w:rPr>
          <w:rFonts w:ascii="Cascadia Code Light" w:hAnsi="Cascadia Code Light" w:cs="Cascadia Code Light"/>
          <w:lang w:val="en-IN"/>
        </w:rPr>
      </w:pPr>
      <w:r w:rsidRPr="00EE6422">
        <w:rPr>
          <w:rFonts w:ascii="Cascadia Code Light" w:hAnsi="Cascadia Code Light" w:cs="Cascadia Code Light"/>
          <w:lang w:val="en-IN"/>
        </w:rPr>
        <w:t># Apply Label Encoding</w:t>
      </w:r>
    </w:p>
    <w:p w14:paraId="6D52EFE8" w14:textId="77777777" w:rsidR="000E37A2" w:rsidRPr="00EE6422" w:rsidRDefault="000E37A2" w:rsidP="00211B53">
      <w:pPr>
        <w:ind w:left="720"/>
        <w:rPr>
          <w:rFonts w:ascii="Cascadia Code Light" w:hAnsi="Cascadia Code Light" w:cs="Cascadia Code Light"/>
          <w:lang w:val="en-IN"/>
        </w:rPr>
      </w:pPr>
      <w:r w:rsidRPr="00EE6422">
        <w:rPr>
          <w:rFonts w:ascii="Cascadia Code Light" w:hAnsi="Cascadia Code Light" w:cs="Cascadia Code Light"/>
          <w:lang w:val="en-IN"/>
        </w:rPr>
        <w:t>le = LabelEncoder()</w:t>
      </w:r>
    </w:p>
    <w:p w14:paraId="21CA940A" w14:textId="77777777" w:rsidR="000E37A2" w:rsidRPr="00EE6422" w:rsidRDefault="000E37A2" w:rsidP="00211B53">
      <w:pPr>
        <w:ind w:left="720"/>
        <w:rPr>
          <w:rFonts w:ascii="Cascadia Code Light" w:hAnsi="Cascadia Code Light" w:cs="Cascadia Code Light"/>
          <w:lang w:val="en-IN"/>
        </w:rPr>
      </w:pPr>
      <w:r w:rsidRPr="00EE6422">
        <w:rPr>
          <w:rFonts w:ascii="Cascadia Code Light" w:hAnsi="Cascadia Code Light" w:cs="Cascadia Code Light"/>
          <w:lang w:val="en-IN"/>
        </w:rPr>
        <w:t>data["LUNG_CANCER"] = le.fit_transform(data["LUNG_CANCER"])</w:t>
      </w:r>
    </w:p>
    <w:p w14:paraId="739E07BD" w14:textId="77777777" w:rsidR="000E37A2" w:rsidRPr="00EE6422" w:rsidRDefault="000E37A2" w:rsidP="00211B53">
      <w:pPr>
        <w:ind w:left="720"/>
        <w:rPr>
          <w:rFonts w:ascii="Cascadia Code Light" w:hAnsi="Cascadia Code Light" w:cs="Cascadia Code Light"/>
          <w:lang w:val="en-IN"/>
        </w:rPr>
      </w:pPr>
    </w:p>
    <w:p w14:paraId="109BE223" w14:textId="77777777" w:rsidR="000E37A2" w:rsidRPr="00EE6422" w:rsidRDefault="000E37A2" w:rsidP="00211B53">
      <w:pPr>
        <w:ind w:left="720"/>
        <w:rPr>
          <w:rFonts w:ascii="Cascadia Code Light" w:hAnsi="Cascadia Code Light" w:cs="Cascadia Code Light"/>
          <w:lang w:val="en-IN"/>
        </w:rPr>
      </w:pPr>
      <w:r w:rsidRPr="00EE6422">
        <w:rPr>
          <w:rFonts w:ascii="Cascadia Code Light" w:hAnsi="Cascadia Code Light" w:cs="Cascadia Code Light"/>
          <w:lang w:val="en-IN"/>
        </w:rPr>
        <w:t># Display encoded values</w:t>
      </w:r>
    </w:p>
    <w:p w14:paraId="473F1196" w14:textId="77777777" w:rsidR="000E37A2" w:rsidRPr="00EE6422" w:rsidRDefault="000E37A2" w:rsidP="00211B53">
      <w:pPr>
        <w:ind w:left="720"/>
        <w:rPr>
          <w:rFonts w:ascii="Cascadia Code Light" w:hAnsi="Cascadia Code Light" w:cs="Cascadia Code Light"/>
          <w:lang w:val="en-IN"/>
        </w:rPr>
      </w:pPr>
      <w:r w:rsidRPr="00EE6422">
        <w:rPr>
          <w:rFonts w:ascii="Cascadia Code Light" w:hAnsi="Cascadia Code Light" w:cs="Cascadia Code Light"/>
          <w:lang w:val="en-IN"/>
        </w:rPr>
        <w:t>print("\nAfter Label Encoding:")</w:t>
      </w:r>
    </w:p>
    <w:p w14:paraId="59927C29" w14:textId="77777777" w:rsidR="000E37A2" w:rsidRPr="00EE6422" w:rsidRDefault="000E37A2" w:rsidP="00211B53">
      <w:pPr>
        <w:ind w:left="720"/>
        <w:rPr>
          <w:rFonts w:ascii="Cascadia Code Light" w:hAnsi="Cascadia Code Light" w:cs="Cascadia Code Light"/>
          <w:lang w:val="en-IN"/>
        </w:rPr>
      </w:pPr>
      <w:r w:rsidRPr="00EE6422">
        <w:rPr>
          <w:rFonts w:ascii="Cascadia Code Light" w:hAnsi="Cascadia Code Light" w:cs="Cascadia Code Light"/>
          <w:lang w:val="en-IN"/>
        </w:rPr>
        <w:t>print(data["LUNG_CANCER"].head())</w:t>
      </w:r>
    </w:p>
    <w:p w14:paraId="63B21479" w14:textId="77777777" w:rsidR="000E37A2" w:rsidRDefault="000E37A2" w:rsidP="000E37A2">
      <w:pPr>
        <w:rPr>
          <w:rFonts w:ascii="Cascadia Code Light" w:hAnsi="Cascadia Code Light" w:cs="Cascadia Code Light"/>
          <w:sz w:val="24"/>
          <w:szCs w:val="24"/>
          <w:lang w:val="en-IN"/>
        </w:rPr>
      </w:pPr>
    </w:p>
    <w:p w14:paraId="685CF19E" w14:textId="77777777" w:rsidR="00BC5374" w:rsidRDefault="00BC5374" w:rsidP="000E37A2">
      <w:pPr>
        <w:rPr>
          <w:rFonts w:ascii="Times New Roman" w:hAnsi="Times New Roman" w:cs="Times New Roman"/>
          <w:b/>
          <w:bCs/>
          <w:sz w:val="28"/>
          <w:szCs w:val="28"/>
          <w:lang w:val="en-IN"/>
        </w:rPr>
      </w:pPr>
    </w:p>
    <w:p w14:paraId="3E7BE67A" w14:textId="4151B0A2" w:rsidR="006A6C32" w:rsidRDefault="006A6C32" w:rsidP="000E37A2">
      <w:pPr>
        <w:rPr>
          <w:rFonts w:ascii="Times New Roman" w:hAnsi="Times New Roman" w:cs="Times New Roman"/>
          <w:b/>
          <w:bCs/>
          <w:sz w:val="28"/>
          <w:szCs w:val="28"/>
          <w:lang w:val="en-IN"/>
        </w:rPr>
      </w:pPr>
    </w:p>
    <w:p w14:paraId="63C778D7" w14:textId="77777777" w:rsidR="009731C0" w:rsidRPr="00F93ECA" w:rsidRDefault="009731C0" w:rsidP="000E37A2">
      <w:pPr>
        <w:rPr>
          <w:rFonts w:ascii="Times New Roman" w:hAnsi="Times New Roman" w:cs="Times New Roman"/>
          <w:b/>
          <w:bCs/>
          <w:color w:val="FFFFFF" w:themeColor="background1"/>
          <w:sz w:val="28"/>
          <w:szCs w:val="28"/>
          <w:lang w:val="en-IN"/>
        </w:rPr>
      </w:pPr>
    </w:p>
    <w:p w14:paraId="41C84F28" w14:textId="57796D24" w:rsidR="000E37A2" w:rsidRPr="00BC5374" w:rsidRDefault="000E37A2" w:rsidP="000E37A2">
      <w:pPr>
        <w:rPr>
          <w:rFonts w:ascii="Times New Roman" w:hAnsi="Times New Roman" w:cs="Times New Roman"/>
          <w:b/>
          <w:bCs/>
          <w:sz w:val="28"/>
          <w:szCs w:val="28"/>
          <w:lang w:val="en-IN"/>
        </w:rPr>
      </w:pPr>
      <w:r w:rsidRPr="00BC5374">
        <w:rPr>
          <w:rFonts w:ascii="Times New Roman" w:hAnsi="Times New Roman" w:cs="Times New Roman"/>
          <w:b/>
          <w:bCs/>
          <w:sz w:val="28"/>
          <w:szCs w:val="28"/>
          <w:lang w:val="en-IN"/>
        </w:rPr>
        <w:t>Output</w:t>
      </w:r>
      <w:r w:rsidR="00BC5374">
        <w:rPr>
          <w:rFonts w:ascii="Times New Roman" w:hAnsi="Times New Roman" w:cs="Times New Roman"/>
          <w:b/>
          <w:bCs/>
          <w:sz w:val="28"/>
          <w:szCs w:val="28"/>
          <w:lang w:val="en-IN"/>
        </w:rPr>
        <w:t>:</w:t>
      </w:r>
    </w:p>
    <w:p w14:paraId="3C918C45" w14:textId="77777777" w:rsidR="000E37A2" w:rsidRDefault="000E37A2" w:rsidP="000E37A2">
      <w:pPr>
        <w:rPr>
          <w:rFonts w:ascii="Times New Roman" w:hAnsi="Times New Roman" w:cs="Times New Roman"/>
          <w:sz w:val="24"/>
          <w:szCs w:val="24"/>
        </w:rPr>
      </w:pPr>
    </w:p>
    <w:p w14:paraId="36BF0BA2" w14:textId="16C17AB5" w:rsidR="000E37A2" w:rsidRDefault="00CD25AF" w:rsidP="000E37A2">
      <w:pPr>
        <w:rPr>
          <w:rFonts w:ascii="Times New Roman" w:hAnsi="Times New Roman" w:cs="Times New Roman"/>
          <w:sz w:val="24"/>
          <w:szCs w:val="24"/>
        </w:rPr>
      </w:pPr>
      <w:r>
        <w:rPr>
          <w:rFonts w:ascii="Times New Roman" w:hAnsi="Times New Roman" w:cs="Times New Roman"/>
          <w:sz w:val="24"/>
          <w:szCs w:val="24"/>
        </w:rPr>
        <w:t xml:space="preserve">   </w:t>
      </w:r>
      <w:r w:rsidR="000E37A2">
        <w:rPr>
          <w:rFonts w:ascii="Times New Roman" w:hAnsi="Times New Roman" w:cs="Times New Roman"/>
          <w:noProof/>
          <w:sz w:val="24"/>
          <w:szCs w:val="24"/>
        </w:rPr>
        <w:drawing>
          <wp:inline distT="0" distB="0" distL="0" distR="0" wp14:anchorId="4712B677" wp14:editId="2531BEB6">
            <wp:extent cx="3263900" cy="2489513"/>
            <wp:effectExtent l="0" t="0" r="0" b="6350"/>
            <wp:docPr id="127915485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54857" name="Picture 1279154857"/>
                    <pic:cNvPicPr/>
                  </pic:nvPicPr>
                  <pic:blipFill>
                    <a:blip r:embed="rId18">
                      <a:extLst>
                        <a:ext uri="{28A0092B-C50C-407E-A947-70E740481C1C}">
                          <a14:useLocalDpi xmlns:a14="http://schemas.microsoft.com/office/drawing/2010/main" val="0"/>
                        </a:ext>
                      </a:extLst>
                    </a:blip>
                    <a:stretch>
                      <a:fillRect/>
                    </a:stretch>
                  </pic:blipFill>
                  <pic:spPr>
                    <a:xfrm>
                      <a:off x="0" y="0"/>
                      <a:ext cx="3288548" cy="2508313"/>
                    </a:xfrm>
                    <a:prstGeom prst="rect">
                      <a:avLst/>
                    </a:prstGeom>
                  </pic:spPr>
                </pic:pic>
              </a:graphicData>
            </a:graphic>
          </wp:inline>
        </w:drawing>
      </w:r>
    </w:p>
    <w:p w14:paraId="5A2E1426" w14:textId="77777777" w:rsidR="000E37A2" w:rsidRPr="004F05B8" w:rsidRDefault="000E37A2" w:rsidP="000E37A2">
      <w:pPr>
        <w:rPr>
          <w:rFonts w:ascii="Times New Roman" w:hAnsi="Times New Roman" w:cs="Times New Roman"/>
          <w:sz w:val="24"/>
          <w:szCs w:val="24"/>
        </w:rPr>
      </w:pPr>
    </w:p>
    <w:p w14:paraId="34C7EEE4" w14:textId="7EF9D9CD" w:rsidR="000E37A2" w:rsidRPr="00BC5374" w:rsidRDefault="000E37A2" w:rsidP="00BC5374">
      <w:pPr>
        <w:pStyle w:val="ListParagraph"/>
        <w:numPr>
          <w:ilvl w:val="0"/>
          <w:numId w:val="58"/>
        </w:numPr>
        <w:ind w:left="1080"/>
        <w:rPr>
          <w:rFonts w:ascii="Times New Roman" w:hAnsi="Times New Roman" w:cs="Times New Roman"/>
          <w:b/>
          <w:bCs/>
          <w:sz w:val="28"/>
          <w:szCs w:val="28"/>
        </w:rPr>
      </w:pPr>
      <w:r w:rsidRPr="00BC5374">
        <w:rPr>
          <w:rFonts w:ascii="Times New Roman" w:hAnsi="Times New Roman" w:cs="Times New Roman"/>
          <w:b/>
          <w:bCs/>
          <w:sz w:val="28"/>
          <w:szCs w:val="28"/>
        </w:rPr>
        <w:t xml:space="preserve">Binary </w:t>
      </w:r>
      <w:r w:rsidR="00C40557">
        <w:rPr>
          <w:rFonts w:ascii="Times New Roman" w:hAnsi="Times New Roman" w:cs="Times New Roman"/>
          <w:b/>
          <w:bCs/>
          <w:sz w:val="28"/>
          <w:szCs w:val="28"/>
        </w:rPr>
        <w:t>E</w:t>
      </w:r>
      <w:r w:rsidRPr="00BC5374">
        <w:rPr>
          <w:rFonts w:ascii="Times New Roman" w:hAnsi="Times New Roman" w:cs="Times New Roman"/>
          <w:b/>
          <w:bCs/>
          <w:sz w:val="28"/>
          <w:szCs w:val="28"/>
        </w:rPr>
        <w:t>ncoding</w:t>
      </w:r>
    </w:p>
    <w:p w14:paraId="752468AE" w14:textId="1945DF2A" w:rsidR="000E37A2" w:rsidRPr="008E401C" w:rsidRDefault="000E37A2" w:rsidP="00C40557">
      <w:pPr>
        <w:ind w:left="1164"/>
        <w:rPr>
          <w:sz w:val="24"/>
          <w:szCs w:val="24"/>
          <w:lang w:val="en-IN"/>
        </w:rPr>
      </w:pPr>
      <w:r w:rsidRPr="008E401C">
        <w:rPr>
          <w:sz w:val="24"/>
          <w:szCs w:val="24"/>
          <w:lang w:val="en-IN"/>
        </w:rPr>
        <w:t>Binary Encoding first converts categories into integer labels and then converts those integers into binary numbers (0s and 1s).</w:t>
      </w:r>
    </w:p>
    <w:p w14:paraId="491A2C87" w14:textId="77777777" w:rsidR="000E37A2" w:rsidRPr="00497FFD" w:rsidRDefault="000E37A2" w:rsidP="000E37A2">
      <w:pPr>
        <w:rPr>
          <w:rFonts w:ascii="Times New Roman" w:hAnsi="Times New Roman" w:cs="Times New Roman"/>
          <w:sz w:val="36"/>
          <w:szCs w:val="36"/>
        </w:rPr>
      </w:pPr>
    </w:p>
    <w:p w14:paraId="0C2B002D" w14:textId="5C8F5707" w:rsidR="000E37A2" w:rsidRPr="00C40557" w:rsidRDefault="000E37A2" w:rsidP="000E37A2">
      <w:pPr>
        <w:rPr>
          <w:rFonts w:ascii="Times New Roman" w:hAnsi="Times New Roman" w:cs="Times New Roman"/>
          <w:b/>
          <w:bCs/>
          <w:sz w:val="28"/>
          <w:szCs w:val="28"/>
        </w:rPr>
      </w:pPr>
      <w:r w:rsidRPr="00C40557">
        <w:rPr>
          <w:rFonts w:ascii="Times New Roman" w:hAnsi="Times New Roman" w:cs="Times New Roman"/>
          <w:b/>
          <w:bCs/>
          <w:sz w:val="28"/>
          <w:szCs w:val="28"/>
        </w:rPr>
        <w:t>Code</w:t>
      </w:r>
      <w:r w:rsidR="00C40557">
        <w:rPr>
          <w:rFonts w:ascii="Times New Roman" w:hAnsi="Times New Roman" w:cs="Times New Roman"/>
          <w:b/>
          <w:bCs/>
          <w:sz w:val="28"/>
          <w:szCs w:val="28"/>
        </w:rPr>
        <w:t>:</w:t>
      </w:r>
    </w:p>
    <w:p w14:paraId="68B27C9C" w14:textId="6859DD72" w:rsidR="000E37A2" w:rsidRPr="00EE6422" w:rsidRDefault="00C40557" w:rsidP="000E37A2">
      <w:pPr>
        <w:rPr>
          <w:rFonts w:ascii="Times New Roman" w:hAnsi="Times New Roman" w:cs="Times New Roman"/>
        </w:rPr>
      </w:pPr>
      <w:r>
        <w:rPr>
          <w:rFonts w:ascii="Times New Roman" w:hAnsi="Times New Roman" w:cs="Times New Roman"/>
          <w:noProof/>
          <w:sz w:val="24"/>
          <w:szCs w:val="24"/>
        </w:rPr>
        <mc:AlternateContent>
          <mc:Choice Requires="wps">
            <w:drawing>
              <wp:anchor distT="0" distB="0" distL="114300" distR="114300" simplePos="0" relativeHeight="251671552" behindDoc="1" locked="0" layoutInCell="1" allowOverlap="1" wp14:anchorId="5A9155EC" wp14:editId="4BBC6BDA">
                <wp:simplePos x="0" y="0"/>
                <wp:positionH relativeFrom="column">
                  <wp:posOffset>222250</wp:posOffset>
                </wp:positionH>
                <wp:positionV relativeFrom="paragraph">
                  <wp:posOffset>134620</wp:posOffset>
                </wp:positionV>
                <wp:extent cx="5143500" cy="1778000"/>
                <wp:effectExtent l="0" t="0" r="19050" b="12700"/>
                <wp:wrapNone/>
                <wp:docPr id="239365224" name="Rectangle 45"/>
                <wp:cNvGraphicFramePr/>
                <a:graphic xmlns:a="http://schemas.openxmlformats.org/drawingml/2006/main">
                  <a:graphicData uri="http://schemas.microsoft.com/office/word/2010/wordprocessingShape">
                    <wps:wsp>
                      <wps:cNvSpPr/>
                      <wps:spPr>
                        <a:xfrm>
                          <a:off x="0" y="0"/>
                          <a:ext cx="5143500" cy="17780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F608FF" id="Rectangle 45" o:spid="_x0000_s1026" style="position:absolute;margin-left:17.5pt;margin-top:10.6pt;width:405pt;height:140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" fillcolor="white [3212]" strokecolor="black [3213]" strokeweight="1pt"/>
            </w:pict>
          </mc:Fallback>
        </mc:AlternateContent>
      </w:r>
    </w:p>
    <w:p w14:paraId="22636AB4" w14:textId="77777777" w:rsidR="000E37A2" w:rsidRPr="00EE6422" w:rsidRDefault="000E37A2" w:rsidP="00211B53">
      <w:pPr>
        <w:ind w:left="720"/>
        <w:rPr>
          <w:rFonts w:ascii="Cascadia Code Light" w:hAnsi="Cascadia Code Light" w:cs="Cascadia Code Light"/>
          <w:lang w:val="en-IN"/>
        </w:rPr>
      </w:pPr>
      <w:r w:rsidRPr="00EE6422">
        <w:rPr>
          <w:rFonts w:ascii="Cascadia Code Light" w:hAnsi="Cascadia Code Light" w:cs="Cascadia Code Light"/>
          <w:lang w:val="en-IN"/>
        </w:rPr>
        <w:t>import pandas as pd</w:t>
      </w:r>
    </w:p>
    <w:p w14:paraId="5B0142CC" w14:textId="77777777" w:rsidR="000E37A2" w:rsidRPr="00EE6422" w:rsidRDefault="000E37A2" w:rsidP="00211B53">
      <w:pPr>
        <w:ind w:left="720"/>
        <w:rPr>
          <w:rFonts w:ascii="Cascadia Code Light" w:hAnsi="Cascadia Code Light" w:cs="Cascadia Code Light"/>
          <w:lang w:val="en-IN"/>
        </w:rPr>
      </w:pPr>
      <w:r w:rsidRPr="00EE6422">
        <w:rPr>
          <w:rFonts w:ascii="Cascadia Code Light" w:hAnsi="Cascadia Code Light" w:cs="Cascadia Code Light"/>
          <w:lang w:val="en-IN"/>
        </w:rPr>
        <w:t>from category_encoders import BinaryEncoder</w:t>
      </w:r>
    </w:p>
    <w:p w14:paraId="5A6C69EB" w14:textId="77777777" w:rsidR="000E37A2" w:rsidRPr="00EE6422" w:rsidRDefault="000E37A2" w:rsidP="00211B53">
      <w:pPr>
        <w:ind w:left="720"/>
        <w:rPr>
          <w:rFonts w:ascii="Cascadia Code Light" w:hAnsi="Cascadia Code Light" w:cs="Cascadia Code Light"/>
          <w:lang w:val="en-IN"/>
        </w:rPr>
      </w:pPr>
    </w:p>
    <w:p w14:paraId="0C284619" w14:textId="77777777" w:rsidR="000E37A2" w:rsidRPr="00EE6422" w:rsidRDefault="000E37A2" w:rsidP="00211B53">
      <w:pPr>
        <w:ind w:left="720"/>
        <w:rPr>
          <w:rFonts w:ascii="Cascadia Code Light" w:hAnsi="Cascadia Code Light" w:cs="Cascadia Code Light"/>
          <w:lang w:val="en-IN"/>
        </w:rPr>
      </w:pPr>
      <w:r w:rsidRPr="00EE6422">
        <w:rPr>
          <w:rFonts w:ascii="Cascadia Code Light" w:hAnsi="Cascadia Code Light" w:cs="Cascadia Code Light"/>
          <w:lang w:val="en-IN"/>
        </w:rPr>
        <w:t># Load dataset</w:t>
      </w:r>
    </w:p>
    <w:p w14:paraId="0015EBE0" w14:textId="77777777" w:rsidR="000E37A2" w:rsidRDefault="000E37A2" w:rsidP="00211B53">
      <w:pPr>
        <w:ind w:left="720"/>
        <w:rPr>
          <w:rFonts w:ascii="Cascadia Code Light" w:hAnsi="Cascadia Code Light" w:cs="Cascadia Code Light"/>
          <w:lang w:val="en-IN"/>
        </w:rPr>
      </w:pPr>
      <w:r w:rsidRPr="00EE6422">
        <w:rPr>
          <w:rFonts w:ascii="Cascadia Code Light" w:hAnsi="Cascadia Code Light" w:cs="Cascadia Code Light"/>
          <w:lang w:val="en-IN"/>
        </w:rPr>
        <w:t>data = pd.read_csv("survey lung cancer.csv")</w:t>
      </w:r>
    </w:p>
    <w:p w14:paraId="0138F5D9" w14:textId="77777777" w:rsidR="00357EE4" w:rsidRPr="00D12D75" w:rsidRDefault="00357EE4" w:rsidP="00357EE4">
      <w:pPr>
        <w:ind w:left="720"/>
        <w:rPr>
          <w:rFonts w:ascii="Cascadia Code Light" w:hAnsi="Cascadia Code Light" w:cs="Cascadia Code Light"/>
          <w:lang w:val="en-IN"/>
        </w:rPr>
      </w:pPr>
      <w:r w:rsidRPr="00D12D75">
        <w:rPr>
          <w:rFonts w:ascii="Cascadia Code Light" w:hAnsi="Cascadia Code Light" w:cs="Cascadia Code Light"/>
          <w:lang w:val="en-IN"/>
        </w:rPr>
        <w:t># Apply Binary Encoding</w:t>
      </w:r>
    </w:p>
    <w:p w14:paraId="013C26CE" w14:textId="77777777" w:rsidR="00357EE4" w:rsidRPr="00D12D75" w:rsidRDefault="00357EE4" w:rsidP="00357EE4">
      <w:pPr>
        <w:ind w:left="720"/>
        <w:rPr>
          <w:rFonts w:ascii="Cascadia Code Light" w:hAnsi="Cascadia Code Light" w:cs="Cascadia Code Light"/>
          <w:lang w:val="en-IN"/>
        </w:rPr>
      </w:pPr>
      <w:r w:rsidRPr="00D12D75">
        <w:rPr>
          <w:rFonts w:ascii="Cascadia Code Light" w:hAnsi="Cascadia Code Light" w:cs="Cascadia Code Light"/>
          <w:lang w:val="en-IN"/>
        </w:rPr>
        <w:t>encoder = BinaryEncoder(cols=["LUNG_CANCER"])</w:t>
      </w:r>
    </w:p>
    <w:p w14:paraId="693DC199" w14:textId="3245B196" w:rsidR="00357EE4" w:rsidRPr="00EE6422" w:rsidRDefault="00357EE4" w:rsidP="006A6C32">
      <w:pPr>
        <w:ind w:left="720"/>
        <w:rPr>
          <w:rFonts w:ascii="Cascadia Code Light" w:hAnsi="Cascadia Code Light" w:cs="Cascadia Code Light"/>
          <w:lang w:val="en-IN"/>
        </w:rPr>
      </w:pPr>
      <w:r w:rsidRPr="00D12D75">
        <w:rPr>
          <w:rFonts w:ascii="Cascadia Code Light" w:hAnsi="Cascadia Code Light" w:cs="Cascadia Code Light"/>
          <w:lang w:val="en-IN"/>
        </w:rPr>
        <w:t>data_binary = encoder.fit_transform(data)</w:t>
      </w:r>
    </w:p>
    <w:p w14:paraId="6406AC17" w14:textId="1949652E" w:rsidR="000E37A2" w:rsidRDefault="006A6C32" w:rsidP="000E37A2">
      <w:pPr>
        <w:rPr>
          <w:rFonts w:ascii="Cascadia Code Light" w:hAnsi="Cascadia Code Light" w:cs="Cascadia Code Light"/>
          <w:color w:val="FFFFFF" w:themeColor="background1"/>
          <w:sz w:val="24"/>
          <w:szCs w:val="24"/>
          <w:lang w:val="en-IN"/>
        </w:rPr>
      </w:pPr>
      <w:r w:rsidRPr="006A6C32">
        <w:rPr>
          <w:rFonts w:ascii="Cascadia Code Light" w:hAnsi="Cascadia Code Light" w:cs="Cascadia Code Light"/>
          <w:color w:val="FFFFFF" w:themeColor="background1"/>
          <w:sz w:val="24"/>
          <w:szCs w:val="24"/>
          <w:lang w:val="en-IN"/>
        </w:rPr>
        <w:t>.</w:t>
      </w:r>
      <w:r w:rsidR="00F93ECA">
        <w:rPr>
          <w:rFonts w:ascii="Cascadia Code Light" w:hAnsi="Cascadia Code Light" w:cs="Cascadia Code Light"/>
          <w:color w:val="FFFFFF" w:themeColor="background1"/>
          <w:sz w:val="24"/>
          <w:szCs w:val="24"/>
          <w:lang w:val="en-IN"/>
        </w:rPr>
        <w:t>.</w:t>
      </w:r>
    </w:p>
    <w:p w14:paraId="42CA9BE1" w14:textId="71CAEA2A" w:rsidR="00F93ECA" w:rsidRDefault="00F93ECA" w:rsidP="000E37A2">
      <w:pPr>
        <w:rPr>
          <w:rFonts w:ascii="Cascadia Code Light" w:hAnsi="Cascadia Code Light" w:cs="Cascadia Code Light"/>
          <w:color w:val="FFFFFF" w:themeColor="background1"/>
          <w:sz w:val="24"/>
          <w:szCs w:val="24"/>
          <w:lang w:val="en-IN"/>
        </w:rPr>
      </w:pPr>
      <w:r>
        <w:rPr>
          <w:rFonts w:ascii="Cascadia Code Light" w:hAnsi="Cascadia Code Light" w:cs="Cascadia Code Light"/>
          <w:color w:val="FFFFFF" w:themeColor="background1"/>
          <w:sz w:val="24"/>
          <w:szCs w:val="24"/>
          <w:lang w:val="en-IN"/>
        </w:rPr>
        <w:t>.</w:t>
      </w:r>
    </w:p>
    <w:p w14:paraId="0B8D173C" w14:textId="3EC11830" w:rsidR="00F93ECA" w:rsidRDefault="00F93ECA" w:rsidP="000E37A2">
      <w:pPr>
        <w:rPr>
          <w:rFonts w:ascii="Cascadia Code Light" w:hAnsi="Cascadia Code Light" w:cs="Cascadia Code Light"/>
          <w:color w:val="FFFFFF" w:themeColor="background1"/>
          <w:sz w:val="24"/>
          <w:szCs w:val="24"/>
          <w:lang w:val="en-IN"/>
        </w:rPr>
      </w:pPr>
      <w:r>
        <w:rPr>
          <w:rFonts w:ascii="Cascadia Code Light" w:hAnsi="Cascadia Code Light" w:cs="Cascadia Code Light"/>
          <w:color w:val="FFFFFF" w:themeColor="background1"/>
          <w:sz w:val="24"/>
          <w:szCs w:val="24"/>
          <w:lang w:val="en-IN"/>
        </w:rPr>
        <w:t>.</w:t>
      </w:r>
    </w:p>
    <w:p w14:paraId="20778337" w14:textId="6351C519" w:rsidR="00F93ECA" w:rsidRPr="00D12D75" w:rsidRDefault="00F93ECA" w:rsidP="00F93ECA">
      <w:pPr>
        <w:ind w:firstLine="720"/>
        <w:rPr>
          <w:rFonts w:ascii="Cascadia Code Light" w:hAnsi="Cascadia Code Light" w:cs="Cascadia Code Light"/>
          <w:lang w:val="en-IN"/>
        </w:rPr>
      </w:pPr>
      <w:r>
        <w:rPr>
          <w:rFonts w:ascii="Times New Roman" w:hAnsi="Times New Roman" w:cs="Times New Roman"/>
          <w:noProof/>
          <w:sz w:val="24"/>
          <w:szCs w:val="24"/>
        </w:rPr>
        <w:lastRenderedPageBreak/>
        <mc:AlternateContent>
          <mc:Choice Requires="wps">
            <w:drawing>
              <wp:anchor distT="0" distB="0" distL="114300" distR="114300" simplePos="0" relativeHeight="251673600" behindDoc="1" locked="0" layoutInCell="1" allowOverlap="1" wp14:anchorId="16CD18EE" wp14:editId="1D0C7EE7">
                <wp:simplePos x="0" y="0"/>
                <wp:positionH relativeFrom="column">
                  <wp:posOffset>323850</wp:posOffset>
                </wp:positionH>
                <wp:positionV relativeFrom="paragraph">
                  <wp:posOffset>-12700</wp:posOffset>
                </wp:positionV>
                <wp:extent cx="5036820" cy="742950"/>
                <wp:effectExtent l="0" t="0" r="11430" b="19050"/>
                <wp:wrapNone/>
                <wp:docPr id="1800826047" name="Rectangle 45"/>
                <wp:cNvGraphicFramePr/>
                <a:graphic xmlns:a="http://schemas.openxmlformats.org/drawingml/2006/main">
                  <a:graphicData uri="http://schemas.microsoft.com/office/word/2010/wordprocessingShape">
                    <wps:wsp>
                      <wps:cNvSpPr/>
                      <wps:spPr>
                        <a:xfrm>
                          <a:off x="0" y="0"/>
                          <a:ext cx="5036820" cy="7429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B50938" id="Rectangle 45" o:spid="_x0000_s1026" style="position:absolute;margin-left:25.5pt;margin-top:-1pt;width:396.6pt;height:58.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" fillcolor="window" strokecolor="windowText" strokeweight="1pt"/>
            </w:pict>
          </mc:Fallback>
        </mc:AlternateContent>
      </w:r>
      <w:r w:rsidRPr="00D12D75">
        <w:rPr>
          <w:rFonts w:ascii="Cascadia Code Light" w:hAnsi="Cascadia Code Light" w:cs="Cascadia Code Light"/>
          <w:lang w:val="en-IN"/>
        </w:rPr>
        <w:t># Display encoded dataset</w:t>
      </w:r>
    </w:p>
    <w:p w14:paraId="4A6C26E2" w14:textId="4893A5F0" w:rsidR="000E37A2" w:rsidRPr="00D12D75" w:rsidRDefault="000E37A2" w:rsidP="00211B53">
      <w:pPr>
        <w:ind w:left="720"/>
        <w:rPr>
          <w:rFonts w:ascii="Cascadia Code Light" w:hAnsi="Cascadia Code Light" w:cs="Cascadia Code Light"/>
          <w:lang w:val="en-IN"/>
        </w:rPr>
      </w:pPr>
      <w:r w:rsidRPr="00D12D75">
        <w:rPr>
          <w:rFonts w:ascii="Cascadia Code Light" w:hAnsi="Cascadia Code Light" w:cs="Cascadia Code Light"/>
          <w:lang w:val="en-IN"/>
        </w:rPr>
        <w:t>print("\nAfter Binary Encoding:")</w:t>
      </w:r>
      <w:r w:rsidR="00C40557" w:rsidRPr="00D12D75">
        <w:rPr>
          <w:rFonts w:ascii="Times New Roman" w:hAnsi="Times New Roman" w:cs="Times New Roman"/>
          <w:noProof/>
        </w:rPr>
        <w:t xml:space="preserve"> </w:t>
      </w:r>
    </w:p>
    <w:p w14:paraId="321C9A52" w14:textId="77777777" w:rsidR="000E37A2" w:rsidRPr="00D12D75" w:rsidRDefault="000E37A2" w:rsidP="00211B53">
      <w:pPr>
        <w:ind w:left="720"/>
        <w:rPr>
          <w:rFonts w:ascii="Cascadia Code Light" w:hAnsi="Cascadia Code Light" w:cs="Cascadia Code Light"/>
          <w:lang w:val="en-IN"/>
        </w:rPr>
      </w:pPr>
      <w:r w:rsidRPr="00D12D75">
        <w:rPr>
          <w:rFonts w:ascii="Cascadia Code Light" w:hAnsi="Cascadia Code Light" w:cs="Cascadia Code Light"/>
          <w:lang w:val="en-IN"/>
        </w:rPr>
        <w:t>print(data["LUNG_CANCER"])</w:t>
      </w:r>
    </w:p>
    <w:p w14:paraId="0E591D0D" w14:textId="77777777" w:rsidR="000E37A2" w:rsidRDefault="000E37A2" w:rsidP="000E37A2">
      <w:pPr>
        <w:rPr>
          <w:rFonts w:ascii="Cascadia Code Light" w:hAnsi="Cascadia Code Light" w:cs="Cascadia Code Light"/>
          <w:sz w:val="24"/>
          <w:szCs w:val="24"/>
          <w:lang w:val="en-IN"/>
        </w:rPr>
      </w:pPr>
    </w:p>
    <w:p w14:paraId="77AE3130" w14:textId="77777777" w:rsidR="00C40557" w:rsidRDefault="00C40557" w:rsidP="000E37A2">
      <w:pPr>
        <w:rPr>
          <w:rFonts w:ascii="Times New Roman" w:hAnsi="Times New Roman" w:cs="Times New Roman"/>
          <w:b/>
          <w:bCs/>
          <w:sz w:val="28"/>
          <w:szCs w:val="28"/>
          <w:lang w:val="en-IN"/>
        </w:rPr>
      </w:pPr>
    </w:p>
    <w:p w14:paraId="1333DA00" w14:textId="473EDCEF" w:rsidR="00C40557" w:rsidRPr="00C40557" w:rsidRDefault="000E37A2" w:rsidP="000E37A2">
      <w:pPr>
        <w:rPr>
          <w:rFonts w:ascii="Times New Roman" w:hAnsi="Times New Roman" w:cs="Times New Roman"/>
          <w:b/>
          <w:bCs/>
          <w:sz w:val="28"/>
          <w:szCs w:val="28"/>
          <w:lang w:val="en-IN"/>
        </w:rPr>
      </w:pPr>
      <w:r w:rsidRPr="00C40557">
        <w:rPr>
          <w:rFonts w:ascii="Times New Roman" w:hAnsi="Times New Roman" w:cs="Times New Roman"/>
          <w:b/>
          <w:bCs/>
          <w:sz w:val="28"/>
          <w:szCs w:val="28"/>
          <w:lang w:val="en-IN"/>
        </w:rPr>
        <w:t>Output:</w:t>
      </w:r>
    </w:p>
    <w:p w14:paraId="4C185876" w14:textId="77777777" w:rsidR="000E37A2" w:rsidRPr="00BA71CF" w:rsidRDefault="000E37A2" w:rsidP="000E37A2">
      <w:pPr>
        <w:rPr>
          <w:rFonts w:ascii="Cascadia Code Light" w:hAnsi="Cascadia Code Light" w:cs="Cascadia Code Light"/>
          <w:sz w:val="24"/>
          <w:szCs w:val="24"/>
          <w:lang w:val="en-IN"/>
        </w:rPr>
      </w:pPr>
      <w:r>
        <w:rPr>
          <w:rFonts w:ascii="Cascadia Code Light" w:hAnsi="Cascadia Code Light" w:cs="Cascadia Code Light"/>
          <w:noProof/>
          <w:sz w:val="24"/>
          <w:szCs w:val="24"/>
          <w:lang w:val="en-IN"/>
        </w:rPr>
        <w:drawing>
          <wp:inline distT="0" distB="0" distL="0" distR="0" wp14:anchorId="6C073428" wp14:editId="60196851">
            <wp:extent cx="3933745" cy="2540000"/>
            <wp:effectExtent l="0" t="0" r="0" b="0"/>
            <wp:docPr id="118314997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49979" name="Picture 1183149979"/>
                    <pic:cNvPicPr/>
                  </pic:nvPicPr>
                  <pic:blipFill>
                    <a:blip r:embed="rId19">
                      <a:extLst>
                        <a:ext uri="{28A0092B-C50C-407E-A947-70E740481C1C}">
                          <a14:useLocalDpi xmlns:a14="http://schemas.microsoft.com/office/drawing/2010/main" val="0"/>
                        </a:ext>
                      </a:extLst>
                    </a:blip>
                    <a:stretch>
                      <a:fillRect/>
                    </a:stretch>
                  </pic:blipFill>
                  <pic:spPr>
                    <a:xfrm>
                      <a:off x="0" y="0"/>
                      <a:ext cx="3963507" cy="2559217"/>
                    </a:xfrm>
                    <a:prstGeom prst="rect">
                      <a:avLst/>
                    </a:prstGeom>
                  </pic:spPr>
                </pic:pic>
              </a:graphicData>
            </a:graphic>
          </wp:inline>
        </w:drawing>
      </w:r>
    </w:p>
    <w:p w14:paraId="5D0673D1" w14:textId="77777777" w:rsidR="000E37A2" w:rsidRDefault="000E37A2" w:rsidP="000E37A2">
      <w:pPr>
        <w:rPr>
          <w:rFonts w:ascii="Times New Roman" w:hAnsi="Times New Roman" w:cs="Times New Roman"/>
          <w:sz w:val="40"/>
          <w:szCs w:val="40"/>
        </w:rPr>
      </w:pPr>
    </w:p>
    <w:p w14:paraId="5B9607AB" w14:textId="3A2E302E" w:rsidR="000E37A2" w:rsidRDefault="000E37A2" w:rsidP="000E37A2">
      <w:pPr>
        <w:rPr>
          <w:rFonts w:ascii="Times New Roman" w:hAnsi="Times New Roman" w:cs="Times New Roman"/>
          <w:sz w:val="40"/>
          <w:szCs w:val="40"/>
        </w:rPr>
      </w:pPr>
      <w:r>
        <w:rPr>
          <w:rFonts w:ascii="Times New Roman" w:hAnsi="Times New Roman" w:cs="Times New Roman"/>
          <w:sz w:val="40"/>
          <w:szCs w:val="40"/>
        </w:rPr>
        <w:t xml:space="preserve">Data splitting </w:t>
      </w:r>
    </w:p>
    <w:p w14:paraId="25B116CC" w14:textId="2755D800" w:rsidR="000E37A2" w:rsidRPr="00BA71CF" w:rsidRDefault="000E37A2" w:rsidP="00211B53">
      <w:pPr>
        <w:ind w:left="300"/>
        <w:rPr>
          <w:rFonts w:ascii="Times New Roman" w:hAnsi="Times New Roman" w:cs="Times New Roman"/>
          <w:sz w:val="24"/>
          <w:szCs w:val="24"/>
          <w:lang w:val="en-IN"/>
        </w:rPr>
      </w:pPr>
      <w:r w:rsidRPr="00BA71CF">
        <w:rPr>
          <w:rFonts w:ascii="Times New Roman" w:hAnsi="Times New Roman" w:cs="Times New Roman"/>
          <w:sz w:val="24"/>
          <w:szCs w:val="24"/>
          <w:lang w:val="en-IN"/>
        </w:rPr>
        <w:t xml:space="preserve">Data splitting is the process of dividing the dataset into different parts so that a Machine </w:t>
      </w:r>
      <w:r w:rsidR="00211B53">
        <w:rPr>
          <w:rFonts w:ascii="Times New Roman" w:hAnsi="Times New Roman" w:cs="Times New Roman"/>
          <w:sz w:val="24"/>
          <w:szCs w:val="24"/>
          <w:lang w:val="en-IN"/>
        </w:rPr>
        <w:t xml:space="preserve">   </w:t>
      </w:r>
      <w:r w:rsidRPr="00BA71CF">
        <w:rPr>
          <w:rFonts w:ascii="Times New Roman" w:hAnsi="Times New Roman" w:cs="Times New Roman"/>
          <w:sz w:val="24"/>
          <w:szCs w:val="24"/>
          <w:lang w:val="en-IN"/>
        </w:rPr>
        <w:t>Learning model can be trained and tested properly.</w:t>
      </w:r>
    </w:p>
    <w:p w14:paraId="257B8201" w14:textId="36D88C79" w:rsidR="000E37A2" w:rsidRPr="00211B53" w:rsidRDefault="000E37A2" w:rsidP="00211B53">
      <w:pPr>
        <w:ind w:left="720"/>
        <w:rPr>
          <w:rFonts w:ascii="Times New Roman" w:hAnsi="Times New Roman" w:cs="Times New Roman"/>
          <w:sz w:val="24"/>
          <w:szCs w:val="24"/>
          <w:lang w:val="en-IN"/>
        </w:rPr>
      </w:pPr>
      <w:r w:rsidRPr="00BA71CF">
        <w:rPr>
          <w:rFonts w:ascii="Times New Roman" w:hAnsi="Times New Roman" w:cs="Times New Roman"/>
          <w:sz w:val="24"/>
          <w:szCs w:val="24"/>
          <w:lang w:val="en-IN"/>
        </w:rPr>
        <w:t>It helps evaluate how well the model performs on unseen data.</w:t>
      </w:r>
    </w:p>
    <w:p w14:paraId="41C9AB3E" w14:textId="3754823A" w:rsidR="00211B53" w:rsidRDefault="00211B53" w:rsidP="000E37A2">
      <w:pPr>
        <w:rPr>
          <w:rFonts w:ascii="Times New Roman" w:hAnsi="Times New Roman" w:cs="Times New Roman"/>
          <w:b/>
          <w:bCs/>
          <w:sz w:val="28"/>
          <w:szCs w:val="28"/>
        </w:rPr>
      </w:pPr>
    </w:p>
    <w:p w14:paraId="0E3714AB" w14:textId="41ED25A3" w:rsidR="000E37A2" w:rsidRPr="00C40557" w:rsidRDefault="000E37A2" w:rsidP="000E37A2">
      <w:pPr>
        <w:rPr>
          <w:rFonts w:ascii="Times New Roman" w:hAnsi="Times New Roman" w:cs="Times New Roman"/>
          <w:b/>
          <w:bCs/>
          <w:sz w:val="28"/>
          <w:szCs w:val="28"/>
        </w:rPr>
      </w:pPr>
      <w:r w:rsidRPr="00C40557">
        <w:rPr>
          <w:rFonts w:ascii="Times New Roman" w:hAnsi="Times New Roman" w:cs="Times New Roman"/>
          <w:b/>
          <w:bCs/>
          <w:sz w:val="28"/>
          <w:szCs w:val="28"/>
        </w:rPr>
        <w:t>Code</w:t>
      </w:r>
      <w:r w:rsidR="00C40557" w:rsidRPr="00C40557">
        <w:rPr>
          <w:rFonts w:ascii="Times New Roman" w:hAnsi="Times New Roman" w:cs="Times New Roman"/>
          <w:b/>
          <w:bCs/>
          <w:sz w:val="28"/>
          <w:szCs w:val="28"/>
        </w:rPr>
        <w:t>:</w:t>
      </w:r>
      <w:r w:rsidR="00C40557" w:rsidRPr="00C40557">
        <w:rPr>
          <w:rFonts w:ascii="Times New Roman" w:hAnsi="Times New Roman" w:cs="Times New Roman"/>
          <w:noProof/>
          <w:sz w:val="24"/>
          <w:szCs w:val="24"/>
        </w:rPr>
        <w:t xml:space="preserve"> </w:t>
      </w:r>
    </w:p>
    <w:p w14:paraId="72208F5A" w14:textId="18FB2BC8" w:rsidR="000E37A2" w:rsidRDefault="00CD25AF" w:rsidP="000E37A2">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5648" behindDoc="1" locked="0" layoutInCell="1" allowOverlap="1" wp14:anchorId="1C74B179" wp14:editId="57ABDC7B">
                <wp:simplePos x="0" y="0"/>
                <wp:positionH relativeFrom="column">
                  <wp:posOffset>285750</wp:posOffset>
                </wp:positionH>
                <wp:positionV relativeFrom="paragraph">
                  <wp:posOffset>125730</wp:posOffset>
                </wp:positionV>
                <wp:extent cx="4859362" cy="2851150"/>
                <wp:effectExtent l="0" t="0" r="17780" b="25400"/>
                <wp:wrapNone/>
                <wp:docPr id="448484364" name="Rectangle 45"/>
                <wp:cNvGraphicFramePr/>
                <a:graphic xmlns:a="http://schemas.openxmlformats.org/drawingml/2006/main">
                  <a:graphicData uri="http://schemas.microsoft.com/office/word/2010/wordprocessingShape">
                    <wps:wsp>
                      <wps:cNvSpPr/>
                      <wps:spPr>
                        <a:xfrm>
                          <a:off x="0" y="0"/>
                          <a:ext cx="4859362" cy="28511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0E4676" id="Rectangle 45" o:spid="_x0000_s1026" style="position:absolute;margin-left:22.5pt;margin-top:9.9pt;width:382.65pt;height:224.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" fillcolor="window" strokecolor="windowText" strokeweight="1pt"/>
            </w:pict>
          </mc:Fallback>
        </mc:AlternateContent>
      </w:r>
    </w:p>
    <w:p w14:paraId="41B09792" w14:textId="77777777" w:rsidR="00357EE4" w:rsidRDefault="00357EE4" w:rsidP="00CD25AF">
      <w:pPr>
        <w:ind w:left="720"/>
        <w:rPr>
          <w:rFonts w:ascii="Cascadia Code Light" w:hAnsi="Cascadia Code Light" w:cs="Cascadia Code Light"/>
          <w:sz w:val="20"/>
          <w:szCs w:val="20"/>
          <w:lang w:val="en-IN"/>
        </w:rPr>
      </w:pPr>
    </w:p>
    <w:p w14:paraId="6628687A" w14:textId="133DB760" w:rsidR="000E37A2" w:rsidRPr="00F93ECA" w:rsidRDefault="000E37A2" w:rsidP="00CD25AF">
      <w:pPr>
        <w:ind w:left="720"/>
        <w:rPr>
          <w:rFonts w:ascii="Cascadia Code Light" w:hAnsi="Cascadia Code Light" w:cs="Cascadia Code Light"/>
          <w:lang w:val="en-IN"/>
        </w:rPr>
      </w:pPr>
      <w:r w:rsidRPr="00F93ECA">
        <w:rPr>
          <w:rFonts w:ascii="Cascadia Code Light" w:hAnsi="Cascadia Code Light" w:cs="Cascadia Code Light"/>
          <w:lang w:val="en-IN"/>
        </w:rPr>
        <w:t>import pandas as pd</w:t>
      </w:r>
    </w:p>
    <w:p w14:paraId="373D0908" w14:textId="77777777" w:rsidR="000E37A2" w:rsidRPr="00F93ECA" w:rsidRDefault="000E37A2" w:rsidP="00CD25AF">
      <w:pPr>
        <w:ind w:left="720"/>
        <w:rPr>
          <w:rFonts w:ascii="Cascadia Code Light" w:hAnsi="Cascadia Code Light" w:cs="Cascadia Code Light"/>
          <w:lang w:val="en-IN"/>
        </w:rPr>
      </w:pPr>
      <w:r w:rsidRPr="00F93ECA">
        <w:rPr>
          <w:rFonts w:ascii="Cascadia Code Light" w:hAnsi="Cascadia Code Light" w:cs="Cascadia Code Light"/>
          <w:lang w:val="en-IN"/>
        </w:rPr>
        <w:t>from sklearn.model_selection import train_test_split</w:t>
      </w:r>
    </w:p>
    <w:p w14:paraId="3B904349" w14:textId="77777777" w:rsidR="000E37A2" w:rsidRPr="00F93ECA" w:rsidRDefault="000E37A2" w:rsidP="00CD25AF">
      <w:pPr>
        <w:ind w:left="720"/>
        <w:rPr>
          <w:rFonts w:ascii="Cascadia Code Light" w:hAnsi="Cascadia Code Light" w:cs="Cascadia Code Light"/>
          <w:lang w:val="en-IN"/>
        </w:rPr>
      </w:pPr>
    </w:p>
    <w:p w14:paraId="28721705" w14:textId="77777777" w:rsidR="000E37A2" w:rsidRPr="00F93ECA" w:rsidRDefault="000E37A2" w:rsidP="00CD25AF">
      <w:pPr>
        <w:ind w:left="720"/>
        <w:rPr>
          <w:rFonts w:ascii="Cascadia Code Light" w:hAnsi="Cascadia Code Light" w:cs="Cascadia Code Light"/>
          <w:lang w:val="en-IN"/>
        </w:rPr>
      </w:pPr>
      <w:r w:rsidRPr="00F93ECA">
        <w:rPr>
          <w:rFonts w:ascii="Cascadia Code Light" w:hAnsi="Cascadia Code Light" w:cs="Cascadia Code Light"/>
          <w:lang w:val="en-IN"/>
        </w:rPr>
        <w:t># Load dataset</w:t>
      </w:r>
    </w:p>
    <w:p w14:paraId="3BE9E9F1" w14:textId="77777777" w:rsidR="000E37A2" w:rsidRPr="00F93ECA" w:rsidRDefault="000E37A2" w:rsidP="00CD25AF">
      <w:pPr>
        <w:ind w:left="720"/>
        <w:rPr>
          <w:rFonts w:ascii="Cascadia Code Light" w:hAnsi="Cascadia Code Light" w:cs="Cascadia Code Light"/>
          <w:lang w:val="en-IN"/>
        </w:rPr>
      </w:pPr>
      <w:r w:rsidRPr="00F93ECA">
        <w:rPr>
          <w:rFonts w:ascii="Cascadia Code Light" w:hAnsi="Cascadia Code Light" w:cs="Cascadia Code Light"/>
          <w:lang w:val="en-IN"/>
        </w:rPr>
        <w:t>data = pd.read_csv("survey lung cancer.csv")</w:t>
      </w:r>
    </w:p>
    <w:p w14:paraId="17C09533" w14:textId="77777777" w:rsidR="000E37A2" w:rsidRPr="00F93ECA" w:rsidRDefault="000E37A2" w:rsidP="00CD25AF">
      <w:pPr>
        <w:ind w:left="720"/>
        <w:rPr>
          <w:rFonts w:ascii="Cascadia Code Light" w:hAnsi="Cascadia Code Light" w:cs="Cascadia Code Light"/>
          <w:lang w:val="en-IN"/>
        </w:rPr>
      </w:pPr>
    </w:p>
    <w:p w14:paraId="5228866A" w14:textId="77777777" w:rsidR="000E37A2" w:rsidRPr="00F93ECA" w:rsidRDefault="000E37A2" w:rsidP="00CD25AF">
      <w:pPr>
        <w:ind w:left="720"/>
        <w:rPr>
          <w:rFonts w:ascii="Cascadia Code Light" w:hAnsi="Cascadia Code Light" w:cs="Cascadia Code Light"/>
          <w:lang w:val="en-IN"/>
        </w:rPr>
      </w:pPr>
      <w:r w:rsidRPr="00F93ECA">
        <w:rPr>
          <w:rFonts w:ascii="Cascadia Code Light" w:hAnsi="Cascadia Code Light" w:cs="Cascadia Code Light"/>
          <w:lang w:val="en-IN"/>
        </w:rPr>
        <w:t># Features and Target</w:t>
      </w:r>
    </w:p>
    <w:p w14:paraId="77B975E2" w14:textId="77777777" w:rsidR="000E37A2" w:rsidRPr="00F93ECA" w:rsidRDefault="000E37A2" w:rsidP="00CD25AF">
      <w:pPr>
        <w:ind w:left="720"/>
        <w:rPr>
          <w:rFonts w:ascii="Cascadia Code Light" w:hAnsi="Cascadia Code Light" w:cs="Cascadia Code Light"/>
          <w:lang w:val="en-IN"/>
        </w:rPr>
      </w:pPr>
      <w:r w:rsidRPr="00F93ECA">
        <w:rPr>
          <w:rFonts w:ascii="Cascadia Code Light" w:hAnsi="Cascadia Code Light" w:cs="Cascadia Code Light"/>
          <w:lang w:val="en-IN"/>
        </w:rPr>
        <w:t>X = data.drop("LUNG_CANCER", axis=1)</w:t>
      </w:r>
    </w:p>
    <w:p w14:paraId="20EC5617" w14:textId="77777777" w:rsidR="000E37A2" w:rsidRPr="00F93ECA" w:rsidRDefault="000E37A2" w:rsidP="00CD25AF">
      <w:pPr>
        <w:ind w:left="720"/>
        <w:rPr>
          <w:rFonts w:ascii="Cascadia Code Light" w:hAnsi="Cascadia Code Light" w:cs="Cascadia Code Light"/>
          <w:lang w:val="en-IN"/>
        </w:rPr>
      </w:pPr>
      <w:r w:rsidRPr="00F93ECA">
        <w:rPr>
          <w:rFonts w:ascii="Cascadia Code Light" w:hAnsi="Cascadia Code Light" w:cs="Cascadia Code Light"/>
          <w:lang w:val="en-IN"/>
        </w:rPr>
        <w:t>y = data["LUNG_CANCER"]</w:t>
      </w:r>
    </w:p>
    <w:p w14:paraId="25AF74EB" w14:textId="77777777" w:rsidR="000E37A2" w:rsidRPr="00F93ECA" w:rsidRDefault="000E37A2" w:rsidP="00CD25AF">
      <w:pPr>
        <w:ind w:left="720"/>
        <w:rPr>
          <w:rFonts w:ascii="Cascadia Code Light" w:hAnsi="Cascadia Code Light" w:cs="Cascadia Code Light"/>
          <w:lang w:val="en-IN"/>
        </w:rPr>
      </w:pPr>
    </w:p>
    <w:p w14:paraId="57251690" w14:textId="77777777" w:rsidR="000E37A2" w:rsidRPr="00F93ECA" w:rsidRDefault="000E37A2" w:rsidP="00CD25AF">
      <w:pPr>
        <w:ind w:left="720"/>
        <w:rPr>
          <w:rFonts w:ascii="Cascadia Code Light" w:hAnsi="Cascadia Code Light" w:cs="Cascadia Code Light"/>
          <w:lang w:val="en-IN"/>
        </w:rPr>
      </w:pPr>
      <w:r w:rsidRPr="00F93ECA">
        <w:rPr>
          <w:rFonts w:ascii="Cascadia Code Light" w:hAnsi="Cascadia Code Light" w:cs="Cascadia Code Light"/>
          <w:lang w:val="en-IN"/>
        </w:rPr>
        <w:t># Split dataset into training and testing sets</w:t>
      </w:r>
    </w:p>
    <w:p w14:paraId="44DF7F2F" w14:textId="77777777" w:rsidR="000E37A2" w:rsidRPr="00F93ECA" w:rsidRDefault="000E37A2" w:rsidP="00CD25AF">
      <w:pPr>
        <w:ind w:left="720"/>
        <w:rPr>
          <w:rFonts w:ascii="Cascadia Code Light" w:hAnsi="Cascadia Code Light" w:cs="Cascadia Code Light"/>
          <w:lang w:val="en-IN"/>
        </w:rPr>
      </w:pPr>
      <w:r w:rsidRPr="00F93ECA">
        <w:rPr>
          <w:rFonts w:ascii="Cascadia Code Light" w:hAnsi="Cascadia Code Light" w:cs="Cascadia Code Light"/>
          <w:lang w:val="en-IN"/>
        </w:rPr>
        <w:t>X_train, X_test, y_train, y_test = train_test_split(</w:t>
      </w:r>
    </w:p>
    <w:p w14:paraId="4D1F04FE" w14:textId="77777777" w:rsidR="000E37A2" w:rsidRPr="00F93ECA" w:rsidRDefault="000E37A2" w:rsidP="00CD25AF">
      <w:pPr>
        <w:ind w:left="720"/>
        <w:rPr>
          <w:rFonts w:ascii="Cascadia Code Light" w:hAnsi="Cascadia Code Light" w:cs="Cascadia Code Light"/>
          <w:lang w:val="en-IN"/>
        </w:rPr>
      </w:pPr>
      <w:r w:rsidRPr="00F93ECA">
        <w:rPr>
          <w:rFonts w:ascii="Cascadia Code Light" w:hAnsi="Cascadia Code Light" w:cs="Cascadia Code Light"/>
          <w:lang w:val="en-IN"/>
        </w:rPr>
        <w:t>    X, y,</w:t>
      </w:r>
    </w:p>
    <w:p w14:paraId="3A0F52B9" w14:textId="77777777" w:rsidR="000E37A2" w:rsidRPr="00F93ECA" w:rsidRDefault="000E37A2" w:rsidP="00CD25AF">
      <w:pPr>
        <w:ind w:left="720"/>
        <w:rPr>
          <w:rFonts w:ascii="Cascadia Code Light" w:hAnsi="Cascadia Code Light" w:cs="Cascadia Code Light"/>
          <w:lang w:val="en-IN"/>
        </w:rPr>
      </w:pPr>
      <w:r w:rsidRPr="00F93ECA">
        <w:rPr>
          <w:rFonts w:ascii="Cascadia Code Light" w:hAnsi="Cascadia Code Light" w:cs="Cascadia Code Light"/>
          <w:lang w:val="en-IN"/>
        </w:rPr>
        <w:t>    test_size=0.2,   # 20% testing data</w:t>
      </w:r>
    </w:p>
    <w:p w14:paraId="78E563DD" w14:textId="77777777" w:rsidR="000E37A2" w:rsidRPr="00F93ECA" w:rsidRDefault="000E37A2" w:rsidP="00CD25AF">
      <w:pPr>
        <w:ind w:left="720"/>
        <w:rPr>
          <w:rFonts w:ascii="Cascadia Code Light" w:hAnsi="Cascadia Code Light" w:cs="Cascadia Code Light"/>
          <w:lang w:val="en-IN"/>
        </w:rPr>
      </w:pPr>
      <w:r w:rsidRPr="00F93ECA">
        <w:rPr>
          <w:rFonts w:ascii="Cascadia Code Light" w:hAnsi="Cascadia Code Light" w:cs="Cascadia Code Light"/>
          <w:lang w:val="en-IN"/>
        </w:rPr>
        <w:t>    random_state=42</w:t>
      </w:r>
    </w:p>
    <w:p w14:paraId="1334FB44" w14:textId="77777777" w:rsidR="000E37A2" w:rsidRPr="00F93ECA" w:rsidRDefault="000E37A2" w:rsidP="00CD25AF">
      <w:pPr>
        <w:ind w:left="720"/>
        <w:rPr>
          <w:rFonts w:ascii="Cascadia Code Light" w:hAnsi="Cascadia Code Light" w:cs="Cascadia Code Light"/>
          <w:lang w:val="en-IN"/>
        </w:rPr>
      </w:pPr>
      <w:r w:rsidRPr="00F93ECA">
        <w:rPr>
          <w:rFonts w:ascii="Cascadia Code Light" w:hAnsi="Cascadia Code Light" w:cs="Cascadia Code Light"/>
          <w:lang w:val="en-IN"/>
        </w:rPr>
        <w:t>)</w:t>
      </w:r>
    </w:p>
    <w:p w14:paraId="26FB8343" w14:textId="243AAAF9" w:rsidR="00E56F67" w:rsidRDefault="00C40557" w:rsidP="000E37A2">
      <w:pPr>
        <w:rPr>
          <w:rFonts w:ascii="Cascadia Code Light" w:hAnsi="Cascadia Code Light" w:cs="Cascadia Code Light"/>
          <w:sz w:val="24"/>
          <w:szCs w:val="24"/>
          <w:lang w:val="en-IN"/>
        </w:rPr>
      </w:pPr>
      <w:r>
        <w:rPr>
          <w:rFonts w:ascii="Cascadia Code Light" w:hAnsi="Cascadia Code Light" w:cs="Cascadia Code Light"/>
          <w:sz w:val="24"/>
          <w:szCs w:val="24"/>
          <w:lang w:val="en-IN"/>
        </w:rPr>
        <w:t xml:space="preserve">                                                           </w:t>
      </w:r>
    </w:p>
    <w:p w14:paraId="72981B6B" w14:textId="301EBE18" w:rsidR="000E37A2" w:rsidRPr="00BA71CF" w:rsidRDefault="00F93ECA" w:rsidP="000E37A2">
      <w:pPr>
        <w:rPr>
          <w:rFonts w:ascii="Cascadia Code Light" w:hAnsi="Cascadia Code Light" w:cs="Cascadia Code Light"/>
          <w:sz w:val="24"/>
          <w:szCs w:val="24"/>
          <w:lang w:val="en-IN"/>
        </w:rPr>
      </w:pPr>
      <w:r>
        <w:rPr>
          <w:rFonts w:ascii="Times New Roman" w:hAnsi="Times New Roman" w:cs="Times New Roman"/>
          <w:noProof/>
          <w:sz w:val="24"/>
          <w:szCs w:val="24"/>
        </w:rPr>
        <w:lastRenderedPageBreak/>
        <mc:AlternateContent>
          <mc:Choice Requires="wps">
            <w:drawing>
              <wp:anchor distT="0" distB="0" distL="114300" distR="114300" simplePos="0" relativeHeight="251677696" behindDoc="1" locked="0" layoutInCell="1" allowOverlap="1" wp14:anchorId="58C9D3C6" wp14:editId="07D1D998">
                <wp:simplePos x="0" y="0"/>
                <wp:positionH relativeFrom="column">
                  <wp:posOffset>368300</wp:posOffset>
                </wp:positionH>
                <wp:positionV relativeFrom="paragraph">
                  <wp:posOffset>101600</wp:posOffset>
                </wp:positionV>
                <wp:extent cx="4943475" cy="2324100"/>
                <wp:effectExtent l="0" t="0" r="28575" b="19050"/>
                <wp:wrapNone/>
                <wp:docPr id="1623910603" name="Rectangle 45"/>
                <wp:cNvGraphicFramePr/>
                <a:graphic xmlns:a="http://schemas.openxmlformats.org/drawingml/2006/main">
                  <a:graphicData uri="http://schemas.microsoft.com/office/word/2010/wordprocessingShape">
                    <wps:wsp>
                      <wps:cNvSpPr/>
                      <wps:spPr>
                        <a:xfrm>
                          <a:off x="0" y="0"/>
                          <a:ext cx="4943475" cy="23241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38B260" id="Rectangle 45" o:spid="_x0000_s1026" style="position:absolute;margin-left:29pt;margin-top:8pt;width:389.25pt;height:183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" fillcolor="window" strokecolor="windowText" strokeweight="1pt"/>
            </w:pict>
          </mc:Fallback>
        </mc:AlternateContent>
      </w:r>
      <w:r w:rsidR="00C40557">
        <w:rPr>
          <w:rFonts w:ascii="Cascadia Code Light" w:hAnsi="Cascadia Code Light" w:cs="Cascadia Code Light"/>
          <w:sz w:val="24"/>
          <w:szCs w:val="24"/>
          <w:lang w:val="en-IN"/>
        </w:rPr>
        <w:t xml:space="preserve">                         </w:t>
      </w:r>
    </w:p>
    <w:p w14:paraId="5060CF28" w14:textId="3CC01628" w:rsidR="000E37A2" w:rsidRPr="00211B53" w:rsidRDefault="000E37A2" w:rsidP="00F93ECA">
      <w:pPr>
        <w:ind w:firstLine="720"/>
        <w:rPr>
          <w:rFonts w:ascii="Cascadia Code Light" w:hAnsi="Cascadia Code Light" w:cs="Cascadia Code Light"/>
          <w:lang w:val="en-IN"/>
        </w:rPr>
      </w:pPr>
      <w:r w:rsidRPr="00211B53">
        <w:rPr>
          <w:rFonts w:ascii="Cascadia Code Light" w:hAnsi="Cascadia Code Light" w:cs="Cascadia Code Light"/>
          <w:lang w:val="en-IN"/>
        </w:rPr>
        <w:t># Display shapes</w:t>
      </w:r>
    </w:p>
    <w:p w14:paraId="2CF811F7" w14:textId="5B2A3897" w:rsidR="000E37A2" w:rsidRPr="00211B53" w:rsidRDefault="000E37A2" w:rsidP="00CD25AF">
      <w:pPr>
        <w:ind w:left="720"/>
        <w:rPr>
          <w:rFonts w:ascii="Cascadia Code Light" w:hAnsi="Cascadia Code Light" w:cs="Cascadia Code Light"/>
          <w:lang w:val="en-IN"/>
        </w:rPr>
      </w:pPr>
      <w:r w:rsidRPr="00211B53">
        <w:rPr>
          <w:rFonts w:ascii="Cascadia Code Light" w:hAnsi="Cascadia Code Light" w:cs="Cascadia Code Light"/>
          <w:lang w:val="en-IN"/>
        </w:rPr>
        <w:t>print("Training Features Shape:", X_train.shape)</w:t>
      </w:r>
    </w:p>
    <w:p w14:paraId="43D601CE" w14:textId="4C1C6CC4" w:rsidR="000E37A2" w:rsidRPr="00211B53" w:rsidRDefault="000E37A2" w:rsidP="00CD25AF">
      <w:pPr>
        <w:ind w:left="720"/>
        <w:rPr>
          <w:rFonts w:ascii="Cascadia Code Light" w:hAnsi="Cascadia Code Light" w:cs="Cascadia Code Light"/>
          <w:lang w:val="en-IN"/>
        </w:rPr>
      </w:pPr>
      <w:r w:rsidRPr="00211B53">
        <w:rPr>
          <w:rFonts w:ascii="Cascadia Code Light" w:hAnsi="Cascadia Code Light" w:cs="Cascadia Code Light"/>
          <w:lang w:val="en-IN"/>
        </w:rPr>
        <w:t>print("Testing Features Shape:", X_test.shape)</w:t>
      </w:r>
      <w:r w:rsidR="00C40557" w:rsidRPr="00211B53">
        <w:rPr>
          <w:rFonts w:ascii="Times New Roman" w:hAnsi="Times New Roman" w:cs="Times New Roman"/>
          <w:noProof/>
        </w:rPr>
        <w:t xml:space="preserve"> </w:t>
      </w:r>
    </w:p>
    <w:p w14:paraId="041003D9" w14:textId="77777777" w:rsidR="000E37A2" w:rsidRPr="00211B53" w:rsidRDefault="000E37A2" w:rsidP="00CD25AF">
      <w:pPr>
        <w:ind w:left="720"/>
        <w:rPr>
          <w:rFonts w:ascii="Cascadia Code Light" w:hAnsi="Cascadia Code Light" w:cs="Cascadia Code Light"/>
          <w:lang w:val="en-IN"/>
        </w:rPr>
      </w:pPr>
      <w:r w:rsidRPr="00211B53">
        <w:rPr>
          <w:rFonts w:ascii="Cascadia Code Light" w:hAnsi="Cascadia Code Light" w:cs="Cascadia Code Light"/>
          <w:lang w:val="en-IN"/>
        </w:rPr>
        <w:t>print("Training Target Shape:", y_train.shape)</w:t>
      </w:r>
    </w:p>
    <w:p w14:paraId="75703E4C" w14:textId="77777777" w:rsidR="000E37A2" w:rsidRPr="00211B53" w:rsidRDefault="000E37A2" w:rsidP="00CD25AF">
      <w:pPr>
        <w:ind w:left="720"/>
        <w:rPr>
          <w:rFonts w:ascii="Cascadia Code Light" w:hAnsi="Cascadia Code Light" w:cs="Cascadia Code Light"/>
          <w:lang w:val="en-IN"/>
        </w:rPr>
      </w:pPr>
      <w:r w:rsidRPr="00211B53">
        <w:rPr>
          <w:rFonts w:ascii="Cascadia Code Light" w:hAnsi="Cascadia Code Light" w:cs="Cascadia Code Light"/>
          <w:lang w:val="en-IN"/>
        </w:rPr>
        <w:t>print("Testing Target Shape:", y_test.shape)</w:t>
      </w:r>
    </w:p>
    <w:p w14:paraId="45ACCE7B" w14:textId="77777777" w:rsidR="0019096A" w:rsidRPr="00211B53" w:rsidRDefault="0019096A" w:rsidP="00CD25AF">
      <w:pPr>
        <w:ind w:left="720"/>
        <w:rPr>
          <w:rFonts w:ascii="Cascadia Code Light" w:hAnsi="Cascadia Code Light" w:cs="Cascadia Code Light"/>
          <w:lang w:val="en-IN"/>
        </w:rPr>
      </w:pPr>
    </w:p>
    <w:p w14:paraId="4EFB7D13" w14:textId="77777777" w:rsidR="0019096A" w:rsidRPr="00211B53" w:rsidRDefault="0019096A" w:rsidP="00CD25AF">
      <w:pPr>
        <w:ind w:left="720"/>
        <w:rPr>
          <w:rFonts w:ascii="Cascadia Code Light" w:hAnsi="Cascadia Code Light" w:cs="Cascadia Code Light"/>
          <w:lang w:val="en-IN"/>
        </w:rPr>
      </w:pPr>
      <w:r w:rsidRPr="00211B53">
        <w:rPr>
          <w:rFonts w:ascii="Cascadia Code Light" w:hAnsi="Cascadia Code Light" w:cs="Cascadia Code Light"/>
          <w:lang w:val="en-IN"/>
        </w:rPr>
        <w:t>X=df.iloc[:,:-1]</w:t>
      </w:r>
    </w:p>
    <w:p w14:paraId="20FA15D3" w14:textId="77777777" w:rsidR="0019096A" w:rsidRPr="00211B53" w:rsidRDefault="0019096A" w:rsidP="00CD25AF">
      <w:pPr>
        <w:ind w:left="720"/>
        <w:rPr>
          <w:rFonts w:ascii="Cascadia Code Light" w:hAnsi="Cascadia Code Light" w:cs="Cascadia Code Light"/>
          <w:lang w:val="en-IN"/>
        </w:rPr>
      </w:pPr>
      <w:r w:rsidRPr="00211B53">
        <w:rPr>
          <w:rFonts w:ascii="Cascadia Code Light" w:hAnsi="Cascadia Code Light" w:cs="Cascadia Code Light"/>
          <w:lang w:val="en-IN"/>
        </w:rPr>
        <w:t>Y=df.iloc[:,-1]</w:t>
      </w:r>
    </w:p>
    <w:p w14:paraId="352403EA" w14:textId="77777777" w:rsidR="0019096A" w:rsidRPr="00211B53" w:rsidRDefault="0019096A" w:rsidP="00CD25AF">
      <w:pPr>
        <w:ind w:left="720"/>
        <w:rPr>
          <w:rFonts w:ascii="Cascadia Code Light" w:hAnsi="Cascadia Code Light" w:cs="Cascadia Code Light"/>
          <w:lang w:val="en-IN"/>
        </w:rPr>
      </w:pPr>
      <w:r w:rsidRPr="00211B53">
        <w:rPr>
          <w:rFonts w:ascii="Cascadia Code Light" w:hAnsi="Cascadia Code Light" w:cs="Cascadia Code Light"/>
          <w:lang w:val="en-IN"/>
        </w:rPr>
        <w:t>print("Independent feature:\n")</w:t>
      </w:r>
    </w:p>
    <w:p w14:paraId="41B6EDB1" w14:textId="77777777" w:rsidR="0019096A" w:rsidRPr="00211B53" w:rsidRDefault="0019096A" w:rsidP="00CD25AF">
      <w:pPr>
        <w:ind w:left="720"/>
        <w:rPr>
          <w:rFonts w:ascii="Cascadia Code Light" w:hAnsi="Cascadia Code Light" w:cs="Cascadia Code Light"/>
          <w:lang w:val="en-IN"/>
        </w:rPr>
      </w:pPr>
      <w:r w:rsidRPr="00211B53">
        <w:rPr>
          <w:rFonts w:ascii="Cascadia Code Light" w:hAnsi="Cascadia Code Light" w:cs="Cascadia Code Light"/>
          <w:lang w:val="en-IN"/>
        </w:rPr>
        <w:t>print(X.head())</w:t>
      </w:r>
    </w:p>
    <w:p w14:paraId="21C9764B" w14:textId="77777777" w:rsidR="0019096A" w:rsidRPr="00211B53" w:rsidRDefault="0019096A" w:rsidP="00CD25AF">
      <w:pPr>
        <w:ind w:left="720"/>
        <w:rPr>
          <w:rFonts w:ascii="Cascadia Code Light" w:hAnsi="Cascadia Code Light" w:cs="Cascadia Code Light"/>
          <w:lang w:val="en-IN"/>
        </w:rPr>
      </w:pPr>
      <w:r w:rsidRPr="00211B53">
        <w:rPr>
          <w:rFonts w:ascii="Cascadia Code Light" w:hAnsi="Cascadia Code Light" w:cs="Cascadia Code Light"/>
          <w:lang w:val="en-IN"/>
        </w:rPr>
        <w:t>print("Dependent feature:\n")</w:t>
      </w:r>
    </w:p>
    <w:p w14:paraId="48CBF0AA" w14:textId="77777777" w:rsidR="0019096A" w:rsidRPr="00211B53" w:rsidRDefault="0019096A" w:rsidP="00CD25AF">
      <w:pPr>
        <w:ind w:left="720"/>
        <w:rPr>
          <w:rFonts w:ascii="Cascadia Code Light" w:hAnsi="Cascadia Code Light" w:cs="Cascadia Code Light"/>
          <w:lang w:val="en-IN"/>
        </w:rPr>
      </w:pPr>
      <w:r w:rsidRPr="00211B53">
        <w:rPr>
          <w:rFonts w:ascii="Cascadia Code Light" w:hAnsi="Cascadia Code Light" w:cs="Cascadia Code Light"/>
          <w:lang w:val="en-IN"/>
        </w:rPr>
        <w:t>print(Y.head())</w:t>
      </w:r>
    </w:p>
    <w:p w14:paraId="139BBBBF" w14:textId="77777777" w:rsidR="0019096A" w:rsidRPr="00BA71CF" w:rsidRDefault="0019096A" w:rsidP="000E37A2">
      <w:pPr>
        <w:rPr>
          <w:rFonts w:ascii="Cascadia Code Light" w:hAnsi="Cascadia Code Light" w:cs="Cascadia Code Light"/>
          <w:sz w:val="24"/>
          <w:szCs w:val="24"/>
          <w:lang w:val="en-IN"/>
        </w:rPr>
      </w:pPr>
    </w:p>
    <w:p w14:paraId="0137C250" w14:textId="77777777" w:rsidR="0019096A" w:rsidRDefault="0019096A" w:rsidP="000E37A2">
      <w:pPr>
        <w:rPr>
          <w:rFonts w:ascii="Times New Roman" w:hAnsi="Times New Roman" w:cs="Times New Roman"/>
          <w:b/>
          <w:bCs/>
          <w:sz w:val="28"/>
          <w:szCs w:val="28"/>
        </w:rPr>
      </w:pPr>
    </w:p>
    <w:p w14:paraId="64113FCB" w14:textId="7D354F7F" w:rsidR="000E37A2" w:rsidRPr="0019096A" w:rsidRDefault="000E37A2" w:rsidP="000E37A2">
      <w:pPr>
        <w:rPr>
          <w:rFonts w:ascii="Times New Roman" w:hAnsi="Times New Roman" w:cs="Times New Roman"/>
          <w:b/>
          <w:bCs/>
          <w:sz w:val="28"/>
          <w:szCs w:val="28"/>
        </w:rPr>
      </w:pPr>
      <w:r w:rsidRPr="0019096A">
        <w:rPr>
          <w:rFonts w:ascii="Times New Roman" w:hAnsi="Times New Roman" w:cs="Times New Roman"/>
          <w:b/>
          <w:bCs/>
          <w:sz w:val="28"/>
          <w:szCs w:val="28"/>
        </w:rPr>
        <w:t>Output:</w:t>
      </w:r>
    </w:p>
    <w:p w14:paraId="04C94211" w14:textId="66428917" w:rsidR="000E37A2" w:rsidRDefault="00CD25AF" w:rsidP="000E37A2">
      <w:pPr>
        <w:rPr>
          <w:rFonts w:ascii="Times New Roman" w:hAnsi="Times New Roman" w:cs="Times New Roman"/>
          <w:sz w:val="24"/>
          <w:szCs w:val="24"/>
        </w:rPr>
      </w:pPr>
      <w:r>
        <w:rPr>
          <w:rFonts w:ascii="Times New Roman" w:hAnsi="Times New Roman" w:cs="Times New Roman"/>
          <w:sz w:val="24"/>
          <w:szCs w:val="24"/>
        </w:rPr>
        <w:t xml:space="preserve"> </w:t>
      </w:r>
    </w:p>
    <w:p w14:paraId="462ACB79" w14:textId="621B952D" w:rsidR="000E37A2" w:rsidRPr="0019096A" w:rsidRDefault="00CD25AF" w:rsidP="000E37A2">
      <w:pPr>
        <w:rPr>
          <w:rFonts w:ascii="Times New Roman" w:hAnsi="Times New Roman" w:cs="Times New Roman"/>
          <w:sz w:val="24"/>
          <w:szCs w:val="24"/>
        </w:rPr>
      </w:pPr>
      <w:r>
        <w:rPr>
          <w:rFonts w:ascii="Times New Roman" w:hAnsi="Times New Roman" w:cs="Times New Roman"/>
          <w:sz w:val="24"/>
          <w:szCs w:val="24"/>
        </w:rPr>
        <w:t xml:space="preserve">     </w:t>
      </w:r>
      <w:r w:rsidR="000E37A2">
        <w:rPr>
          <w:rFonts w:ascii="Times New Roman" w:hAnsi="Times New Roman" w:cs="Times New Roman"/>
          <w:noProof/>
          <w:sz w:val="24"/>
          <w:szCs w:val="24"/>
        </w:rPr>
        <w:drawing>
          <wp:inline distT="0" distB="0" distL="0" distR="0" wp14:anchorId="2EC13B39" wp14:editId="6079004F">
            <wp:extent cx="4751486" cy="711200"/>
            <wp:effectExtent l="0" t="0" r="0" b="0"/>
            <wp:docPr id="51685611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56113" name="Picture 516856113"/>
                    <pic:cNvPicPr/>
                  </pic:nvPicPr>
                  <pic:blipFill>
                    <a:blip r:embed="rId20">
                      <a:extLst>
                        <a:ext uri="{28A0092B-C50C-407E-A947-70E740481C1C}">
                          <a14:useLocalDpi xmlns:a14="http://schemas.microsoft.com/office/drawing/2010/main" val="0"/>
                        </a:ext>
                      </a:extLst>
                    </a:blip>
                    <a:stretch>
                      <a:fillRect/>
                    </a:stretch>
                  </pic:blipFill>
                  <pic:spPr>
                    <a:xfrm>
                      <a:off x="0" y="0"/>
                      <a:ext cx="5012669" cy="750294"/>
                    </a:xfrm>
                    <a:prstGeom prst="rect">
                      <a:avLst/>
                    </a:prstGeom>
                  </pic:spPr>
                </pic:pic>
              </a:graphicData>
            </a:graphic>
          </wp:inline>
        </w:drawing>
      </w:r>
    </w:p>
    <w:p w14:paraId="72CCBB78" w14:textId="53686048" w:rsidR="000E37A2" w:rsidRDefault="00CD25AF" w:rsidP="000E37A2">
      <w:pPr>
        <w:rPr>
          <w:rFonts w:ascii="Times New Roman" w:hAnsi="Times New Roman" w:cs="Times New Roman"/>
          <w:sz w:val="40"/>
          <w:szCs w:val="40"/>
        </w:rPr>
      </w:pPr>
      <w:r>
        <w:rPr>
          <w:rFonts w:ascii="Times New Roman" w:hAnsi="Times New Roman" w:cs="Times New Roman"/>
          <w:sz w:val="40"/>
          <w:szCs w:val="40"/>
        </w:rPr>
        <w:t xml:space="preserve">    </w:t>
      </w:r>
      <w:r w:rsidR="0019096A">
        <w:rPr>
          <w:rFonts w:ascii="Times New Roman" w:hAnsi="Times New Roman" w:cs="Times New Roman"/>
          <w:noProof/>
          <w:sz w:val="40"/>
          <w:szCs w:val="40"/>
        </w:rPr>
        <w:drawing>
          <wp:inline distT="0" distB="0" distL="0" distR="0" wp14:anchorId="714AC171" wp14:editId="3B3CDAB7">
            <wp:extent cx="4956175" cy="4279900"/>
            <wp:effectExtent l="0" t="0" r="0" b="6350"/>
            <wp:docPr id="145179953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99539" name="Picture 1451799539"/>
                    <pic:cNvPicPr/>
                  </pic:nvPicPr>
                  <pic:blipFill>
                    <a:blip r:embed="rId21">
                      <a:extLst>
                        <a:ext uri="{28A0092B-C50C-407E-A947-70E740481C1C}">
                          <a14:useLocalDpi xmlns:a14="http://schemas.microsoft.com/office/drawing/2010/main" val="0"/>
                        </a:ext>
                      </a:extLst>
                    </a:blip>
                    <a:stretch>
                      <a:fillRect/>
                    </a:stretch>
                  </pic:blipFill>
                  <pic:spPr>
                    <a:xfrm>
                      <a:off x="0" y="0"/>
                      <a:ext cx="5012478" cy="4328520"/>
                    </a:xfrm>
                    <a:prstGeom prst="rect">
                      <a:avLst/>
                    </a:prstGeom>
                  </pic:spPr>
                </pic:pic>
              </a:graphicData>
            </a:graphic>
          </wp:inline>
        </w:drawing>
      </w:r>
    </w:p>
    <w:p w14:paraId="58B56E9F" w14:textId="15542934" w:rsidR="00127F2C" w:rsidRDefault="0077557C" w:rsidP="00BA71CF">
      <w:pPr>
        <w:rPr>
          <w:rFonts w:ascii="Times New Roman" w:hAnsi="Times New Roman" w:cs="Times New Roman"/>
          <w:b/>
          <w:bCs/>
          <w:sz w:val="48"/>
          <w:szCs w:val="48"/>
          <w:lang w:val="en-IN"/>
        </w:rPr>
      </w:pPr>
      <w:r w:rsidRPr="0077557C">
        <w:rPr>
          <w:rFonts w:ascii="Segoe UI Emoji" w:hAnsi="Segoe UI Emoji" w:cs="Segoe UI Emoji"/>
          <w:b/>
          <w:bCs/>
          <w:sz w:val="48"/>
          <w:szCs w:val="48"/>
        </w:rPr>
        <w:lastRenderedPageBreak/>
        <w:t>🧠</w:t>
      </w:r>
      <w:r w:rsidR="002104B1">
        <w:rPr>
          <w:rFonts w:ascii="Segoe UI Emoji" w:hAnsi="Segoe UI Emoji" w:cs="Segoe UI Emoji"/>
          <w:b/>
          <w:bCs/>
          <w:sz w:val="48"/>
          <w:szCs w:val="48"/>
        </w:rPr>
        <w:t xml:space="preserve"> </w:t>
      </w:r>
      <w:r w:rsidR="00127F2C" w:rsidRPr="00D0300C">
        <w:rPr>
          <w:rFonts w:ascii="Times New Roman" w:hAnsi="Times New Roman" w:cs="Times New Roman"/>
          <w:b/>
          <w:bCs/>
          <w:sz w:val="48"/>
          <w:szCs w:val="48"/>
          <w:lang w:val="en-IN"/>
        </w:rPr>
        <w:t>Introduction to Classification</w:t>
      </w:r>
    </w:p>
    <w:p w14:paraId="2E7FB0B2" w14:textId="77777777" w:rsidR="00EE6422" w:rsidRPr="00D0300C" w:rsidRDefault="00EE6422" w:rsidP="00BA71CF">
      <w:pPr>
        <w:rPr>
          <w:rFonts w:ascii="Times New Roman" w:eastAsia="Calibri" w:hAnsi="Times New Roman" w:cs="Times New Roman"/>
          <w:b/>
          <w:bCs/>
          <w:sz w:val="48"/>
          <w:szCs w:val="48"/>
        </w:rPr>
      </w:pPr>
    </w:p>
    <w:p w14:paraId="49FAC0AC" w14:textId="77777777" w:rsidR="00672E3C" w:rsidRPr="00497FFD" w:rsidRDefault="00672E3C" w:rsidP="00672E3C">
      <w:pPr>
        <w:rPr>
          <w:rFonts w:ascii="Times New Roman" w:hAnsi="Times New Roman" w:cs="Times New Roman"/>
          <w:lang w:val="en-IN"/>
        </w:rPr>
      </w:pPr>
    </w:p>
    <w:p w14:paraId="5A2CA387" w14:textId="09D7A931" w:rsidR="00672E3C" w:rsidRPr="000E37A2" w:rsidRDefault="00127F2C" w:rsidP="00127F2C">
      <w:pPr>
        <w:rPr>
          <w:rFonts w:ascii="Times New Roman" w:hAnsi="Times New Roman" w:cs="Times New Roman"/>
          <w:sz w:val="24"/>
          <w:szCs w:val="24"/>
          <w:lang w:val="en-IN"/>
        </w:rPr>
      </w:pPr>
      <w:r w:rsidRPr="000E37A2">
        <w:rPr>
          <w:rFonts w:ascii="Times New Roman" w:hAnsi="Times New Roman" w:cs="Times New Roman"/>
          <w:sz w:val="24"/>
          <w:szCs w:val="24"/>
          <w:lang w:val="en-IN"/>
        </w:rPr>
        <w:t xml:space="preserve">Classification is one of the most fundamental tasks in supervised machine learning. The objective of classification is to learn a mapping function from input features to discrete output class labels, based on a set of </w:t>
      </w:r>
      <w:r w:rsidR="00CE5267" w:rsidRPr="000E37A2">
        <w:rPr>
          <w:rFonts w:ascii="Times New Roman" w:hAnsi="Times New Roman" w:cs="Times New Roman"/>
          <w:sz w:val="24"/>
          <w:szCs w:val="24"/>
          <w:lang w:val="en-IN"/>
        </w:rPr>
        <w:t>labelled</w:t>
      </w:r>
      <w:r w:rsidRPr="000E37A2">
        <w:rPr>
          <w:rFonts w:ascii="Times New Roman" w:hAnsi="Times New Roman" w:cs="Times New Roman"/>
          <w:sz w:val="24"/>
          <w:szCs w:val="24"/>
          <w:lang w:val="en-IN"/>
        </w:rPr>
        <w:t xml:space="preserve"> training examples.</w:t>
      </w:r>
    </w:p>
    <w:p w14:paraId="14F34F6E" w14:textId="77777777" w:rsidR="00127F2C" w:rsidRPr="000E37A2" w:rsidRDefault="00127F2C" w:rsidP="00127F2C">
      <w:pPr>
        <w:rPr>
          <w:rFonts w:ascii="Times New Roman" w:hAnsi="Times New Roman" w:cs="Times New Roman"/>
          <w:sz w:val="24"/>
          <w:szCs w:val="24"/>
          <w:lang w:val="en-IN"/>
        </w:rPr>
      </w:pPr>
      <w:r w:rsidRPr="000E37A2">
        <w:rPr>
          <w:rFonts w:ascii="Times New Roman" w:hAnsi="Times New Roman" w:cs="Times New Roman"/>
          <w:sz w:val="24"/>
          <w:szCs w:val="24"/>
          <w:lang w:val="en-IN"/>
        </w:rPr>
        <w:t>Formally, given a training dataset D = {(x1, y1), (x2, y2), ..., (xn, yn)} where xi is a feature vector and yi is a class label, the goal is to learn a function f such that f(x) = y for any new input x.</w:t>
      </w:r>
    </w:p>
    <w:p w14:paraId="3D996E42" w14:textId="77777777" w:rsidR="00672E3C" w:rsidRPr="000E37A2" w:rsidRDefault="00672E3C" w:rsidP="00127F2C">
      <w:pPr>
        <w:rPr>
          <w:rFonts w:ascii="Times New Roman" w:hAnsi="Times New Roman" w:cs="Times New Roman"/>
          <w:sz w:val="24"/>
          <w:szCs w:val="24"/>
          <w:lang w:val="en-IN"/>
        </w:rPr>
      </w:pPr>
    </w:p>
    <w:p w14:paraId="553AE3A2" w14:textId="77777777" w:rsidR="00127F2C" w:rsidRPr="000E37A2" w:rsidRDefault="00127F2C" w:rsidP="00127F2C">
      <w:pPr>
        <w:rPr>
          <w:rFonts w:ascii="Times New Roman" w:hAnsi="Times New Roman" w:cs="Times New Roman"/>
          <w:sz w:val="24"/>
          <w:szCs w:val="24"/>
          <w:lang w:val="en-IN"/>
        </w:rPr>
      </w:pPr>
      <w:r w:rsidRPr="000E37A2">
        <w:rPr>
          <w:rFonts w:ascii="Times New Roman" w:hAnsi="Times New Roman" w:cs="Times New Roman"/>
          <w:sz w:val="24"/>
          <w:szCs w:val="24"/>
          <w:lang w:val="en-IN"/>
        </w:rPr>
        <w:t>Classification is widely used in real-world applications such as email spam detection, medical diagnosis, sentiment analysis, image recognition, credit risk assessment, and fraud detection.</w:t>
      </w:r>
    </w:p>
    <w:p w14:paraId="210F0CCB" w14:textId="77777777" w:rsidR="000E37A2" w:rsidRDefault="000E37A2" w:rsidP="00CE5267">
      <w:pPr>
        <w:pStyle w:val="Heading1"/>
        <w:rPr>
          <w:rFonts w:ascii="Times New Roman" w:hAnsi="Times New Roman" w:cs="Times New Roman"/>
          <w:b/>
          <w:bCs/>
          <w:sz w:val="36"/>
          <w:szCs w:val="36"/>
          <w:lang w:val="en-IN"/>
        </w:rPr>
      </w:pPr>
    </w:p>
    <w:p w14:paraId="4F3BB24A" w14:textId="22AEA57A" w:rsidR="00127F2C" w:rsidRPr="00497FFD" w:rsidRDefault="00127F2C" w:rsidP="00CE5267">
      <w:pPr>
        <w:pStyle w:val="Heading1"/>
        <w:rPr>
          <w:rFonts w:ascii="Times New Roman" w:hAnsi="Times New Roman" w:cs="Times New Roman"/>
          <w:b/>
          <w:bCs/>
          <w:sz w:val="36"/>
          <w:szCs w:val="36"/>
          <w:lang w:val="en-IN"/>
        </w:rPr>
      </w:pPr>
      <w:r w:rsidRPr="00497FFD">
        <w:rPr>
          <w:rFonts w:ascii="Times New Roman" w:hAnsi="Times New Roman" w:cs="Times New Roman"/>
          <w:b/>
          <w:bCs/>
          <w:sz w:val="36"/>
          <w:szCs w:val="36"/>
          <w:lang w:val="en-IN"/>
        </w:rPr>
        <w:t>Types of Classification</w:t>
      </w:r>
    </w:p>
    <w:p w14:paraId="4033A510" w14:textId="77777777" w:rsidR="00127F2C" w:rsidRPr="00497FFD" w:rsidRDefault="00127F2C" w:rsidP="00CE5267">
      <w:pPr>
        <w:pStyle w:val="Heading1"/>
        <w:rPr>
          <w:rFonts w:ascii="Times New Roman" w:hAnsi="Times New Roman" w:cs="Times New Roman"/>
          <w:lang w:val="en-IN"/>
        </w:rPr>
      </w:pPr>
      <w:r w:rsidRPr="00497FFD">
        <w:rPr>
          <w:rFonts w:ascii="Times New Roman" w:hAnsi="Times New Roman" w:cs="Times New Roman"/>
          <w:lang w:val="en-IN"/>
        </w:rPr>
        <w:t>Binary Classification:</w:t>
      </w:r>
    </w:p>
    <w:p w14:paraId="18502B09" w14:textId="77777777" w:rsidR="00127F2C" w:rsidRPr="00497FFD" w:rsidRDefault="00127F2C" w:rsidP="00127F2C">
      <w:pPr>
        <w:rPr>
          <w:rFonts w:ascii="Times New Roman" w:hAnsi="Times New Roman" w:cs="Times New Roman"/>
          <w:sz w:val="24"/>
          <w:szCs w:val="24"/>
          <w:lang w:val="en-IN"/>
        </w:rPr>
      </w:pPr>
      <w:r w:rsidRPr="00497FFD">
        <w:rPr>
          <w:rFonts w:ascii="Times New Roman" w:hAnsi="Times New Roman" w:cs="Times New Roman"/>
          <w:sz w:val="24"/>
          <w:szCs w:val="24"/>
          <w:lang w:val="en-IN"/>
        </w:rPr>
        <w:t>The output has exactly two possible class labels. Example: spam vs. not spam, disease positive vs. negative.</w:t>
      </w:r>
    </w:p>
    <w:p w14:paraId="568FB20A" w14:textId="77777777" w:rsidR="00127F2C" w:rsidRPr="00497FFD" w:rsidRDefault="00127F2C" w:rsidP="00CE5267">
      <w:pPr>
        <w:pStyle w:val="Heading1"/>
        <w:rPr>
          <w:rFonts w:ascii="Times New Roman" w:hAnsi="Times New Roman" w:cs="Times New Roman"/>
          <w:lang w:val="en-IN"/>
        </w:rPr>
      </w:pPr>
      <w:r w:rsidRPr="00497FFD">
        <w:rPr>
          <w:rFonts w:ascii="Times New Roman" w:hAnsi="Times New Roman" w:cs="Times New Roman"/>
          <w:lang w:val="en-IN"/>
        </w:rPr>
        <w:t>Multi-class Classification:</w:t>
      </w:r>
    </w:p>
    <w:p w14:paraId="61AE0532" w14:textId="77777777" w:rsidR="00127F2C" w:rsidRPr="00497FFD" w:rsidRDefault="00127F2C" w:rsidP="00127F2C">
      <w:pPr>
        <w:rPr>
          <w:rFonts w:ascii="Times New Roman" w:hAnsi="Times New Roman" w:cs="Times New Roman"/>
          <w:sz w:val="24"/>
          <w:szCs w:val="24"/>
          <w:lang w:val="en-IN"/>
        </w:rPr>
      </w:pPr>
      <w:r w:rsidRPr="00497FFD">
        <w:rPr>
          <w:rFonts w:ascii="Times New Roman" w:hAnsi="Times New Roman" w:cs="Times New Roman"/>
          <w:sz w:val="24"/>
          <w:szCs w:val="24"/>
          <w:lang w:val="en-IN"/>
        </w:rPr>
        <w:t>The output can belong to one of three or more classes. Example: classifying handwritten digits 0-9.</w:t>
      </w:r>
    </w:p>
    <w:p w14:paraId="6C0A27A7" w14:textId="77777777" w:rsidR="00127F2C" w:rsidRPr="00497FFD" w:rsidRDefault="00127F2C" w:rsidP="00CE5267">
      <w:pPr>
        <w:pStyle w:val="Heading1"/>
        <w:rPr>
          <w:rFonts w:ascii="Times New Roman" w:hAnsi="Times New Roman" w:cs="Times New Roman"/>
          <w:lang w:val="en-IN"/>
        </w:rPr>
      </w:pPr>
      <w:r w:rsidRPr="00497FFD">
        <w:rPr>
          <w:rFonts w:ascii="Times New Roman" w:hAnsi="Times New Roman" w:cs="Times New Roman"/>
          <w:lang w:val="en-IN"/>
        </w:rPr>
        <w:t>Multi-label Classification:</w:t>
      </w:r>
    </w:p>
    <w:p w14:paraId="5CA01F5D" w14:textId="77777777" w:rsidR="00127F2C" w:rsidRPr="00497FFD" w:rsidRDefault="00127F2C" w:rsidP="00127F2C">
      <w:pPr>
        <w:rPr>
          <w:rFonts w:ascii="Times New Roman" w:hAnsi="Times New Roman" w:cs="Times New Roman"/>
          <w:sz w:val="24"/>
          <w:szCs w:val="24"/>
          <w:lang w:val="en-IN"/>
        </w:rPr>
      </w:pPr>
      <w:r w:rsidRPr="00497FFD">
        <w:rPr>
          <w:rFonts w:ascii="Times New Roman" w:hAnsi="Times New Roman" w:cs="Times New Roman"/>
          <w:sz w:val="24"/>
          <w:szCs w:val="24"/>
          <w:lang w:val="en-IN"/>
        </w:rPr>
        <w:t>Each instance can be assigned to multiple classes simultaneously. Example: tagging a news article with multiple topics.</w:t>
      </w:r>
    </w:p>
    <w:p w14:paraId="0BA00EBB" w14:textId="77777777" w:rsidR="00CE5267" w:rsidRPr="00497FFD" w:rsidRDefault="00CE5267" w:rsidP="00127F2C">
      <w:pPr>
        <w:rPr>
          <w:rFonts w:ascii="Times New Roman" w:hAnsi="Times New Roman" w:cs="Times New Roman"/>
          <w:sz w:val="24"/>
          <w:szCs w:val="24"/>
          <w:lang w:val="en-IN"/>
        </w:rPr>
      </w:pPr>
    </w:p>
    <w:p w14:paraId="05E009A2" w14:textId="6478BA91" w:rsidR="00127F2C" w:rsidRPr="00497FFD" w:rsidRDefault="00127F2C" w:rsidP="00127F2C">
      <w:pPr>
        <w:rPr>
          <w:rFonts w:ascii="Times New Roman" w:hAnsi="Times New Roman" w:cs="Times New Roman"/>
          <w:b/>
          <w:bCs/>
          <w:color w:val="1F4E79" w:themeColor="accent1" w:themeShade="80"/>
          <w:sz w:val="36"/>
          <w:szCs w:val="36"/>
          <w:lang w:val="en-IN"/>
        </w:rPr>
      </w:pPr>
      <w:r w:rsidRPr="00497FFD">
        <w:rPr>
          <w:rFonts w:ascii="Times New Roman" w:hAnsi="Times New Roman" w:cs="Times New Roman"/>
          <w:b/>
          <w:bCs/>
          <w:color w:val="1F4E79" w:themeColor="accent1" w:themeShade="80"/>
          <w:sz w:val="36"/>
          <w:szCs w:val="36"/>
          <w:lang w:val="en-IN"/>
        </w:rPr>
        <w:t>Key Terminology</w:t>
      </w:r>
    </w:p>
    <w:p w14:paraId="62B04887" w14:textId="3CFCEAC2" w:rsidR="00CE5267" w:rsidRPr="00497FFD" w:rsidRDefault="00CE5267" w:rsidP="00127F2C">
      <w:pPr>
        <w:rPr>
          <w:rFonts w:ascii="Times New Roman" w:hAnsi="Times New Roman" w:cs="Times New Roman"/>
          <w:b/>
          <w:bCs/>
          <w:sz w:val="36"/>
          <w:szCs w:val="36"/>
          <w:lang w:val="en-IN"/>
        </w:rPr>
      </w:pPr>
    </w:p>
    <w:p w14:paraId="7EDE2CF7" w14:textId="77777777" w:rsidR="00127F2C" w:rsidRPr="00497FFD" w:rsidRDefault="00127F2C" w:rsidP="00127F2C">
      <w:pPr>
        <w:numPr>
          <w:ilvl w:val="0"/>
          <w:numId w:val="30"/>
        </w:numPr>
        <w:rPr>
          <w:rFonts w:ascii="Times New Roman" w:hAnsi="Times New Roman" w:cs="Times New Roman"/>
          <w:sz w:val="24"/>
          <w:szCs w:val="24"/>
          <w:lang w:val="en-IN"/>
        </w:rPr>
      </w:pPr>
      <w:r w:rsidRPr="00497FFD">
        <w:rPr>
          <w:rFonts w:ascii="Times New Roman" w:hAnsi="Times New Roman" w:cs="Times New Roman"/>
          <w:b/>
          <w:bCs/>
          <w:sz w:val="24"/>
          <w:szCs w:val="24"/>
          <w:lang w:val="en-IN"/>
        </w:rPr>
        <w:t>Feature (X):</w:t>
      </w:r>
      <w:r w:rsidRPr="00497FFD">
        <w:rPr>
          <w:rFonts w:ascii="Times New Roman" w:hAnsi="Times New Roman" w:cs="Times New Roman"/>
          <w:sz w:val="24"/>
          <w:szCs w:val="24"/>
          <w:lang w:val="en-IN"/>
        </w:rPr>
        <w:t xml:space="preserve"> An input variable or attribute used to make predictions.</w:t>
      </w:r>
    </w:p>
    <w:p w14:paraId="2C700AE0" w14:textId="77777777" w:rsidR="00127F2C" w:rsidRPr="00497FFD" w:rsidRDefault="00127F2C" w:rsidP="00127F2C">
      <w:pPr>
        <w:numPr>
          <w:ilvl w:val="0"/>
          <w:numId w:val="30"/>
        </w:numPr>
        <w:rPr>
          <w:rFonts w:ascii="Times New Roman" w:hAnsi="Times New Roman" w:cs="Times New Roman"/>
          <w:sz w:val="24"/>
          <w:szCs w:val="24"/>
          <w:lang w:val="en-IN"/>
        </w:rPr>
      </w:pPr>
      <w:r w:rsidRPr="00497FFD">
        <w:rPr>
          <w:rFonts w:ascii="Times New Roman" w:hAnsi="Times New Roman" w:cs="Times New Roman"/>
          <w:b/>
          <w:bCs/>
          <w:sz w:val="24"/>
          <w:szCs w:val="24"/>
          <w:lang w:val="en-IN"/>
        </w:rPr>
        <w:t>Label (Y):</w:t>
      </w:r>
      <w:r w:rsidRPr="00497FFD">
        <w:rPr>
          <w:rFonts w:ascii="Times New Roman" w:hAnsi="Times New Roman" w:cs="Times New Roman"/>
          <w:sz w:val="24"/>
          <w:szCs w:val="24"/>
          <w:lang w:val="en-IN"/>
        </w:rPr>
        <w:t xml:space="preserve"> The target output class that the model tries to predict.</w:t>
      </w:r>
    </w:p>
    <w:p w14:paraId="615DF2B0" w14:textId="77777777" w:rsidR="00127F2C" w:rsidRPr="00497FFD" w:rsidRDefault="00127F2C" w:rsidP="00127F2C">
      <w:pPr>
        <w:numPr>
          <w:ilvl w:val="0"/>
          <w:numId w:val="30"/>
        </w:numPr>
        <w:rPr>
          <w:rFonts w:ascii="Times New Roman" w:hAnsi="Times New Roman" w:cs="Times New Roman"/>
          <w:sz w:val="24"/>
          <w:szCs w:val="24"/>
          <w:lang w:val="en-IN"/>
        </w:rPr>
      </w:pPr>
      <w:r w:rsidRPr="00497FFD">
        <w:rPr>
          <w:rFonts w:ascii="Times New Roman" w:hAnsi="Times New Roman" w:cs="Times New Roman"/>
          <w:b/>
          <w:bCs/>
          <w:sz w:val="24"/>
          <w:szCs w:val="24"/>
          <w:lang w:val="en-IN"/>
        </w:rPr>
        <w:t>Training Set:</w:t>
      </w:r>
      <w:r w:rsidRPr="00497FFD">
        <w:rPr>
          <w:rFonts w:ascii="Times New Roman" w:hAnsi="Times New Roman" w:cs="Times New Roman"/>
          <w:sz w:val="24"/>
          <w:szCs w:val="24"/>
          <w:lang w:val="en-IN"/>
        </w:rPr>
        <w:t xml:space="preserve"> The labeled dataset used to train the model.</w:t>
      </w:r>
    </w:p>
    <w:p w14:paraId="6C34366E" w14:textId="77777777" w:rsidR="00127F2C" w:rsidRPr="00497FFD" w:rsidRDefault="00127F2C" w:rsidP="00127F2C">
      <w:pPr>
        <w:numPr>
          <w:ilvl w:val="0"/>
          <w:numId w:val="30"/>
        </w:numPr>
        <w:rPr>
          <w:rFonts w:ascii="Times New Roman" w:hAnsi="Times New Roman" w:cs="Times New Roman"/>
          <w:sz w:val="24"/>
          <w:szCs w:val="24"/>
          <w:lang w:val="en-IN"/>
        </w:rPr>
      </w:pPr>
      <w:r w:rsidRPr="00497FFD">
        <w:rPr>
          <w:rFonts w:ascii="Times New Roman" w:hAnsi="Times New Roman" w:cs="Times New Roman"/>
          <w:b/>
          <w:bCs/>
          <w:sz w:val="24"/>
          <w:szCs w:val="24"/>
          <w:lang w:val="en-IN"/>
        </w:rPr>
        <w:t>Test Set:</w:t>
      </w:r>
      <w:r w:rsidRPr="00497FFD">
        <w:rPr>
          <w:rFonts w:ascii="Times New Roman" w:hAnsi="Times New Roman" w:cs="Times New Roman"/>
          <w:sz w:val="24"/>
          <w:szCs w:val="24"/>
          <w:lang w:val="en-IN"/>
        </w:rPr>
        <w:t xml:space="preserve"> Unseen data used to evaluate model performance.</w:t>
      </w:r>
    </w:p>
    <w:p w14:paraId="2A191AC4" w14:textId="77777777" w:rsidR="00127F2C" w:rsidRPr="00497FFD" w:rsidRDefault="00127F2C" w:rsidP="00127F2C">
      <w:pPr>
        <w:numPr>
          <w:ilvl w:val="0"/>
          <w:numId w:val="30"/>
        </w:numPr>
        <w:rPr>
          <w:rFonts w:ascii="Times New Roman" w:hAnsi="Times New Roman" w:cs="Times New Roman"/>
          <w:sz w:val="24"/>
          <w:szCs w:val="24"/>
          <w:lang w:val="en-IN"/>
        </w:rPr>
      </w:pPr>
      <w:r w:rsidRPr="00497FFD">
        <w:rPr>
          <w:rFonts w:ascii="Times New Roman" w:hAnsi="Times New Roman" w:cs="Times New Roman"/>
          <w:b/>
          <w:bCs/>
          <w:sz w:val="24"/>
          <w:szCs w:val="24"/>
          <w:lang w:val="en-IN"/>
        </w:rPr>
        <w:t>Hypothesis:</w:t>
      </w:r>
      <w:r w:rsidRPr="00497FFD">
        <w:rPr>
          <w:rFonts w:ascii="Times New Roman" w:hAnsi="Times New Roman" w:cs="Times New Roman"/>
          <w:sz w:val="24"/>
          <w:szCs w:val="24"/>
          <w:lang w:val="en-IN"/>
        </w:rPr>
        <w:t xml:space="preserve"> The function learned by the model to map X to Y.</w:t>
      </w:r>
    </w:p>
    <w:p w14:paraId="20248DF9" w14:textId="77777777" w:rsidR="00127F2C" w:rsidRPr="00497FFD" w:rsidRDefault="00127F2C" w:rsidP="00127F2C">
      <w:pPr>
        <w:numPr>
          <w:ilvl w:val="0"/>
          <w:numId w:val="30"/>
        </w:numPr>
        <w:rPr>
          <w:rFonts w:ascii="Times New Roman" w:hAnsi="Times New Roman" w:cs="Times New Roman"/>
          <w:sz w:val="24"/>
          <w:szCs w:val="24"/>
          <w:lang w:val="en-IN"/>
        </w:rPr>
      </w:pPr>
      <w:r w:rsidRPr="00497FFD">
        <w:rPr>
          <w:rFonts w:ascii="Times New Roman" w:hAnsi="Times New Roman" w:cs="Times New Roman"/>
          <w:b/>
          <w:bCs/>
          <w:sz w:val="24"/>
          <w:szCs w:val="24"/>
          <w:lang w:val="en-IN"/>
        </w:rPr>
        <w:t>Overfitting:</w:t>
      </w:r>
      <w:r w:rsidRPr="00497FFD">
        <w:rPr>
          <w:rFonts w:ascii="Times New Roman" w:hAnsi="Times New Roman" w:cs="Times New Roman"/>
          <w:sz w:val="24"/>
          <w:szCs w:val="24"/>
          <w:lang w:val="en-IN"/>
        </w:rPr>
        <w:t xml:space="preserve"> When a model performs well on training data but poorly on new data.</w:t>
      </w:r>
    </w:p>
    <w:p w14:paraId="356748D9" w14:textId="77777777" w:rsidR="00127F2C" w:rsidRPr="00497FFD" w:rsidRDefault="00127F2C" w:rsidP="00127F2C">
      <w:pPr>
        <w:numPr>
          <w:ilvl w:val="0"/>
          <w:numId w:val="30"/>
        </w:numPr>
        <w:rPr>
          <w:rFonts w:ascii="Times New Roman" w:hAnsi="Times New Roman" w:cs="Times New Roman"/>
          <w:sz w:val="24"/>
          <w:szCs w:val="24"/>
          <w:lang w:val="en-IN"/>
        </w:rPr>
      </w:pPr>
      <w:r w:rsidRPr="00497FFD">
        <w:rPr>
          <w:rFonts w:ascii="Times New Roman" w:hAnsi="Times New Roman" w:cs="Times New Roman"/>
          <w:b/>
          <w:bCs/>
          <w:sz w:val="24"/>
          <w:szCs w:val="24"/>
          <w:lang w:val="en-IN"/>
        </w:rPr>
        <w:t>Underfitting:</w:t>
      </w:r>
      <w:r w:rsidRPr="00497FFD">
        <w:rPr>
          <w:rFonts w:ascii="Times New Roman" w:hAnsi="Times New Roman" w:cs="Times New Roman"/>
          <w:sz w:val="24"/>
          <w:szCs w:val="24"/>
          <w:lang w:val="en-IN"/>
        </w:rPr>
        <w:t xml:space="preserve"> When a model is too simple to capture the underlying patterns.</w:t>
      </w:r>
    </w:p>
    <w:p w14:paraId="566279EF" w14:textId="5CF137BF" w:rsidR="00127F2C" w:rsidRPr="00497FFD" w:rsidRDefault="00127F2C" w:rsidP="00127F2C">
      <w:pPr>
        <w:numPr>
          <w:ilvl w:val="0"/>
          <w:numId w:val="30"/>
        </w:numPr>
        <w:rPr>
          <w:rFonts w:ascii="Times New Roman" w:hAnsi="Times New Roman" w:cs="Times New Roman"/>
          <w:sz w:val="24"/>
          <w:szCs w:val="24"/>
          <w:lang w:val="en-IN"/>
        </w:rPr>
      </w:pPr>
      <w:r w:rsidRPr="00497FFD">
        <w:rPr>
          <w:rFonts w:ascii="Times New Roman" w:hAnsi="Times New Roman" w:cs="Times New Roman"/>
          <w:b/>
          <w:bCs/>
          <w:sz w:val="24"/>
          <w:szCs w:val="24"/>
          <w:lang w:val="en-IN"/>
        </w:rPr>
        <w:t>Bias:</w:t>
      </w:r>
      <w:r w:rsidRPr="00497FFD">
        <w:rPr>
          <w:rFonts w:ascii="Times New Roman" w:hAnsi="Times New Roman" w:cs="Times New Roman"/>
          <w:sz w:val="24"/>
          <w:szCs w:val="24"/>
          <w:lang w:val="en-IN"/>
        </w:rPr>
        <w:t xml:space="preserve"> Error due to overly simplistic assumptions in the model.</w:t>
      </w:r>
      <w:r w:rsidR="00D15ECF" w:rsidRPr="00497FFD">
        <w:rPr>
          <w:rFonts w:ascii="Times New Roman" w:hAnsi="Times New Roman" w:cs="Times New Roman"/>
          <w:sz w:val="24"/>
          <w:szCs w:val="24"/>
          <w:lang w:val="en-IN"/>
        </w:rPr>
        <w:t xml:space="preserve">                                                              </w:t>
      </w:r>
    </w:p>
    <w:p w14:paraId="1AEC9C25" w14:textId="77777777" w:rsidR="00127F2C" w:rsidRDefault="00127F2C" w:rsidP="00127F2C">
      <w:pPr>
        <w:numPr>
          <w:ilvl w:val="0"/>
          <w:numId w:val="30"/>
        </w:numPr>
        <w:rPr>
          <w:rFonts w:ascii="Times New Roman" w:hAnsi="Times New Roman" w:cs="Times New Roman"/>
          <w:sz w:val="24"/>
          <w:szCs w:val="24"/>
          <w:lang w:val="en-IN"/>
        </w:rPr>
      </w:pPr>
      <w:r w:rsidRPr="00497FFD">
        <w:rPr>
          <w:rFonts w:ascii="Times New Roman" w:hAnsi="Times New Roman" w:cs="Times New Roman"/>
          <w:b/>
          <w:bCs/>
          <w:sz w:val="24"/>
          <w:szCs w:val="24"/>
          <w:lang w:val="en-IN"/>
        </w:rPr>
        <w:t>Variance:</w:t>
      </w:r>
      <w:r w:rsidRPr="00497FFD">
        <w:rPr>
          <w:rFonts w:ascii="Times New Roman" w:hAnsi="Times New Roman" w:cs="Times New Roman"/>
          <w:sz w:val="24"/>
          <w:szCs w:val="24"/>
          <w:lang w:val="en-IN"/>
        </w:rPr>
        <w:t xml:space="preserve"> Error due to sensitivity to small fluctuations in the training set.</w:t>
      </w:r>
    </w:p>
    <w:p w14:paraId="68466A1E" w14:textId="77777777" w:rsidR="000E37A2" w:rsidRPr="00497FFD" w:rsidRDefault="000E37A2" w:rsidP="000E37A2">
      <w:pPr>
        <w:rPr>
          <w:rFonts w:ascii="Times New Roman" w:hAnsi="Times New Roman" w:cs="Times New Roman"/>
          <w:sz w:val="24"/>
          <w:szCs w:val="24"/>
          <w:lang w:val="en-IN"/>
        </w:rPr>
      </w:pPr>
    </w:p>
    <w:p w14:paraId="40D4C706" w14:textId="77777777" w:rsidR="00CE5267" w:rsidRPr="00497FFD" w:rsidRDefault="00CE5267" w:rsidP="00CE5267">
      <w:pPr>
        <w:ind w:left="720"/>
        <w:rPr>
          <w:rFonts w:ascii="Times New Roman" w:hAnsi="Times New Roman" w:cs="Times New Roman"/>
          <w:sz w:val="24"/>
          <w:szCs w:val="24"/>
          <w:lang w:val="en-IN"/>
        </w:rPr>
      </w:pPr>
    </w:p>
    <w:p w14:paraId="022EF483" w14:textId="3F8DD0D0" w:rsidR="00127F2C" w:rsidRPr="00497FFD" w:rsidRDefault="00127F2C" w:rsidP="00127F2C">
      <w:pPr>
        <w:rPr>
          <w:rFonts w:ascii="Times New Roman" w:hAnsi="Times New Roman" w:cs="Times New Roman"/>
          <w:b/>
          <w:bCs/>
          <w:color w:val="1F4E79" w:themeColor="accent1" w:themeShade="80"/>
          <w:sz w:val="36"/>
          <w:szCs w:val="36"/>
          <w:lang w:val="en-IN"/>
        </w:rPr>
      </w:pPr>
      <w:r w:rsidRPr="00497FFD">
        <w:rPr>
          <w:rFonts w:ascii="Times New Roman" w:hAnsi="Times New Roman" w:cs="Times New Roman"/>
          <w:b/>
          <w:bCs/>
          <w:color w:val="1F4E79" w:themeColor="accent1" w:themeShade="80"/>
          <w:sz w:val="36"/>
          <w:szCs w:val="36"/>
          <w:lang w:val="en-IN"/>
        </w:rPr>
        <w:lastRenderedPageBreak/>
        <w:t>The Classification Pipeline</w:t>
      </w:r>
    </w:p>
    <w:p w14:paraId="61EAEBCD" w14:textId="77777777" w:rsidR="00CE5267" w:rsidRPr="00497FFD" w:rsidRDefault="00CE5267" w:rsidP="00127F2C">
      <w:pPr>
        <w:rPr>
          <w:rFonts w:ascii="Times New Roman" w:hAnsi="Times New Roman" w:cs="Times New Roman"/>
          <w:b/>
          <w:bCs/>
          <w:color w:val="1F4E79" w:themeColor="accent1" w:themeShade="80"/>
          <w:sz w:val="36"/>
          <w:szCs w:val="36"/>
          <w:lang w:val="en-IN"/>
        </w:rPr>
      </w:pPr>
    </w:p>
    <w:p w14:paraId="5E66FA7D" w14:textId="77777777" w:rsidR="00127F2C" w:rsidRPr="00497FFD" w:rsidRDefault="00127F2C" w:rsidP="00127F2C">
      <w:pPr>
        <w:rPr>
          <w:rFonts w:ascii="Times New Roman" w:hAnsi="Times New Roman" w:cs="Times New Roman"/>
          <w:sz w:val="36"/>
          <w:szCs w:val="36"/>
          <w:lang w:val="en-IN"/>
        </w:rPr>
      </w:pPr>
      <w:r w:rsidRPr="00497FFD">
        <w:rPr>
          <w:rFonts w:ascii="Times New Roman" w:hAnsi="Times New Roman" w:cs="Times New Roman"/>
          <w:sz w:val="36"/>
          <w:szCs w:val="36"/>
          <w:lang w:val="en-IN"/>
        </w:rPr>
        <w:t>A typical machine learning classification project follows these steps:</w:t>
      </w:r>
    </w:p>
    <w:p w14:paraId="7599CFE1" w14:textId="77777777" w:rsidR="00CA75A6" w:rsidRPr="00497FFD" w:rsidRDefault="00CA75A6" w:rsidP="00127F2C">
      <w:pPr>
        <w:rPr>
          <w:rFonts w:ascii="Times New Roman" w:hAnsi="Times New Roman" w:cs="Times New Roman"/>
          <w:sz w:val="36"/>
          <w:szCs w:val="36"/>
          <w:lang w:val="en-IN"/>
        </w:rPr>
      </w:pPr>
    </w:p>
    <w:p w14:paraId="2FA47065" w14:textId="77777777" w:rsidR="00127F2C" w:rsidRPr="00497FFD" w:rsidRDefault="00127F2C" w:rsidP="00127F2C">
      <w:pPr>
        <w:numPr>
          <w:ilvl w:val="0"/>
          <w:numId w:val="31"/>
        </w:numPr>
        <w:rPr>
          <w:rFonts w:ascii="Times New Roman" w:hAnsi="Times New Roman" w:cs="Times New Roman"/>
          <w:sz w:val="24"/>
          <w:szCs w:val="24"/>
          <w:lang w:val="en-IN"/>
        </w:rPr>
      </w:pPr>
      <w:r w:rsidRPr="00497FFD">
        <w:rPr>
          <w:rFonts w:ascii="Times New Roman" w:hAnsi="Times New Roman" w:cs="Times New Roman"/>
          <w:b/>
          <w:bCs/>
          <w:sz w:val="24"/>
          <w:szCs w:val="24"/>
          <w:lang w:val="en-IN"/>
        </w:rPr>
        <w:t>Data Collection:</w:t>
      </w:r>
      <w:r w:rsidRPr="00497FFD">
        <w:rPr>
          <w:rFonts w:ascii="Times New Roman" w:hAnsi="Times New Roman" w:cs="Times New Roman"/>
          <w:sz w:val="24"/>
          <w:szCs w:val="24"/>
          <w:lang w:val="en-IN"/>
        </w:rPr>
        <w:t xml:space="preserve"> Gather raw data relevant to the problem.</w:t>
      </w:r>
    </w:p>
    <w:p w14:paraId="52789B25" w14:textId="77777777" w:rsidR="00127F2C" w:rsidRPr="00497FFD" w:rsidRDefault="00127F2C" w:rsidP="00127F2C">
      <w:pPr>
        <w:numPr>
          <w:ilvl w:val="0"/>
          <w:numId w:val="31"/>
        </w:numPr>
        <w:rPr>
          <w:rFonts w:ascii="Times New Roman" w:hAnsi="Times New Roman" w:cs="Times New Roman"/>
          <w:sz w:val="24"/>
          <w:szCs w:val="24"/>
          <w:lang w:val="en-IN"/>
        </w:rPr>
      </w:pPr>
      <w:r w:rsidRPr="00497FFD">
        <w:rPr>
          <w:rFonts w:ascii="Times New Roman" w:hAnsi="Times New Roman" w:cs="Times New Roman"/>
          <w:b/>
          <w:bCs/>
          <w:sz w:val="24"/>
          <w:szCs w:val="24"/>
          <w:lang w:val="en-IN"/>
        </w:rPr>
        <w:t>Data Preprocessing:</w:t>
      </w:r>
      <w:r w:rsidRPr="00497FFD">
        <w:rPr>
          <w:rFonts w:ascii="Times New Roman" w:hAnsi="Times New Roman" w:cs="Times New Roman"/>
          <w:sz w:val="24"/>
          <w:szCs w:val="24"/>
          <w:lang w:val="en-IN"/>
        </w:rPr>
        <w:t xml:space="preserve"> Handle missing values, encode categorical variables, scale features.</w:t>
      </w:r>
    </w:p>
    <w:p w14:paraId="77E4CD14" w14:textId="77777777" w:rsidR="00127F2C" w:rsidRPr="00497FFD" w:rsidRDefault="00127F2C" w:rsidP="00127F2C">
      <w:pPr>
        <w:numPr>
          <w:ilvl w:val="0"/>
          <w:numId w:val="31"/>
        </w:numPr>
        <w:rPr>
          <w:rFonts w:ascii="Times New Roman" w:hAnsi="Times New Roman" w:cs="Times New Roman"/>
          <w:sz w:val="24"/>
          <w:szCs w:val="24"/>
          <w:lang w:val="en-IN"/>
        </w:rPr>
      </w:pPr>
      <w:r w:rsidRPr="00497FFD">
        <w:rPr>
          <w:rFonts w:ascii="Times New Roman" w:hAnsi="Times New Roman" w:cs="Times New Roman"/>
          <w:b/>
          <w:bCs/>
          <w:sz w:val="24"/>
          <w:szCs w:val="24"/>
          <w:lang w:val="en-IN"/>
        </w:rPr>
        <w:t>Exploratory Data Analysis (EDA</w:t>
      </w:r>
      <w:r w:rsidRPr="00497FFD">
        <w:rPr>
          <w:rFonts w:ascii="Times New Roman" w:hAnsi="Times New Roman" w:cs="Times New Roman"/>
          <w:sz w:val="24"/>
          <w:szCs w:val="24"/>
          <w:lang w:val="en-IN"/>
        </w:rPr>
        <w:t>): Understand distributions, correlations, and class balance.</w:t>
      </w:r>
    </w:p>
    <w:p w14:paraId="1F9C7506" w14:textId="77777777" w:rsidR="00127F2C" w:rsidRPr="00497FFD" w:rsidRDefault="00127F2C" w:rsidP="00127F2C">
      <w:pPr>
        <w:numPr>
          <w:ilvl w:val="0"/>
          <w:numId w:val="31"/>
        </w:numPr>
        <w:rPr>
          <w:rFonts w:ascii="Times New Roman" w:hAnsi="Times New Roman" w:cs="Times New Roman"/>
          <w:sz w:val="24"/>
          <w:szCs w:val="24"/>
          <w:lang w:val="en-IN"/>
        </w:rPr>
      </w:pPr>
      <w:r w:rsidRPr="00497FFD">
        <w:rPr>
          <w:rFonts w:ascii="Times New Roman" w:hAnsi="Times New Roman" w:cs="Times New Roman"/>
          <w:b/>
          <w:bCs/>
          <w:sz w:val="24"/>
          <w:szCs w:val="24"/>
          <w:lang w:val="en-IN"/>
        </w:rPr>
        <w:t>Feature Engineering</w:t>
      </w:r>
      <w:r w:rsidRPr="00497FFD">
        <w:rPr>
          <w:rFonts w:ascii="Times New Roman" w:hAnsi="Times New Roman" w:cs="Times New Roman"/>
          <w:sz w:val="24"/>
          <w:szCs w:val="24"/>
          <w:lang w:val="en-IN"/>
        </w:rPr>
        <w:t>: Select or create informative features.</w:t>
      </w:r>
    </w:p>
    <w:p w14:paraId="50422B4A" w14:textId="77777777" w:rsidR="00127F2C" w:rsidRPr="00497FFD" w:rsidRDefault="00127F2C" w:rsidP="00127F2C">
      <w:pPr>
        <w:numPr>
          <w:ilvl w:val="0"/>
          <w:numId w:val="31"/>
        </w:numPr>
        <w:rPr>
          <w:rFonts w:ascii="Times New Roman" w:hAnsi="Times New Roman" w:cs="Times New Roman"/>
          <w:sz w:val="24"/>
          <w:szCs w:val="24"/>
          <w:lang w:val="en-IN"/>
        </w:rPr>
      </w:pPr>
      <w:r w:rsidRPr="00497FFD">
        <w:rPr>
          <w:rFonts w:ascii="Times New Roman" w:hAnsi="Times New Roman" w:cs="Times New Roman"/>
          <w:b/>
          <w:bCs/>
          <w:sz w:val="24"/>
          <w:szCs w:val="24"/>
          <w:lang w:val="en-IN"/>
        </w:rPr>
        <w:t>Model Training:</w:t>
      </w:r>
      <w:r w:rsidRPr="00497FFD">
        <w:rPr>
          <w:rFonts w:ascii="Times New Roman" w:hAnsi="Times New Roman" w:cs="Times New Roman"/>
          <w:sz w:val="24"/>
          <w:szCs w:val="24"/>
          <w:lang w:val="en-IN"/>
        </w:rPr>
        <w:t xml:space="preserve"> Fit one or more classification algorithms on the training data.</w:t>
      </w:r>
    </w:p>
    <w:p w14:paraId="158393FF" w14:textId="77777777" w:rsidR="00127F2C" w:rsidRPr="00497FFD" w:rsidRDefault="00127F2C" w:rsidP="00127F2C">
      <w:pPr>
        <w:numPr>
          <w:ilvl w:val="0"/>
          <w:numId w:val="31"/>
        </w:numPr>
        <w:rPr>
          <w:rFonts w:ascii="Times New Roman" w:hAnsi="Times New Roman" w:cs="Times New Roman"/>
          <w:sz w:val="24"/>
          <w:szCs w:val="24"/>
          <w:lang w:val="en-IN"/>
        </w:rPr>
      </w:pPr>
      <w:r w:rsidRPr="00497FFD">
        <w:rPr>
          <w:rFonts w:ascii="Times New Roman" w:hAnsi="Times New Roman" w:cs="Times New Roman"/>
          <w:b/>
          <w:bCs/>
          <w:sz w:val="24"/>
          <w:szCs w:val="24"/>
          <w:lang w:val="en-IN"/>
        </w:rPr>
        <w:t>Model Evaluation:</w:t>
      </w:r>
      <w:r w:rsidRPr="00497FFD">
        <w:rPr>
          <w:rFonts w:ascii="Times New Roman" w:hAnsi="Times New Roman" w:cs="Times New Roman"/>
          <w:sz w:val="24"/>
          <w:szCs w:val="24"/>
          <w:lang w:val="en-IN"/>
        </w:rPr>
        <w:t xml:space="preserve"> Measure performance using appropriate metrics on the test set.</w:t>
      </w:r>
    </w:p>
    <w:p w14:paraId="73D15681" w14:textId="77777777" w:rsidR="00127F2C" w:rsidRPr="00497FFD" w:rsidRDefault="00127F2C" w:rsidP="00127F2C">
      <w:pPr>
        <w:numPr>
          <w:ilvl w:val="0"/>
          <w:numId w:val="31"/>
        </w:numPr>
        <w:rPr>
          <w:rFonts w:ascii="Times New Roman" w:hAnsi="Times New Roman" w:cs="Times New Roman"/>
          <w:sz w:val="24"/>
          <w:szCs w:val="24"/>
          <w:lang w:val="en-IN"/>
        </w:rPr>
      </w:pPr>
      <w:r w:rsidRPr="00497FFD">
        <w:rPr>
          <w:rFonts w:ascii="Times New Roman" w:hAnsi="Times New Roman" w:cs="Times New Roman"/>
          <w:b/>
          <w:bCs/>
          <w:sz w:val="24"/>
          <w:szCs w:val="24"/>
          <w:lang w:val="en-IN"/>
        </w:rPr>
        <w:t>Hyperparameter Tuning:</w:t>
      </w:r>
      <w:r w:rsidRPr="00497FFD">
        <w:rPr>
          <w:rFonts w:ascii="Times New Roman" w:hAnsi="Times New Roman" w:cs="Times New Roman"/>
          <w:sz w:val="24"/>
          <w:szCs w:val="24"/>
          <w:lang w:val="en-IN"/>
        </w:rPr>
        <w:t xml:space="preserve"> Optimize model parameters using cross-validation.</w:t>
      </w:r>
    </w:p>
    <w:p w14:paraId="2DE66ECB" w14:textId="77777777" w:rsidR="004729DB" w:rsidRPr="00497FFD" w:rsidRDefault="00127F2C" w:rsidP="00127F2C">
      <w:pPr>
        <w:numPr>
          <w:ilvl w:val="0"/>
          <w:numId w:val="31"/>
        </w:numPr>
        <w:rPr>
          <w:rFonts w:ascii="Times New Roman" w:hAnsi="Times New Roman" w:cs="Times New Roman"/>
          <w:sz w:val="24"/>
          <w:szCs w:val="24"/>
          <w:lang w:val="en-IN"/>
        </w:rPr>
      </w:pPr>
      <w:r w:rsidRPr="00497FFD">
        <w:rPr>
          <w:rFonts w:ascii="Times New Roman" w:hAnsi="Times New Roman" w:cs="Times New Roman"/>
          <w:b/>
          <w:bCs/>
          <w:sz w:val="24"/>
          <w:szCs w:val="24"/>
          <w:lang w:val="en-IN"/>
        </w:rPr>
        <w:t>Model Deployment:</w:t>
      </w:r>
      <w:r w:rsidRPr="00497FFD">
        <w:rPr>
          <w:rFonts w:ascii="Times New Roman" w:hAnsi="Times New Roman" w:cs="Times New Roman"/>
          <w:sz w:val="24"/>
          <w:szCs w:val="24"/>
          <w:lang w:val="en-IN"/>
        </w:rPr>
        <w:t xml:space="preserve"> Deploy the best model for real-world use.</w:t>
      </w:r>
    </w:p>
    <w:p w14:paraId="17E02036" w14:textId="77777777" w:rsidR="007E5E40" w:rsidRPr="00497FFD" w:rsidRDefault="007E5E40" w:rsidP="004729DB">
      <w:pPr>
        <w:ind w:left="720"/>
        <w:rPr>
          <w:rFonts w:ascii="Times New Roman" w:hAnsi="Times New Roman" w:cs="Times New Roman"/>
          <w:sz w:val="24"/>
          <w:szCs w:val="24"/>
          <w:lang w:val="en-IN"/>
        </w:rPr>
      </w:pPr>
    </w:p>
    <w:p w14:paraId="21BD6256" w14:textId="77777777" w:rsidR="007E5E40" w:rsidRPr="00497FFD" w:rsidRDefault="007E5E40" w:rsidP="004729DB">
      <w:pPr>
        <w:ind w:left="720"/>
        <w:rPr>
          <w:rFonts w:ascii="Times New Roman" w:hAnsi="Times New Roman" w:cs="Times New Roman"/>
          <w:sz w:val="24"/>
          <w:szCs w:val="24"/>
          <w:lang w:val="en-IN"/>
        </w:rPr>
      </w:pPr>
    </w:p>
    <w:p w14:paraId="2FE8B04E" w14:textId="77777777" w:rsidR="007E5E40" w:rsidRPr="00497FFD" w:rsidRDefault="007E5E40" w:rsidP="004729DB">
      <w:pPr>
        <w:ind w:left="720"/>
        <w:rPr>
          <w:rFonts w:ascii="Times New Roman" w:hAnsi="Times New Roman" w:cs="Times New Roman"/>
          <w:sz w:val="24"/>
          <w:szCs w:val="24"/>
          <w:lang w:val="en-IN"/>
        </w:rPr>
      </w:pPr>
    </w:p>
    <w:p w14:paraId="40F08DE5" w14:textId="797245B2" w:rsidR="00127F2C" w:rsidRPr="00497FFD" w:rsidRDefault="004729DB" w:rsidP="004729DB">
      <w:pPr>
        <w:ind w:left="720"/>
        <w:rPr>
          <w:rFonts w:ascii="Times New Roman" w:hAnsi="Times New Roman" w:cs="Times New Roman"/>
          <w:sz w:val="24"/>
          <w:szCs w:val="24"/>
          <w:lang w:val="en-IN"/>
        </w:rPr>
      </w:pPr>
      <w:r w:rsidRPr="00497FFD">
        <w:rPr>
          <w:rFonts w:ascii="Times New Roman" w:hAnsi="Times New Roman" w:cs="Times New Roman"/>
          <w:noProof/>
          <w:sz w:val="24"/>
          <w:szCs w:val="24"/>
          <w:lang w:val="en-IN"/>
        </w:rPr>
        <w:drawing>
          <wp:inline distT="0" distB="0" distL="0" distR="0" wp14:anchorId="1C3F4BD5" wp14:editId="746C4464">
            <wp:extent cx="5137066" cy="4121727"/>
            <wp:effectExtent l="0" t="0" r="6985" b="0"/>
            <wp:docPr id="166961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19379" name="Picture 1669619379"/>
                    <pic:cNvPicPr/>
                  </pic:nvPicPr>
                  <pic:blipFill>
                    <a:blip r:embed="rId22">
                      <a:extLst>
                        <a:ext uri="{28A0092B-C50C-407E-A947-70E740481C1C}">
                          <a14:useLocalDpi xmlns:a14="http://schemas.microsoft.com/office/drawing/2010/main" val="0"/>
                        </a:ext>
                      </a:extLst>
                    </a:blip>
                    <a:stretch>
                      <a:fillRect/>
                    </a:stretch>
                  </pic:blipFill>
                  <pic:spPr>
                    <a:xfrm>
                      <a:off x="0" y="0"/>
                      <a:ext cx="5146109" cy="4128983"/>
                    </a:xfrm>
                    <a:prstGeom prst="rect">
                      <a:avLst/>
                    </a:prstGeom>
                  </pic:spPr>
                </pic:pic>
              </a:graphicData>
            </a:graphic>
          </wp:inline>
        </w:drawing>
      </w:r>
    </w:p>
    <w:p w14:paraId="17EEF736" w14:textId="77777777" w:rsidR="00CE5267" w:rsidRPr="00497FFD" w:rsidRDefault="00CE5267" w:rsidP="00CE5267">
      <w:pPr>
        <w:ind w:left="720"/>
        <w:rPr>
          <w:rFonts w:ascii="Times New Roman" w:hAnsi="Times New Roman" w:cs="Times New Roman"/>
          <w:sz w:val="24"/>
          <w:szCs w:val="24"/>
          <w:lang w:val="en-IN"/>
        </w:rPr>
      </w:pPr>
    </w:p>
    <w:p w14:paraId="1576748C" w14:textId="7200E5FE" w:rsidR="00F93ECA" w:rsidRPr="00F93ECA" w:rsidRDefault="00F93ECA" w:rsidP="00127F2C">
      <w:pPr>
        <w:rPr>
          <w:rFonts w:ascii="Times New Roman" w:hAnsi="Times New Roman" w:cs="Times New Roman"/>
          <w:b/>
          <w:bCs/>
          <w:color w:val="FFFFFF" w:themeColor="background1"/>
          <w:sz w:val="36"/>
          <w:szCs w:val="36"/>
          <w:lang w:val="en-IN"/>
        </w:rPr>
      </w:pPr>
      <w:r w:rsidRPr="00F93ECA">
        <w:rPr>
          <w:rFonts w:ascii="Times New Roman" w:hAnsi="Times New Roman" w:cs="Times New Roman"/>
          <w:b/>
          <w:bCs/>
          <w:color w:val="FFFFFF" w:themeColor="background1"/>
          <w:sz w:val="36"/>
          <w:szCs w:val="36"/>
          <w:lang w:val="en-IN"/>
        </w:rPr>
        <w:t>.</w:t>
      </w:r>
    </w:p>
    <w:p w14:paraId="3AB80399" w14:textId="77777777" w:rsidR="00CD25AF" w:rsidRDefault="00CD25AF" w:rsidP="00127F2C">
      <w:pPr>
        <w:rPr>
          <w:rFonts w:ascii="Times New Roman" w:hAnsi="Times New Roman" w:cs="Times New Roman"/>
          <w:b/>
          <w:bCs/>
          <w:color w:val="1F4E79" w:themeColor="accent1" w:themeShade="80"/>
          <w:sz w:val="32"/>
          <w:szCs w:val="32"/>
          <w:lang w:val="en-IN"/>
        </w:rPr>
      </w:pPr>
    </w:p>
    <w:p w14:paraId="67806DEB" w14:textId="409BF94E" w:rsidR="00127F2C" w:rsidRPr="00CD25AF" w:rsidRDefault="00127F2C" w:rsidP="00127F2C">
      <w:pPr>
        <w:rPr>
          <w:rFonts w:ascii="Times New Roman" w:hAnsi="Times New Roman" w:cs="Times New Roman"/>
          <w:b/>
          <w:bCs/>
          <w:color w:val="1F4E79" w:themeColor="accent1" w:themeShade="80"/>
          <w:sz w:val="32"/>
          <w:szCs w:val="32"/>
          <w:lang w:val="en-IN"/>
        </w:rPr>
      </w:pPr>
      <w:r w:rsidRPr="00CD25AF">
        <w:rPr>
          <w:rFonts w:ascii="Times New Roman" w:hAnsi="Times New Roman" w:cs="Times New Roman"/>
          <w:b/>
          <w:bCs/>
          <w:color w:val="1F4E79" w:themeColor="accent1" w:themeShade="80"/>
          <w:sz w:val="32"/>
          <w:szCs w:val="32"/>
          <w:lang w:val="en-IN"/>
        </w:rPr>
        <w:lastRenderedPageBreak/>
        <w:t>Evaluation Metrics Overview</w:t>
      </w:r>
    </w:p>
    <w:p w14:paraId="090B6943" w14:textId="77777777" w:rsidR="00CE5267" w:rsidRPr="00497FFD" w:rsidRDefault="00CE5267" w:rsidP="00127F2C">
      <w:pPr>
        <w:rPr>
          <w:rFonts w:ascii="Times New Roman" w:hAnsi="Times New Roman" w:cs="Times New Roman"/>
          <w:b/>
          <w:bCs/>
          <w:sz w:val="36"/>
          <w:szCs w:val="36"/>
          <w:lang w:val="en-IN"/>
        </w:rPr>
      </w:pPr>
    </w:p>
    <w:p w14:paraId="4505C782" w14:textId="77777777" w:rsidR="00127F2C" w:rsidRPr="00497FFD" w:rsidRDefault="00127F2C" w:rsidP="00127F2C">
      <w:pPr>
        <w:rPr>
          <w:rFonts w:ascii="Times New Roman" w:hAnsi="Times New Roman" w:cs="Times New Roman"/>
          <w:sz w:val="24"/>
          <w:szCs w:val="24"/>
          <w:lang w:val="en-IN"/>
        </w:rPr>
      </w:pPr>
      <w:r w:rsidRPr="00497FFD">
        <w:rPr>
          <w:rFonts w:ascii="Times New Roman" w:hAnsi="Times New Roman" w:cs="Times New Roman"/>
          <w:sz w:val="24"/>
          <w:szCs w:val="24"/>
          <w:lang w:val="en-IN"/>
        </w:rPr>
        <w:t>Model performance in classification is measured using the confusion matrix and derived metrics. The confusion matrix records four outcomes:</w:t>
      </w:r>
    </w:p>
    <w:p w14:paraId="09C398BA" w14:textId="77777777" w:rsidR="00127F2C" w:rsidRPr="00497FFD" w:rsidRDefault="00127F2C" w:rsidP="00127F2C">
      <w:pPr>
        <w:numPr>
          <w:ilvl w:val="0"/>
          <w:numId w:val="30"/>
        </w:numPr>
        <w:rPr>
          <w:rFonts w:ascii="Times New Roman" w:hAnsi="Times New Roman" w:cs="Times New Roman"/>
          <w:sz w:val="24"/>
          <w:szCs w:val="24"/>
          <w:lang w:val="en-IN"/>
        </w:rPr>
      </w:pPr>
      <w:r w:rsidRPr="00497FFD">
        <w:rPr>
          <w:rFonts w:ascii="Times New Roman" w:hAnsi="Times New Roman" w:cs="Times New Roman"/>
          <w:sz w:val="24"/>
          <w:szCs w:val="24"/>
          <w:lang w:val="en-IN"/>
        </w:rPr>
        <w:t>True Positive (TP): Predicted positive, actual positive.</w:t>
      </w:r>
    </w:p>
    <w:p w14:paraId="2FC6CA86" w14:textId="77777777" w:rsidR="00127F2C" w:rsidRPr="00497FFD" w:rsidRDefault="00127F2C" w:rsidP="00127F2C">
      <w:pPr>
        <w:numPr>
          <w:ilvl w:val="0"/>
          <w:numId w:val="30"/>
        </w:numPr>
        <w:rPr>
          <w:rFonts w:ascii="Times New Roman" w:hAnsi="Times New Roman" w:cs="Times New Roman"/>
          <w:sz w:val="24"/>
          <w:szCs w:val="24"/>
          <w:lang w:val="en-IN"/>
        </w:rPr>
      </w:pPr>
      <w:r w:rsidRPr="00497FFD">
        <w:rPr>
          <w:rFonts w:ascii="Times New Roman" w:hAnsi="Times New Roman" w:cs="Times New Roman"/>
          <w:sz w:val="24"/>
          <w:szCs w:val="24"/>
          <w:lang w:val="en-IN"/>
        </w:rPr>
        <w:t>True Negative (TN): Predicted negative, actual negative.</w:t>
      </w:r>
    </w:p>
    <w:p w14:paraId="78543DEF" w14:textId="0F7D3A19" w:rsidR="00127F2C" w:rsidRPr="00497FFD" w:rsidRDefault="00127F2C" w:rsidP="00127F2C">
      <w:pPr>
        <w:numPr>
          <w:ilvl w:val="0"/>
          <w:numId w:val="30"/>
        </w:numPr>
        <w:rPr>
          <w:rFonts w:ascii="Times New Roman" w:hAnsi="Times New Roman" w:cs="Times New Roman"/>
          <w:sz w:val="24"/>
          <w:szCs w:val="24"/>
          <w:lang w:val="en-IN"/>
        </w:rPr>
      </w:pPr>
      <w:r w:rsidRPr="00497FFD">
        <w:rPr>
          <w:rFonts w:ascii="Times New Roman" w:hAnsi="Times New Roman" w:cs="Times New Roman"/>
          <w:sz w:val="24"/>
          <w:szCs w:val="24"/>
          <w:lang w:val="en-IN"/>
        </w:rPr>
        <w:t>False Positive (FP): Predicted positive, actual negative (Type I error).</w:t>
      </w:r>
    </w:p>
    <w:p w14:paraId="15E019C6" w14:textId="7FCD30DB" w:rsidR="00CE5267" w:rsidRPr="00497FFD" w:rsidRDefault="00127F2C" w:rsidP="00CE5267">
      <w:pPr>
        <w:numPr>
          <w:ilvl w:val="0"/>
          <w:numId w:val="30"/>
        </w:numPr>
        <w:rPr>
          <w:rFonts w:ascii="Times New Roman" w:hAnsi="Times New Roman" w:cs="Times New Roman"/>
          <w:sz w:val="24"/>
          <w:szCs w:val="24"/>
          <w:lang w:val="en-IN"/>
        </w:rPr>
      </w:pPr>
      <w:r w:rsidRPr="00497FFD">
        <w:rPr>
          <w:rFonts w:ascii="Times New Roman" w:hAnsi="Times New Roman" w:cs="Times New Roman"/>
          <w:sz w:val="24"/>
          <w:szCs w:val="24"/>
          <w:lang w:val="en-IN"/>
        </w:rPr>
        <w:t>False Negative (FN): Predicted negative, actual positive (Type II error).</w:t>
      </w:r>
      <w:r w:rsidR="00CE5267" w:rsidRPr="00497FFD">
        <w:rPr>
          <w:rFonts w:ascii="Times New Roman" w:hAnsi="Times New Roman" w:cs="Times New Roman"/>
          <w:noProof/>
          <w:sz w:val="24"/>
          <w:szCs w:val="24"/>
          <w:lang w:val="en-IN"/>
        </w:rPr>
        <w:t xml:space="preserve"> </w:t>
      </w:r>
    </w:p>
    <w:p w14:paraId="71784716" w14:textId="77777777" w:rsidR="00D15ECF" w:rsidRPr="00497FFD" w:rsidRDefault="00D15ECF" w:rsidP="00D15ECF">
      <w:pPr>
        <w:rPr>
          <w:rFonts w:ascii="Times New Roman" w:hAnsi="Times New Roman" w:cs="Times New Roman"/>
          <w:noProof/>
          <w:sz w:val="24"/>
          <w:szCs w:val="24"/>
          <w:lang w:val="en-IN"/>
        </w:rPr>
      </w:pPr>
    </w:p>
    <w:p w14:paraId="1D28650A" w14:textId="2CF47174" w:rsidR="00CE5267" w:rsidRPr="00497FFD" w:rsidRDefault="00CE5267" w:rsidP="00D15ECF">
      <w:pPr>
        <w:ind w:left="720"/>
        <w:rPr>
          <w:rFonts w:ascii="Times New Roman" w:hAnsi="Times New Roman" w:cs="Times New Roman"/>
          <w:sz w:val="24"/>
          <w:szCs w:val="24"/>
          <w:lang w:val="en-IN"/>
        </w:rPr>
      </w:pPr>
      <w:r w:rsidRPr="00497FFD">
        <w:rPr>
          <w:rFonts w:ascii="Times New Roman" w:hAnsi="Times New Roman" w:cs="Times New Roman"/>
          <w:noProof/>
          <w:sz w:val="24"/>
          <w:szCs w:val="24"/>
          <w:lang w:val="en-IN"/>
        </w:rPr>
        <w:drawing>
          <wp:inline distT="0" distB="0" distL="0" distR="0" wp14:anchorId="4936BEC2" wp14:editId="72283ED7">
            <wp:extent cx="5097600" cy="2941200"/>
            <wp:effectExtent l="0" t="0" r="8255" b="0"/>
            <wp:docPr id="198103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37606" name="Picture 1981037606"/>
                    <pic:cNvPicPr/>
                  </pic:nvPicPr>
                  <pic:blipFill rotWithShape="1">
                    <a:blip r:embed="rId23" cstate="print">
                      <a:extLst>
                        <a:ext uri="{28A0092B-C50C-407E-A947-70E740481C1C}">
                          <a14:useLocalDpi xmlns:a14="http://schemas.microsoft.com/office/drawing/2010/main" val="0"/>
                        </a:ext>
                      </a:extLst>
                    </a:blip>
                    <a:srcRect r="3108"/>
                    <a:stretch>
                      <a:fillRect/>
                    </a:stretch>
                  </pic:blipFill>
                  <pic:spPr bwMode="auto">
                    <a:xfrm>
                      <a:off x="0" y="0"/>
                      <a:ext cx="5097600" cy="2941200"/>
                    </a:xfrm>
                    <a:prstGeom prst="rect">
                      <a:avLst/>
                    </a:prstGeom>
                    <a:ln>
                      <a:noFill/>
                    </a:ln>
                    <a:extLst>
                      <a:ext uri="{53640926-AAD7-44D8-BBD7-CCE9431645EC}">
                        <a14:shadowObscured xmlns:a14="http://schemas.microsoft.com/office/drawing/2010/main"/>
                      </a:ext>
                    </a:extLst>
                  </pic:spPr>
                </pic:pic>
              </a:graphicData>
            </a:graphic>
          </wp:inline>
        </w:drawing>
      </w:r>
    </w:p>
    <w:p w14:paraId="1D9A5278" w14:textId="77777777" w:rsidR="00CA75A6" w:rsidRPr="00497FFD" w:rsidRDefault="00CA75A6" w:rsidP="00127F2C">
      <w:pPr>
        <w:rPr>
          <w:rFonts w:ascii="Times New Roman" w:hAnsi="Times New Roman" w:cs="Times New Roman"/>
          <w:b/>
          <w:bCs/>
          <w:sz w:val="24"/>
          <w:szCs w:val="24"/>
          <w:lang w:val="en-IN"/>
        </w:rPr>
      </w:pPr>
    </w:p>
    <w:p w14:paraId="600B6061" w14:textId="77777777" w:rsidR="00CA75A6" w:rsidRPr="00497FFD" w:rsidRDefault="00CA75A6" w:rsidP="00127F2C">
      <w:pPr>
        <w:rPr>
          <w:rFonts w:ascii="Times New Roman" w:hAnsi="Times New Roman" w:cs="Times New Roman"/>
          <w:b/>
          <w:bCs/>
          <w:sz w:val="24"/>
          <w:szCs w:val="24"/>
          <w:lang w:val="en-IN"/>
        </w:rPr>
      </w:pPr>
    </w:p>
    <w:p w14:paraId="677E6190" w14:textId="445A8775" w:rsidR="00127F2C" w:rsidRPr="00497FFD" w:rsidRDefault="00127F2C" w:rsidP="00127F2C">
      <w:pPr>
        <w:rPr>
          <w:rFonts w:ascii="Times New Roman" w:hAnsi="Times New Roman" w:cs="Times New Roman"/>
          <w:b/>
          <w:bCs/>
          <w:sz w:val="24"/>
          <w:szCs w:val="24"/>
          <w:lang w:val="en-IN"/>
        </w:rPr>
      </w:pPr>
      <w:r w:rsidRPr="00497FFD">
        <w:rPr>
          <w:rFonts w:ascii="Times New Roman" w:hAnsi="Times New Roman" w:cs="Times New Roman"/>
          <w:b/>
          <w:bCs/>
          <w:sz w:val="24"/>
          <w:szCs w:val="24"/>
          <w:lang w:val="en-IN"/>
        </w:rPr>
        <w:t>From the confusion matrix, the key metrics are:</w:t>
      </w:r>
    </w:p>
    <w:p w14:paraId="464BD866" w14:textId="77777777" w:rsidR="00DD163A" w:rsidRPr="00497FFD" w:rsidRDefault="00DD163A" w:rsidP="00127F2C">
      <w:pPr>
        <w:rPr>
          <w:rFonts w:ascii="Times New Roman" w:hAnsi="Times New Roman" w:cs="Times New Roman"/>
          <w:sz w:val="24"/>
          <w:szCs w:val="24"/>
          <w:lang w:val="en-IN"/>
        </w:rPr>
      </w:pPr>
    </w:p>
    <w:p w14:paraId="7671C3A6" w14:textId="77777777" w:rsidR="00127F2C" w:rsidRPr="00497FFD" w:rsidRDefault="00127F2C" w:rsidP="00127F2C">
      <w:pPr>
        <w:rPr>
          <w:rFonts w:ascii="Times New Roman" w:hAnsi="Times New Roman" w:cs="Times New Roman"/>
          <w:sz w:val="24"/>
          <w:szCs w:val="24"/>
          <w:lang w:val="en-IN"/>
        </w:rPr>
      </w:pPr>
      <w:r w:rsidRPr="00497FFD">
        <w:rPr>
          <w:rFonts w:ascii="Times New Roman" w:hAnsi="Times New Roman" w:cs="Times New Roman"/>
          <w:sz w:val="24"/>
          <w:szCs w:val="24"/>
          <w:lang w:val="en-IN"/>
        </w:rPr>
        <w:t>Accuracy  = (TP + TN) / (TP + TN + FP + FN)</w:t>
      </w:r>
    </w:p>
    <w:p w14:paraId="056BBE8E" w14:textId="77777777" w:rsidR="00127F2C" w:rsidRPr="00497FFD" w:rsidRDefault="00127F2C" w:rsidP="00127F2C">
      <w:pPr>
        <w:rPr>
          <w:rFonts w:ascii="Times New Roman" w:hAnsi="Times New Roman" w:cs="Times New Roman"/>
          <w:sz w:val="24"/>
          <w:szCs w:val="24"/>
          <w:lang w:val="en-IN"/>
        </w:rPr>
      </w:pPr>
      <w:r w:rsidRPr="00497FFD">
        <w:rPr>
          <w:rFonts w:ascii="Times New Roman" w:hAnsi="Times New Roman" w:cs="Times New Roman"/>
          <w:sz w:val="24"/>
          <w:szCs w:val="24"/>
          <w:lang w:val="en-IN"/>
        </w:rPr>
        <w:t>Precision = TP / (TP + FP)</w:t>
      </w:r>
    </w:p>
    <w:p w14:paraId="1179FBD2" w14:textId="77777777" w:rsidR="00127F2C" w:rsidRPr="00497FFD" w:rsidRDefault="00127F2C" w:rsidP="00127F2C">
      <w:pPr>
        <w:rPr>
          <w:rFonts w:ascii="Times New Roman" w:hAnsi="Times New Roman" w:cs="Times New Roman"/>
          <w:sz w:val="24"/>
          <w:szCs w:val="24"/>
          <w:lang w:val="en-IN"/>
        </w:rPr>
      </w:pPr>
      <w:r w:rsidRPr="00497FFD">
        <w:rPr>
          <w:rFonts w:ascii="Times New Roman" w:hAnsi="Times New Roman" w:cs="Times New Roman"/>
          <w:sz w:val="24"/>
          <w:szCs w:val="24"/>
          <w:lang w:val="en-IN"/>
        </w:rPr>
        <w:t>Recall    = TP / (TP + FN)</w:t>
      </w:r>
    </w:p>
    <w:p w14:paraId="0FBE5D8A" w14:textId="77777777" w:rsidR="00127F2C" w:rsidRPr="00497FFD" w:rsidRDefault="00127F2C" w:rsidP="00127F2C">
      <w:pPr>
        <w:rPr>
          <w:rFonts w:ascii="Times New Roman" w:hAnsi="Times New Roman" w:cs="Times New Roman"/>
          <w:sz w:val="24"/>
          <w:szCs w:val="24"/>
          <w:lang w:val="en-IN"/>
        </w:rPr>
      </w:pPr>
      <w:r w:rsidRPr="00497FFD">
        <w:rPr>
          <w:rFonts w:ascii="Times New Roman" w:hAnsi="Times New Roman" w:cs="Times New Roman"/>
          <w:sz w:val="24"/>
          <w:szCs w:val="24"/>
          <w:lang w:val="en-IN"/>
        </w:rPr>
        <w:t>F1-Score  = 2 * (Precision * Recall) / (Precision + Recall)</w:t>
      </w:r>
    </w:p>
    <w:p w14:paraId="77EB66B5" w14:textId="77777777" w:rsidR="00DD163A" w:rsidRPr="00497FFD" w:rsidRDefault="00DD163A" w:rsidP="00127F2C">
      <w:pPr>
        <w:rPr>
          <w:rFonts w:ascii="Times New Roman" w:hAnsi="Times New Roman" w:cs="Times New Roman"/>
          <w:sz w:val="24"/>
          <w:szCs w:val="24"/>
          <w:lang w:val="en-IN"/>
        </w:rPr>
      </w:pPr>
    </w:p>
    <w:p w14:paraId="15173E18" w14:textId="77777777" w:rsidR="00127F2C" w:rsidRPr="00497FFD" w:rsidRDefault="00127F2C" w:rsidP="00127F2C">
      <w:pPr>
        <w:rPr>
          <w:rFonts w:ascii="Times New Roman" w:hAnsi="Times New Roman" w:cs="Times New Roman"/>
          <w:sz w:val="24"/>
          <w:szCs w:val="24"/>
          <w:lang w:val="en-IN"/>
        </w:rPr>
      </w:pPr>
      <w:r w:rsidRPr="00497FFD">
        <w:rPr>
          <w:rFonts w:ascii="Times New Roman" w:hAnsi="Times New Roman" w:cs="Times New Roman"/>
          <w:sz w:val="24"/>
          <w:szCs w:val="24"/>
          <w:lang w:val="en-IN"/>
        </w:rPr>
        <w:t>Accuracy is suitable when classes are balanced. For imbalanced datasets, F1-Score or the ROC-AUC curve is more informative.</w:t>
      </w:r>
    </w:p>
    <w:p w14:paraId="6AD63DFA" w14:textId="77777777" w:rsidR="00127F2C" w:rsidRDefault="00127F2C" w:rsidP="00CD128F">
      <w:pPr>
        <w:rPr>
          <w:rFonts w:ascii="Times New Roman" w:hAnsi="Times New Roman" w:cs="Times New Roman"/>
          <w:sz w:val="36"/>
          <w:szCs w:val="36"/>
        </w:rPr>
      </w:pPr>
    </w:p>
    <w:p w14:paraId="09B4CC83" w14:textId="2975AAB3" w:rsidR="006A6C32" w:rsidRPr="006A6C32" w:rsidRDefault="006A6C32" w:rsidP="00CD128F">
      <w:pPr>
        <w:rPr>
          <w:rFonts w:ascii="Times New Roman" w:hAnsi="Times New Roman" w:cs="Times New Roman"/>
          <w:color w:val="FFFFFF" w:themeColor="background1"/>
          <w:sz w:val="36"/>
          <w:szCs w:val="36"/>
        </w:rPr>
      </w:pPr>
      <w:r w:rsidRPr="006A6C32">
        <w:rPr>
          <w:rFonts w:ascii="Times New Roman" w:hAnsi="Times New Roman" w:cs="Times New Roman"/>
          <w:color w:val="FFFFFF" w:themeColor="background1"/>
          <w:sz w:val="36"/>
          <w:szCs w:val="36"/>
        </w:rPr>
        <w:t>.</w:t>
      </w:r>
    </w:p>
    <w:p w14:paraId="1AD4A4F8" w14:textId="6AC97C6F" w:rsidR="006A6C32" w:rsidRPr="006A6C32" w:rsidRDefault="006A6C32" w:rsidP="00CD128F">
      <w:pPr>
        <w:rPr>
          <w:rFonts w:ascii="Times New Roman" w:hAnsi="Times New Roman" w:cs="Times New Roman"/>
          <w:color w:val="FFFFFF" w:themeColor="background1"/>
          <w:sz w:val="36"/>
          <w:szCs w:val="36"/>
        </w:rPr>
      </w:pPr>
      <w:r w:rsidRPr="006A6C32">
        <w:rPr>
          <w:rFonts w:ascii="Times New Roman" w:hAnsi="Times New Roman" w:cs="Times New Roman"/>
          <w:color w:val="FFFFFF" w:themeColor="background1"/>
          <w:sz w:val="36"/>
          <w:szCs w:val="36"/>
        </w:rPr>
        <w:t>.</w:t>
      </w:r>
    </w:p>
    <w:p w14:paraId="72A77CBA" w14:textId="1E68D0BA" w:rsidR="006A6C32" w:rsidRPr="006A6C32" w:rsidRDefault="006A6C32" w:rsidP="00CD128F">
      <w:pPr>
        <w:rPr>
          <w:rFonts w:ascii="Times New Roman" w:hAnsi="Times New Roman" w:cs="Times New Roman"/>
          <w:color w:val="FFFFFF" w:themeColor="background1"/>
          <w:sz w:val="36"/>
          <w:szCs w:val="36"/>
        </w:rPr>
      </w:pPr>
      <w:r w:rsidRPr="006A6C32">
        <w:rPr>
          <w:rFonts w:ascii="Times New Roman" w:hAnsi="Times New Roman" w:cs="Times New Roman"/>
          <w:color w:val="FFFFFF" w:themeColor="background1"/>
          <w:sz w:val="36"/>
          <w:szCs w:val="36"/>
        </w:rPr>
        <w:t>.</w:t>
      </w:r>
    </w:p>
    <w:p w14:paraId="71BB468B" w14:textId="10A4721C" w:rsidR="006A6C32" w:rsidRPr="006A6C32" w:rsidRDefault="006A6C32" w:rsidP="00CD128F">
      <w:pPr>
        <w:rPr>
          <w:rFonts w:ascii="Times New Roman" w:hAnsi="Times New Roman" w:cs="Times New Roman"/>
          <w:color w:val="FFFFFF" w:themeColor="background1"/>
          <w:sz w:val="36"/>
          <w:szCs w:val="36"/>
        </w:rPr>
      </w:pPr>
      <w:r w:rsidRPr="006A6C32">
        <w:rPr>
          <w:rFonts w:ascii="Times New Roman" w:hAnsi="Times New Roman" w:cs="Times New Roman"/>
          <w:color w:val="FFFFFF" w:themeColor="background1"/>
          <w:sz w:val="36"/>
          <w:szCs w:val="36"/>
        </w:rPr>
        <w:t>.</w:t>
      </w:r>
    </w:p>
    <w:p w14:paraId="72A895EB" w14:textId="3EB7A7D3" w:rsidR="006A6C32" w:rsidRPr="006A6C32" w:rsidRDefault="006A6C32" w:rsidP="00CD128F">
      <w:pPr>
        <w:rPr>
          <w:rFonts w:ascii="Times New Roman" w:hAnsi="Times New Roman" w:cs="Times New Roman"/>
          <w:color w:val="FFFFFF" w:themeColor="background1"/>
          <w:sz w:val="36"/>
          <w:szCs w:val="36"/>
        </w:rPr>
      </w:pPr>
      <w:r w:rsidRPr="006A6C32">
        <w:rPr>
          <w:rFonts w:ascii="Times New Roman" w:hAnsi="Times New Roman" w:cs="Times New Roman"/>
          <w:color w:val="FFFFFF" w:themeColor="background1"/>
          <w:sz w:val="36"/>
          <w:szCs w:val="36"/>
        </w:rPr>
        <w:t>.</w:t>
      </w:r>
      <w:r w:rsidR="00F93ECA">
        <w:rPr>
          <w:rFonts w:ascii="Times New Roman" w:hAnsi="Times New Roman" w:cs="Times New Roman"/>
          <w:color w:val="FFFFFF" w:themeColor="background1"/>
          <w:sz w:val="36"/>
          <w:szCs w:val="36"/>
        </w:rPr>
        <w:t>.</w:t>
      </w:r>
    </w:p>
    <w:p w14:paraId="4BEFF644" w14:textId="19B033D6" w:rsidR="00CD128F" w:rsidRPr="00F93ECA" w:rsidRDefault="006A6C32" w:rsidP="00CD128F">
      <w:pPr>
        <w:rPr>
          <w:rFonts w:ascii="Times New Roman" w:hAnsi="Times New Roman" w:cs="Times New Roman"/>
          <w:color w:val="FFFFFF" w:themeColor="background1"/>
          <w:sz w:val="36"/>
          <w:szCs w:val="36"/>
        </w:rPr>
      </w:pPr>
      <w:r w:rsidRPr="006A6C32">
        <w:rPr>
          <w:rFonts w:ascii="Times New Roman" w:hAnsi="Times New Roman" w:cs="Times New Roman"/>
          <w:color w:val="FFFFFF" w:themeColor="background1"/>
          <w:sz w:val="36"/>
          <w:szCs w:val="36"/>
        </w:rPr>
        <w:lastRenderedPageBreak/>
        <w:t>.</w:t>
      </w:r>
      <w:r w:rsidR="002104B1" w:rsidRPr="002104B1">
        <w:rPr>
          <w:rFonts w:ascii="Segoe UI Emoji" w:hAnsi="Segoe UI Emoji" w:cs="Segoe UI Emoji"/>
          <w:b/>
          <w:bCs/>
          <w:sz w:val="48"/>
          <w:szCs w:val="48"/>
        </w:rPr>
        <w:t>🌳</w:t>
      </w:r>
      <w:r w:rsidR="00357EE4">
        <w:rPr>
          <w:rFonts w:ascii="Segoe UI Emoji" w:hAnsi="Segoe UI Emoji" w:cs="Segoe UI Emoji"/>
          <w:b/>
          <w:bCs/>
          <w:sz w:val="48"/>
          <w:szCs w:val="48"/>
        </w:rPr>
        <w:t xml:space="preserve"> </w:t>
      </w:r>
      <w:r w:rsidR="00CD128F" w:rsidRPr="00D0300C">
        <w:rPr>
          <w:rFonts w:ascii="Times New Roman" w:hAnsi="Times New Roman" w:cs="Times New Roman"/>
          <w:b/>
          <w:bCs/>
          <w:sz w:val="48"/>
          <w:szCs w:val="48"/>
        </w:rPr>
        <w:t>Decision Tree Classification</w:t>
      </w:r>
    </w:p>
    <w:p w14:paraId="583A5EEF" w14:textId="77777777" w:rsidR="00287AB5" w:rsidRPr="00497FFD" w:rsidRDefault="00287AB5" w:rsidP="00CD128F">
      <w:pPr>
        <w:rPr>
          <w:rFonts w:ascii="Times New Roman" w:hAnsi="Times New Roman" w:cs="Times New Roman"/>
          <w:sz w:val="32"/>
          <w:szCs w:val="32"/>
        </w:rPr>
      </w:pPr>
    </w:p>
    <w:p w14:paraId="188292C5" w14:textId="77777777" w:rsidR="00CC6C80" w:rsidRPr="00497FFD" w:rsidRDefault="00CC6C80" w:rsidP="00CD128F">
      <w:pPr>
        <w:rPr>
          <w:rFonts w:ascii="Times New Roman" w:hAnsi="Times New Roman" w:cs="Times New Roman"/>
        </w:rPr>
      </w:pPr>
    </w:p>
    <w:p w14:paraId="4901343D" w14:textId="4B663B61" w:rsidR="00CD128F" w:rsidRPr="00497FFD" w:rsidRDefault="00CD128F" w:rsidP="00287AB5">
      <w:pPr>
        <w:pStyle w:val="Heading1"/>
        <w:rPr>
          <w:rFonts w:ascii="Times New Roman" w:hAnsi="Times New Roman" w:cs="Times New Roman"/>
          <w:b/>
          <w:bCs/>
        </w:rPr>
      </w:pPr>
      <w:r w:rsidRPr="00497FFD">
        <w:rPr>
          <w:rFonts w:ascii="Times New Roman" w:hAnsi="Times New Roman" w:cs="Times New Roman"/>
          <w:b/>
          <w:bCs/>
        </w:rPr>
        <w:t>Definition</w:t>
      </w:r>
    </w:p>
    <w:p w14:paraId="4E5F60C2" w14:textId="77777777" w:rsidR="000364C9" w:rsidRPr="00497FFD" w:rsidRDefault="000364C9" w:rsidP="000364C9">
      <w:pPr>
        <w:rPr>
          <w:rFonts w:ascii="Times New Roman" w:hAnsi="Times New Roman" w:cs="Times New Roman"/>
        </w:rPr>
      </w:pPr>
    </w:p>
    <w:p w14:paraId="4E3DF5C8" w14:textId="77777777" w:rsidR="00CD128F" w:rsidRPr="00497FFD" w:rsidRDefault="00CD128F" w:rsidP="00497FFD">
      <w:pPr>
        <w:rPr>
          <w:rFonts w:ascii="Times New Roman" w:hAnsi="Times New Roman" w:cs="Times New Roman"/>
          <w:sz w:val="24"/>
          <w:szCs w:val="24"/>
        </w:rPr>
      </w:pPr>
      <w:r w:rsidRPr="00497FFD">
        <w:rPr>
          <w:rFonts w:ascii="Times New Roman" w:hAnsi="Times New Roman" w:cs="Times New Roman"/>
          <w:sz w:val="24"/>
          <w:szCs w:val="24"/>
        </w:rPr>
        <w:t>Decision Tree is a supervised machine learning algorithm used for classification and regression tasks. It works by splitting the dataset into subsets based on feature values, forming a tree-like structure where each internal node represents a decision, each branch represents an outcome, and each leaf node represents a class label.</w:t>
      </w:r>
    </w:p>
    <w:p w14:paraId="3CB3AAEF" w14:textId="77777777" w:rsidR="00127F2C" w:rsidRPr="00497FFD" w:rsidRDefault="00127F2C" w:rsidP="00CD128F">
      <w:pPr>
        <w:rPr>
          <w:rFonts w:ascii="Times New Roman" w:hAnsi="Times New Roman" w:cs="Times New Roman"/>
          <w:sz w:val="24"/>
          <w:szCs w:val="24"/>
        </w:rPr>
      </w:pPr>
    </w:p>
    <w:p w14:paraId="5885C8B9" w14:textId="77777777" w:rsidR="00127F2C" w:rsidRPr="00497FFD" w:rsidRDefault="00127F2C" w:rsidP="00CD128F">
      <w:pPr>
        <w:rPr>
          <w:rFonts w:ascii="Times New Roman" w:hAnsi="Times New Roman" w:cs="Times New Roman"/>
          <w:sz w:val="24"/>
          <w:szCs w:val="24"/>
        </w:rPr>
      </w:pPr>
    </w:p>
    <w:p w14:paraId="38B72F79" w14:textId="77777777" w:rsidR="00127F2C" w:rsidRPr="00497FFD" w:rsidRDefault="00127F2C" w:rsidP="00127F2C">
      <w:pPr>
        <w:rPr>
          <w:rFonts w:ascii="Times New Roman" w:hAnsi="Times New Roman" w:cs="Times New Roman"/>
          <w:sz w:val="24"/>
          <w:szCs w:val="24"/>
          <w:lang w:val="en-IN"/>
        </w:rPr>
      </w:pPr>
      <w:r w:rsidRPr="00497FFD">
        <w:rPr>
          <w:rFonts w:ascii="Times New Roman" w:hAnsi="Times New Roman" w:cs="Times New Roman"/>
          <w:sz w:val="24"/>
          <w:szCs w:val="24"/>
          <w:lang w:val="en-IN"/>
        </w:rPr>
        <w:t>The algorithm recursively partitions the feature space into axis-aligned rectangular regions. For classification, the majority class of training samples in each region becomes the prediction for that region.</w:t>
      </w:r>
    </w:p>
    <w:p w14:paraId="66A50534" w14:textId="77777777" w:rsidR="00127F2C" w:rsidRPr="00497FFD" w:rsidRDefault="00127F2C" w:rsidP="00127F2C">
      <w:pPr>
        <w:rPr>
          <w:rFonts w:ascii="Times New Roman" w:hAnsi="Times New Roman" w:cs="Times New Roman"/>
          <w:sz w:val="24"/>
          <w:szCs w:val="24"/>
          <w:lang w:val="en-IN"/>
        </w:rPr>
      </w:pPr>
      <w:r w:rsidRPr="00497FFD">
        <w:rPr>
          <w:rFonts w:ascii="Times New Roman" w:hAnsi="Times New Roman" w:cs="Times New Roman"/>
          <w:sz w:val="24"/>
          <w:szCs w:val="24"/>
          <w:lang w:val="en-IN"/>
        </w:rPr>
        <w:t>The most common algorithm for building decision trees is CART (Classification and Regression Trees), developed by Breiman et al. (1984). Other algorithms include ID3 (Quinlan, 1986) and C4.5.</w:t>
      </w:r>
    </w:p>
    <w:p w14:paraId="7CAC08E4" w14:textId="77777777" w:rsidR="00127F2C" w:rsidRPr="00497FFD" w:rsidRDefault="00127F2C" w:rsidP="00CD128F">
      <w:pPr>
        <w:rPr>
          <w:rFonts w:ascii="Times New Roman" w:hAnsi="Times New Roman" w:cs="Times New Roman"/>
        </w:rPr>
      </w:pPr>
    </w:p>
    <w:p w14:paraId="057C85ED" w14:textId="7E6A2D63" w:rsidR="00456D7D" w:rsidRPr="00497FFD" w:rsidRDefault="00456D7D" w:rsidP="00CD128F">
      <w:pPr>
        <w:rPr>
          <w:rFonts w:ascii="Times New Roman" w:hAnsi="Times New Roman" w:cs="Times New Roman"/>
        </w:rPr>
      </w:pPr>
      <w:r w:rsidRPr="00497FFD">
        <w:rPr>
          <w:rFonts w:ascii="Times New Roman" w:hAnsi="Times New Roman" w:cs="Times New Roman"/>
          <w:noProof/>
        </w:rPr>
        <w:drawing>
          <wp:anchor distT="0" distB="0" distL="114300" distR="114300" simplePos="0" relativeHeight="251619328" behindDoc="0" locked="0" layoutInCell="1" allowOverlap="1" wp14:anchorId="5E6A85F0" wp14:editId="2D0F46F0">
            <wp:simplePos x="0" y="0"/>
            <wp:positionH relativeFrom="margin">
              <wp:posOffset>203200</wp:posOffset>
            </wp:positionH>
            <wp:positionV relativeFrom="paragraph">
              <wp:posOffset>415925</wp:posOffset>
            </wp:positionV>
            <wp:extent cx="5441950" cy="4081780"/>
            <wp:effectExtent l="0" t="0" r="6350" b="0"/>
            <wp:wrapSquare wrapText="bothSides"/>
            <wp:docPr id="152453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38203" name="Picture 1524538203"/>
                    <pic:cNvPicPr/>
                  </pic:nvPicPr>
                  <pic:blipFill>
                    <a:blip r:embed="rId24">
                      <a:extLst>
                        <a:ext uri="{28A0092B-C50C-407E-A947-70E740481C1C}">
                          <a14:useLocalDpi xmlns:a14="http://schemas.microsoft.com/office/drawing/2010/main" val="0"/>
                        </a:ext>
                      </a:extLst>
                    </a:blip>
                    <a:stretch>
                      <a:fillRect/>
                    </a:stretch>
                  </pic:blipFill>
                  <pic:spPr>
                    <a:xfrm>
                      <a:off x="0" y="0"/>
                      <a:ext cx="5441950" cy="4081780"/>
                    </a:xfrm>
                    <a:prstGeom prst="rect">
                      <a:avLst/>
                    </a:prstGeom>
                  </pic:spPr>
                </pic:pic>
              </a:graphicData>
            </a:graphic>
            <wp14:sizeRelH relativeFrom="page">
              <wp14:pctWidth>0</wp14:pctWidth>
            </wp14:sizeRelH>
            <wp14:sizeRelV relativeFrom="page">
              <wp14:pctHeight>0</wp14:pctHeight>
            </wp14:sizeRelV>
          </wp:anchor>
        </w:drawing>
      </w:r>
    </w:p>
    <w:p w14:paraId="3A0AC988" w14:textId="775C6B56" w:rsidR="00CD128F" w:rsidRPr="00497FFD" w:rsidRDefault="00CD128F" w:rsidP="00287AB5">
      <w:pPr>
        <w:pStyle w:val="Heading1"/>
        <w:rPr>
          <w:rFonts w:ascii="Times New Roman" w:hAnsi="Times New Roman" w:cs="Times New Roman"/>
        </w:rPr>
      </w:pPr>
      <w:r w:rsidRPr="00497FFD">
        <w:rPr>
          <w:rFonts w:ascii="Times New Roman" w:hAnsi="Times New Roman" w:cs="Times New Roman"/>
          <w:b/>
          <w:bCs/>
        </w:rPr>
        <w:lastRenderedPageBreak/>
        <w:t>Mathematical Concepts</w:t>
      </w:r>
    </w:p>
    <w:p w14:paraId="4AE23202" w14:textId="03181ED4" w:rsidR="00CD128F" w:rsidRPr="003765F2" w:rsidRDefault="00CD128F" w:rsidP="00287AB5">
      <w:pPr>
        <w:pStyle w:val="Heading1"/>
        <w:rPr>
          <w:rFonts w:ascii="Times New Roman" w:hAnsi="Times New Roman" w:cs="Times New Roman"/>
          <w:b/>
          <w:bCs/>
        </w:rPr>
      </w:pPr>
      <w:r w:rsidRPr="003765F2">
        <w:rPr>
          <w:rFonts w:ascii="Times New Roman" w:hAnsi="Times New Roman" w:cs="Times New Roman"/>
          <w:b/>
          <w:bCs/>
          <w:sz w:val="28"/>
          <w:szCs w:val="28"/>
        </w:rPr>
        <w:t>Entropy</w:t>
      </w:r>
    </w:p>
    <w:p w14:paraId="62A55B21" w14:textId="77777777" w:rsidR="00CD128F" w:rsidRPr="003765F2" w:rsidRDefault="00CD128F" w:rsidP="00CD128F">
      <w:pPr>
        <w:rPr>
          <w:rFonts w:ascii="Times New Roman" w:hAnsi="Times New Roman" w:cs="Times New Roman"/>
          <w:sz w:val="24"/>
          <w:szCs w:val="24"/>
        </w:rPr>
      </w:pPr>
      <w:r w:rsidRPr="003765F2">
        <w:rPr>
          <w:rFonts w:ascii="Times New Roman" w:hAnsi="Times New Roman" w:cs="Times New Roman"/>
          <w:sz w:val="24"/>
          <w:szCs w:val="24"/>
        </w:rPr>
        <w:t>Entropy measures the impurity or randomness in the dataset.</w:t>
      </w:r>
      <w:r w:rsidRPr="003765F2">
        <w:rPr>
          <w:rFonts w:ascii="Times New Roman" w:hAnsi="Times New Roman" w:cs="Times New Roman"/>
          <w:sz w:val="24"/>
          <w:szCs w:val="24"/>
        </w:rPr>
        <w:br/>
        <w:t>Formula:</w:t>
      </w:r>
      <w:r w:rsidRPr="003765F2">
        <w:rPr>
          <w:rFonts w:ascii="Times New Roman" w:hAnsi="Times New Roman" w:cs="Times New Roman"/>
          <w:sz w:val="24"/>
          <w:szCs w:val="24"/>
        </w:rPr>
        <w:br/>
        <w:t>H(S) = - Σ p_i log2(p_i)</w:t>
      </w:r>
      <w:r w:rsidRPr="003765F2">
        <w:rPr>
          <w:rFonts w:ascii="Times New Roman" w:hAnsi="Times New Roman" w:cs="Times New Roman"/>
          <w:sz w:val="24"/>
          <w:szCs w:val="24"/>
        </w:rPr>
        <w:br/>
        <w:t>where p_i is the probability of class i.</w:t>
      </w:r>
    </w:p>
    <w:p w14:paraId="7CA5EA1C" w14:textId="4F5D5275" w:rsidR="00CD128F" w:rsidRPr="003765F2" w:rsidRDefault="00CD128F" w:rsidP="00287AB5">
      <w:pPr>
        <w:pStyle w:val="Heading1"/>
        <w:rPr>
          <w:rFonts w:ascii="Times New Roman" w:hAnsi="Times New Roman" w:cs="Times New Roman"/>
          <w:b/>
          <w:bCs/>
          <w:sz w:val="28"/>
          <w:szCs w:val="28"/>
        </w:rPr>
      </w:pPr>
      <w:r w:rsidRPr="003765F2">
        <w:rPr>
          <w:rFonts w:ascii="Times New Roman" w:hAnsi="Times New Roman" w:cs="Times New Roman"/>
          <w:b/>
          <w:bCs/>
          <w:sz w:val="28"/>
          <w:szCs w:val="28"/>
        </w:rPr>
        <w:t>Information Gain</w:t>
      </w:r>
    </w:p>
    <w:p w14:paraId="04132E4F" w14:textId="77777777" w:rsidR="00CD128F" w:rsidRPr="003765F2" w:rsidRDefault="00CD128F" w:rsidP="00CD128F">
      <w:pPr>
        <w:rPr>
          <w:rFonts w:ascii="Times New Roman" w:hAnsi="Times New Roman" w:cs="Times New Roman"/>
          <w:sz w:val="24"/>
          <w:szCs w:val="24"/>
        </w:rPr>
      </w:pPr>
      <w:r w:rsidRPr="003765F2">
        <w:rPr>
          <w:rFonts w:ascii="Times New Roman" w:hAnsi="Times New Roman" w:cs="Times New Roman"/>
          <w:sz w:val="24"/>
          <w:szCs w:val="24"/>
        </w:rPr>
        <w:t>Information Gain measures the reduction in entropy after splitting a dataset.</w:t>
      </w:r>
      <w:r w:rsidRPr="003765F2">
        <w:rPr>
          <w:rFonts w:ascii="Times New Roman" w:hAnsi="Times New Roman" w:cs="Times New Roman"/>
          <w:sz w:val="24"/>
          <w:szCs w:val="24"/>
        </w:rPr>
        <w:br/>
        <w:t>Formula:</w:t>
      </w:r>
      <w:r w:rsidRPr="003765F2">
        <w:rPr>
          <w:rFonts w:ascii="Times New Roman" w:hAnsi="Times New Roman" w:cs="Times New Roman"/>
          <w:sz w:val="24"/>
          <w:szCs w:val="24"/>
        </w:rPr>
        <w:br/>
        <w:t>IG(S, A) = H(S) - Σ (|S_v| / |S|) * H(S_v)</w:t>
      </w:r>
      <w:r w:rsidRPr="003765F2">
        <w:rPr>
          <w:rFonts w:ascii="Times New Roman" w:hAnsi="Times New Roman" w:cs="Times New Roman"/>
          <w:sz w:val="24"/>
          <w:szCs w:val="24"/>
        </w:rPr>
        <w:br/>
        <w:t>where S_v is subset after split.</w:t>
      </w:r>
    </w:p>
    <w:p w14:paraId="6EE4432B" w14:textId="7D5E733C" w:rsidR="00CD128F" w:rsidRPr="003765F2" w:rsidRDefault="00CD128F" w:rsidP="00287AB5">
      <w:pPr>
        <w:pStyle w:val="Heading1"/>
        <w:rPr>
          <w:rFonts w:ascii="Times New Roman" w:hAnsi="Times New Roman" w:cs="Times New Roman"/>
          <w:b/>
          <w:bCs/>
        </w:rPr>
      </w:pPr>
      <w:r w:rsidRPr="003765F2">
        <w:rPr>
          <w:rFonts w:ascii="Times New Roman" w:hAnsi="Times New Roman" w:cs="Times New Roman"/>
          <w:b/>
          <w:bCs/>
          <w:sz w:val="28"/>
          <w:szCs w:val="28"/>
        </w:rPr>
        <w:t>Gini Index</w:t>
      </w:r>
    </w:p>
    <w:p w14:paraId="45F1CAD9" w14:textId="77777777" w:rsidR="00CD128F" w:rsidRPr="00211B53" w:rsidRDefault="00CD128F" w:rsidP="00CD128F">
      <w:pPr>
        <w:rPr>
          <w:rFonts w:ascii="Times New Roman" w:hAnsi="Times New Roman" w:cs="Times New Roman"/>
          <w:sz w:val="24"/>
          <w:szCs w:val="24"/>
        </w:rPr>
      </w:pPr>
      <w:r w:rsidRPr="00211B53">
        <w:rPr>
          <w:rFonts w:ascii="Times New Roman" w:hAnsi="Times New Roman" w:cs="Times New Roman"/>
          <w:sz w:val="24"/>
          <w:szCs w:val="24"/>
        </w:rPr>
        <w:t>Gini Index measures impurity used in CART algorithm.</w:t>
      </w:r>
      <w:r w:rsidRPr="00211B53">
        <w:rPr>
          <w:rFonts w:ascii="Times New Roman" w:hAnsi="Times New Roman" w:cs="Times New Roman"/>
          <w:sz w:val="24"/>
          <w:szCs w:val="24"/>
        </w:rPr>
        <w:br/>
        <w:t>Formula:</w:t>
      </w:r>
      <w:r w:rsidRPr="00211B53">
        <w:rPr>
          <w:rFonts w:ascii="Times New Roman" w:hAnsi="Times New Roman" w:cs="Times New Roman"/>
          <w:sz w:val="24"/>
          <w:szCs w:val="24"/>
        </w:rPr>
        <w:br/>
        <w:t>Gini(S) = 1 - Σ (p_i)^2</w:t>
      </w:r>
    </w:p>
    <w:p w14:paraId="0FCEAD19" w14:textId="77777777" w:rsidR="00127F2C" w:rsidRPr="00497FFD" w:rsidRDefault="00127F2C" w:rsidP="00CD128F">
      <w:pPr>
        <w:rPr>
          <w:rFonts w:ascii="Times New Roman" w:hAnsi="Times New Roman" w:cs="Times New Roman"/>
        </w:rPr>
      </w:pPr>
    </w:p>
    <w:p w14:paraId="763D8762" w14:textId="238FB092" w:rsidR="00127F2C" w:rsidRPr="003765F2" w:rsidRDefault="00127F2C" w:rsidP="00672E3C">
      <w:pPr>
        <w:pStyle w:val="Heading1"/>
        <w:rPr>
          <w:rFonts w:ascii="Times New Roman" w:hAnsi="Times New Roman" w:cs="Times New Roman"/>
          <w:b/>
          <w:bCs/>
          <w:sz w:val="28"/>
          <w:szCs w:val="28"/>
          <w:lang w:val="en-IN"/>
        </w:rPr>
      </w:pPr>
      <w:r w:rsidRPr="003765F2">
        <w:rPr>
          <w:rFonts w:ascii="Times New Roman" w:hAnsi="Times New Roman" w:cs="Times New Roman"/>
          <w:b/>
          <w:bCs/>
          <w:sz w:val="28"/>
          <w:szCs w:val="28"/>
          <w:lang w:val="en-IN"/>
        </w:rPr>
        <w:t>Gain Ratio :</w:t>
      </w:r>
    </w:p>
    <w:p w14:paraId="6EDA3EF7" w14:textId="45AE7494" w:rsidR="00672E3C" w:rsidRPr="00211B53" w:rsidRDefault="00672E3C" w:rsidP="00672E3C">
      <w:pPr>
        <w:rPr>
          <w:rFonts w:ascii="Times New Roman" w:hAnsi="Times New Roman" w:cs="Times New Roman"/>
          <w:sz w:val="24"/>
          <w:szCs w:val="24"/>
          <w:lang w:val="en-IN"/>
        </w:rPr>
      </w:pPr>
      <w:r w:rsidRPr="00211B53">
        <w:rPr>
          <w:rFonts w:ascii="Times New Roman" w:hAnsi="Times New Roman" w:cs="Times New Roman"/>
          <w:sz w:val="24"/>
          <w:szCs w:val="24"/>
          <w:lang w:val="en-IN"/>
        </w:rPr>
        <w:t>used in C4.5, corrects bias toward multi-valued features</w:t>
      </w:r>
    </w:p>
    <w:p w14:paraId="3FA03B40" w14:textId="22E41695" w:rsidR="00672E3C" w:rsidRPr="00211B53" w:rsidRDefault="00672E3C" w:rsidP="00672E3C">
      <w:pPr>
        <w:rPr>
          <w:rFonts w:ascii="Times New Roman" w:hAnsi="Times New Roman" w:cs="Times New Roman"/>
          <w:sz w:val="24"/>
          <w:szCs w:val="24"/>
          <w:lang w:val="en-IN"/>
        </w:rPr>
      </w:pPr>
      <w:r w:rsidRPr="00211B53">
        <w:rPr>
          <w:rFonts w:ascii="Times New Roman" w:hAnsi="Times New Roman" w:cs="Times New Roman"/>
          <w:sz w:val="24"/>
          <w:szCs w:val="24"/>
          <w:lang w:val="en-IN"/>
        </w:rPr>
        <w:t>Formula:</w:t>
      </w:r>
    </w:p>
    <w:p w14:paraId="317FB93B" w14:textId="77777777" w:rsidR="00127F2C" w:rsidRPr="00211B53" w:rsidRDefault="00127F2C" w:rsidP="00127F2C">
      <w:pPr>
        <w:rPr>
          <w:rFonts w:ascii="Times New Roman" w:hAnsi="Times New Roman" w:cs="Times New Roman"/>
          <w:sz w:val="24"/>
          <w:szCs w:val="24"/>
          <w:lang w:val="en-IN"/>
        </w:rPr>
      </w:pPr>
      <w:r w:rsidRPr="00211B53">
        <w:rPr>
          <w:rFonts w:ascii="Times New Roman" w:hAnsi="Times New Roman" w:cs="Times New Roman"/>
          <w:sz w:val="24"/>
          <w:szCs w:val="24"/>
          <w:lang w:val="en-IN"/>
        </w:rPr>
        <w:t>GainRatio(S, A) = IG(S, A) / SplitInfo(S, A)</w:t>
      </w:r>
    </w:p>
    <w:p w14:paraId="0BF1E561" w14:textId="77777777" w:rsidR="00127F2C" w:rsidRPr="00211B53" w:rsidRDefault="00127F2C" w:rsidP="00127F2C">
      <w:pPr>
        <w:rPr>
          <w:rFonts w:ascii="Times New Roman" w:hAnsi="Times New Roman" w:cs="Times New Roman"/>
          <w:sz w:val="24"/>
          <w:szCs w:val="24"/>
          <w:lang w:val="en-IN"/>
        </w:rPr>
      </w:pPr>
      <w:r w:rsidRPr="00211B53">
        <w:rPr>
          <w:rFonts w:ascii="Times New Roman" w:hAnsi="Times New Roman" w:cs="Times New Roman"/>
          <w:sz w:val="24"/>
          <w:szCs w:val="24"/>
          <w:lang w:val="en-IN"/>
        </w:rPr>
        <w:t>SplitInfo(S, A) = - sum_v (|S_v|/|S|) * log2(|S_v|/|S|)</w:t>
      </w:r>
    </w:p>
    <w:p w14:paraId="71C1AD3B" w14:textId="77777777" w:rsidR="00127F2C" w:rsidRPr="00497FFD" w:rsidRDefault="00127F2C" w:rsidP="00CD128F">
      <w:pPr>
        <w:rPr>
          <w:rFonts w:ascii="Times New Roman" w:hAnsi="Times New Roman" w:cs="Times New Roman"/>
        </w:rPr>
      </w:pPr>
    </w:p>
    <w:p w14:paraId="7FA18824" w14:textId="77777777" w:rsidR="00127F2C" w:rsidRPr="00497FFD" w:rsidRDefault="00127F2C" w:rsidP="00CD128F">
      <w:pPr>
        <w:rPr>
          <w:rFonts w:ascii="Times New Roman" w:hAnsi="Times New Roman" w:cs="Times New Roman"/>
        </w:rPr>
      </w:pPr>
    </w:p>
    <w:p w14:paraId="1B4511CD" w14:textId="77777777" w:rsidR="00127F2C" w:rsidRPr="00497FFD" w:rsidRDefault="00127F2C" w:rsidP="00CD128F">
      <w:pPr>
        <w:rPr>
          <w:rFonts w:ascii="Times New Roman" w:hAnsi="Times New Roman" w:cs="Times New Roman"/>
        </w:rPr>
      </w:pPr>
    </w:p>
    <w:p w14:paraId="7E8B34F5" w14:textId="77777777" w:rsidR="00127F2C" w:rsidRPr="00497FFD" w:rsidRDefault="00127F2C" w:rsidP="00127F2C">
      <w:pPr>
        <w:pStyle w:val="Heading2"/>
        <w:rPr>
          <w:rFonts w:ascii="Times New Roman" w:hAnsi="Times New Roman" w:cs="Times New Roman"/>
          <w:b/>
          <w:bCs/>
          <w:sz w:val="32"/>
          <w:szCs w:val="32"/>
        </w:rPr>
      </w:pPr>
      <w:r w:rsidRPr="00497FFD">
        <w:rPr>
          <w:rFonts w:ascii="Times New Roman" w:hAnsi="Times New Roman" w:cs="Times New Roman"/>
          <w:b/>
          <w:bCs/>
          <w:sz w:val="32"/>
          <w:szCs w:val="32"/>
        </w:rPr>
        <w:t>Algorithm Steps — CART</w:t>
      </w:r>
    </w:p>
    <w:p w14:paraId="67FFB4FB" w14:textId="31D2C98F" w:rsidR="00CD128F" w:rsidRPr="00497FFD" w:rsidRDefault="00CD128F" w:rsidP="00287AB5">
      <w:pPr>
        <w:pStyle w:val="Heading1"/>
        <w:rPr>
          <w:rFonts w:ascii="Times New Roman" w:hAnsi="Times New Roman" w:cs="Times New Roman"/>
        </w:rPr>
      </w:pPr>
    </w:p>
    <w:p w14:paraId="7C5DF649" w14:textId="77777777" w:rsidR="00127F2C" w:rsidRPr="003765F2" w:rsidRDefault="00127F2C" w:rsidP="00127F2C">
      <w:pPr>
        <w:pStyle w:val="ListParagraph"/>
        <w:numPr>
          <w:ilvl w:val="0"/>
          <w:numId w:val="33"/>
        </w:numPr>
        <w:spacing w:after="100"/>
        <w:rPr>
          <w:rFonts w:ascii="Times New Roman" w:hAnsi="Times New Roman" w:cs="Times New Roman"/>
          <w:sz w:val="24"/>
          <w:szCs w:val="24"/>
        </w:rPr>
      </w:pPr>
      <w:r w:rsidRPr="003765F2">
        <w:rPr>
          <w:rFonts w:ascii="Times New Roman" w:hAnsi="Times New Roman" w:cs="Times New Roman"/>
          <w:sz w:val="24"/>
          <w:szCs w:val="24"/>
        </w:rPr>
        <w:t>Start with all training samples at the root node.</w:t>
      </w:r>
    </w:p>
    <w:p w14:paraId="3BBE3C24" w14:textId="77777777" w:rsidR="00127F2C" w:rsidRPr="003765F2" w:rsidRDefault="00127F2C" w:rsidP="00127F2C">
      <w:pPr>
        <w:pStyle w:val="ListParagraph"/>
        <w:numPr>
          <w:ilvl w:val="0"/>
          <w:numId w:val="33"/>
        </w:numPr>
        <w:spacing w:after="100"/>
        <w:rPr>
          <w:rFonts w:ascii="Times New Roman" w:hAnsi="Times New Roman" w:cs="Times New Roman"/>
          <w:sz w:val="24"/>
          <w:szCs w:val="24"/>
        </w:rPr>
      </w:pPr>
      <w:r w:rsidRPr="003765F2">
        <w:rPr>
          <w:rFonts w:ascii="Times New Roman" w:hAnsi="Times New Roman" w:cs="Times New Roman"/>
          <w:sz w:val="24"/>
          <w:szCs w:val="24"/>
        </w:rPr>
        <w:t>For each feature f and each possible split threshold t, compute the weighted Gini impurity of the resulting left and right child nodes.</w:t>
      </w:r>
    </w:p>
    <w:p w14:paraId="0C160108" w14:textId="77777777" w:rsidR="00127F2C" w:rsidRPr="003765F2" w:rsidRDefault="00127F2C" w:rsidP="00127F2C">
      <w:pPr>
        <w:pStyle w:val="ListParagraph"/>
        <w:numPr>
          <w:ilvl w:val="0"/>
          <w:numId w:val="33"/>
        </w:numPr>
        <w:spacing w:after="100"/>
        <w:rPr>
          <w:rFonts w:ascii="Times New Roman" w:hAnsi="Times New Roman" w:cs="Times New Roman"/>
          <w:sz w:val="24"/>
          <w:szCs w:val="24"/>
        </w:rPr>
      </w:pPr>
      <w:r w:rsidRPr="003765F2">
        <w:rPr>
          <w:rFonts w:ascii="Times New Roman" w:hAnsi="Times New Roman" w:cs="Times New Roman"/>
          <w:sz w:val="24"/>
          <w:szCs w:val="24"/>
        </w:rPr>
        <w:t>Select the feature f* and threshold t* that produce the minimum weighted Gini impurity (equivalently, maximum Gini gain).</w:t>
      </w:r>
    </w:p>
    <w:p w14:paraId="43323C1D" w14:textId="77777777" w:rsidR="00127F2C" w:rsidRPr="003765F2" w:rsidRDefault="00127F2C" w:rsidP="00127F2C">
      <w:pPr>
        <w:pStyle w:val="ListParagraph"/>
        <w:numPr>
          <w:ilvl w:val="0"/>
          <w:numId w:val="33"/>
        </w:numPr>
        <w:spacing w:after="100"/>
        <w:rPr>
          <w:rFonts w:ascii="Times New Roman" w:hAnsi="Times New Roman" w:cs="Times New Roman"/>
          <w:sz w:val="24"/>
          <w:szCs w:val="24"/>
        </w:rPr>
      </w:pPr>
      <w:r w:rsidRPr="003765F2">
        <w:rPr>
          <w:rFonts w:ascii="Times New Roman" w:hAnsi="Times New Roman" w:cs="Times New Roman"/>
          <w:sz w:val="24"/>
          <w:szCs w:val="24"/>
        </w:rPr>
        <w:t>Split the dataset into two subsets based on f* and t*. Create left and right child nodes.</w:t>
      </w:r>
    </w:p>
    <w:p w14:paraId="793904D1" w14:textId="77777777" w:rsidR="00127F2C" w:rsidRPr="003765F2" w:rsidRDefault="00127F2C" w:rsidP="00127F2C">
      <w:pPr>
        <w:pStyle w:val="ListParagraph"/>
        <w:numPr>
          <w:ilvl w:val="0"/>
          <w:numId w:val="33"/>
        </w:numPr>
        <w:spacing w:after="100"/>
        <w:rPr>
          <w:rFonts w:ascii="Times New Roman" w:hAnsi="Times New Roman" w:cs="Times New Roman"/>
          <w:sz w:val="24"/>
          <w:szCs w:val="24"/>
        </w:rPr>
      </w:pPr>
      <w:r w:rsidRPr="003765F2">
        <w:rPr>
          <w:rFonts w:ascii="Times New Roman" w:hAnsi="Times New Roman" w:cs="Times New Roman"/>
          <w:sz w:val="24"/>
          <w:szCs w:val="24"/>
        </w:rPr>
        <w:t>Recursively apply steps 2-4 to each child node.</w:t>
      </w:r>
    </w:p>
    <w:p w14:paraId="1B7AAF6D" w14:textId="77777777" w:rsidR="00127F2C" w:rsidRPr="003765F2" w:rsidRDefault="00127F2C" w:rsidP="00127F2C">
      <w:pPr>
        <w:pStyle w:val="ListParagraph"/>
        <w:numPr>
          <w:ilvl w:val="0"/>
          <w:numId w:val="33"/>
        </w:numPr>
        <w:spacing w:after="100"/>
        <w:rPr>
          <w:rFonts w:ascii="Times New Roman" w:hAnsi="Times New Roman" w:cs="Times New Roman"/>
          <w:sz w:val="24"/>
          <w:szCs w:val="24"/>
        </w:rPr>
      </w:pPr>
      <w:r w:rsidRPr="003765F2">
        <w:rPr>
          <w:rFonts w:ascii="Times New Roman" w:hAnsi="Times New Roman" w:cs="Times New Roman"/>
          <w:sz w:val="24"/>
          <w:szCs w:val="24"/>
        </w:rPr>
        <w:t>Stop when a stopping criterion is met: maximum depth reached, minimum samples in a node, or node is pure (all samples belong to one class).</w:t>
      </w:r>
    </w:p>
    <w:p w14:paraId="0C5AF2DD" w14:textId="3B3BAF7F" w:rsidR="00127F2C" w:rsidRPr="003765F2" w:rsidRDefault="00127F2C" w:rsidP="00CD128F">
      <w:pPr>
        <w:pStyle w:val="ListParagraph"/>
        <w:numPr>
          <w:ilvl w:val="0"/>
          <w:numId w:val="33"/>
        </w:numPr>
        <w:spacing w:after="100"/>
        <w:rPr>
          <w:rFonts w:ascii="Times New Roman" w:hAnsi="Times New Roman" w:cs="Times New Roman"/>
          <w:sz w:val="24"/>
          <w:szCs w:val="24"/>
        </w:rPr>
      </w:pPr>
      <w:r w:rsidRPr="003765F2">
        <w:rPr>
          <w:rFonts w:ascii="Times New Roman" w:hAnsi="Times New Roman" w:cs="Times New Roman"/>
          <w:sz w:val="24"/>
          <w:szCs w:val="24"/>
        </w:rPr>
        <w:t>Assign the majority class of training samples in each leaf as the predicted label</w:t>
      </w:r>
      <w:r w:rsidR="00AE0287" w:rsidRPr="003765F2">
        <w:rPr>
          <w:rFonts w:ascii="Times New Roman" w:hAnsi="Times New Roman" w:cs="Times New Roman"/>
          <w:sz w:val="24"/>
          <w:szCs w:val="24"/>
        </w:rPr>
        <w:t>.</w:t>
      </w:r>
    </w:p>
    <w:p w14:paraId="71769D46" w14:textId="77777777" w:rsidR="00127F2C" w:rsidRPr="00497FFD" w:rsidRDefault="00127F2C" w:rsidP="00672E3C">
      <w:pPr>
        <w:pStyle w:val="Heading1"/>
        <w:rPr>
          <w:rFonts w:ascii="Times New Roman" w:hAnsi="Times New Roman" w:cs="Times New Roman"/>
          <w:b/>
          <w:bCs/>
          <w:lang w:val="en-IN"/>
        </w:rPr>
      </w:pPr>
      <w:r w:rsidRPr="00497FFD">
        <w:rPr>
          <w:rFonts w:ascii="Times New Roman" w:hAnsi="Times New Roman" w:cs="Times New Roman"/>
          <w:b/>
          <w:bCs/>
          <w:lang w:val="en-IN"/>
        </w:rPr>
        <w:lastRenderedPageBreak/>
        <w:t>Pruning</w:t>
      </w:r>
    </w:p>
    <w:p w14:paraId="5D61A607" w14:textId="77777777" w:rsidR="002A5DF3" w:rsidRPr="00497FFD" w:rsidRDefault="002A5DF3" w:rsidP="002A5DF3">
      <w:pPr>
        <w:rPr>
          <w:rFonts w:ascii="Times New Roman" w:hAnsi="Times New Roman" w:cs="Times New Roman"/>
          <w:lang w:val="en-IN"/>
        </w:rPr>
      </w:pPr>
    </w:p>
    <w:p w14:paraId="6E7C6955" w14:textId="77777777" w:rsidR="00127F2C" w:rsidRPr="003765F2" w:rsidRDefault="00127F2C" w:rsidP="00127F2C">
      <w:pPr>
        <w:rPr>
          <w:rFonts w:ascii="Times New Roman" w:hAnsi="Times New Roman" w:cs="Times New Roman"/>
          <w:sz w:val="24"/>
          <w:szCs w:val="24"/>
          <w:lang w:val="en-IN"/>
        </w:rPr>
      </w:pPr>
      <w:r w:rsidRPr="003765F2">
        <w:rPr>
          <w:rFonts w:ascii="Times New Roman" w:hAnsi="Times New Roman" w:cs="Times New Roman"/>
          <w:sz w:val="24"/>
          <w:szCs w:val="24"/>
          <w:lang w:val="en-IN"/>
        </w:rPr>
        <w:t>A fully grown decision tree often overfits the training data because it memorizes noise. Pruning reduces the size of the tree to improve generalization.</w:t>
      </w:r>
    </w:p>
    <w:p w14:paraId="6A2593FD" w14:textId="77777777" w:rsidR="00672E3C" w:rsidRPr="00497FFD" w:rsidRDefault="00672E3C" w:rsidP="00127F2C">
      <w:pPr>
        <w:rPr>
          <w:rFonts w:ascii="Times New Roman" w:hAnsi="Times New Roman" w:cs="Times New Roman"/>
          <w:lang w:val="en-IN"/>
        </w:rPr>
      </w:pPr>
    </w:p>
    <w:p w14:paraId="35E1D917" w14:textId="77777777" w:rsidR="00127F2C" w:rsidRPr="00497FFD" w:rsidRDefault="00127F2C" w:rsidP="00672E3C">
      <w:pPr>
        <w:pStyle w:val="Heading1"/>
        <w:rPr>
          <w:rFonts w:ascii="Times New Roman" w:hAnsi="Times New Roman" w:cs="Times New Roman"/>
          <w:sz w:val="28"/>
          <w:szCs w:val="28"/>
          <w:lang w:val="en-IN"/>
        </w:rPr>
      </w:pPr>
      <w:r w:rsidRPr="00497FFD">
        <w:rPr>
          <w:rFonts w:ascii="Times New Roman" w:hAnsi="Times New Roman" w:cs="Times New Roman"/>
          <w:sz w:val="28"/>
          <w:szCs w:val="28"/>
          <w:lang w:val="en-IN"/>
        </w:rPr>
        <w:t>Pre-pruning (Early Stopping):</w:t>
      </w:r>
    </w:p>
    <w:p w14:paraId="345220E5" w14:textId="77777777" w:rsidR="00127F2C" w:rsidRPr="003765F2" w:rsidRDefault="00127F2C" w:rsidP="00127F2C">
      <w:pPr>
        <w:rPr>
          <w:rFonts w:ascii="Times New Roman" w:hAnsi="Times New Roman" w:cs="Times New Roman"/>
          <w:sz w:val="24"/>
          <w:szCs w:val="24"/>
          <w:lang w:val="en-IN"/>
        </w:rPr>
      </w:pPr>
      <w:r w:rsidRPr="003765F2">
        <w:rPr>
          <w:rFonts w:ascii="Times New Roman" w:hAnsi="Times New Roman" w:cs="Times New Roman"/>
          <w:sz w:val="24"/>
          <w:szCs w:val="24"/>
          <w:lang w:val="en-IN"/>
        </w:rPr>
        <w:t>Stop growing the tree before it fully fits the training data. Implemented via constraints:</w:t>
      </w:r>
    </w:p>
    <w:p w14:paraId="4DC4CD5A" w14:textId="77777777" w:rsidR="00127F2C" w:rsidRPr="003765F2" w:rsidRDefault="00127F2C" w:rsidP="00127F2C">
      <w:pPr>
        <w:numPr>
          <w:ilvl w:val="0"/>
          <w:numId w:val="30"/>
        </w:numPr>
        <w:rPr>
          <w:rFonts w:ascii="Times New Roman" w:hAnsi="Times New Roman" w:cs="Times New Roman"/>
          <w:sz w:val="24"/>
          <w:szCs w:val="24"/>
          <w:lang w:val="en-IN"/>
        </w:rPr>
      </w:pPr>
      <w:r w:rsidRPr="003765F2">
        <w:rPr>
          <w:rFonts w:ascii="Times New Roman" w:hAnsi="Times New Roman" w:cs="Times New Roman"/>
          <w:sz w:val="24"/>
          <w:szCs w:val="24"/>
          <w:lang w:val="en-IN"/>
        </w:rPr>
        <w:t>max_depth: Limit the maximum depth of the tree.</w:t>
      </w:r>
    </w:p>
    <w:p w14:paraId="1206DF92" w14:textId="77777777" w:rsidR="00127F2C" w:rsidRPr="003765F2" w:rsidRDefault="00127F2C" w:rsidP="00127F2C">
      <w:pPr>
        <w:numPr>
          <w:ilvl w:val="0"/>
          <w:numId w:val="30"/>
        </w:numPr>
        <w:rPr>
          <w:rFonts w:ascii="Times New Roman" w:hAnsi="Times New Roman" w:cs="Times New Roman"/>
          <w:sz w:val="24"/>
          <w:szCs w:val="24"/>
          <w:lang w:val="en-IN"/>
        </w:rPr>
      </w:pPr>
      <w:r w:rsidRPr="003765F2">
        <w:rPr>
          <w:rFonts w:ascii="Times New Roman" w:hAnsi="Times New Roman" w:cs="Times New Roman"/>
          <w:sz w:val="24"/>
          <w:szCs w:val="24"/>
          <w:lang w:val="en-IN"/>
        </w:rPr>
        <w:t>min_samples_split: Minimum samples required to split a node.</w:t>
      </w:r>
    </w:p>
    <w:p w14:paraId="2CBBB0C4" w14:textId="77777777" w:rsidR="00127F2C" w:rsidRPr="003765F2" w:rsidRDefault="00127F2C" w:rsidP="00127F2C">
      <w:pPr>
        <w:numPr>
          <w:ilvl w:val="0"/>
          <w:numId w:val="30"/>
        </w:numPr>
        <w:rPr>
          <w:rFonts w:ascii="Times New Roman" w:hAnsi="Times New Roman" w:cs="Times New Roman"/>
          <w:sz w:val="24"/>
          <w:szCs w:val="24"/>
          <w:lang w:val="en-IN"/>
        </w:rPr>
      </w:pPr>
      <w:r w:rsidRPr="003765F2">
        <w:rPr>
          <w:rFonts w:ascii="Times New Roman" w:hAnsi="Times New Roman" w:cs="Times New Roman"/>
          <w:sz w:val="24"/>
          <w:szCs w:val="24"/>
          <w:lang w:val="en-IN"/>
        </w:rPr>
        <w:t>min_samples_leaf: Minimum samples required in a leaf node.</w:t>
      </w:r>
    </w:p>
    <w:p w14:paraId="3779290B" w14:textId="77777777" w:rsidR="00127F2C" w:rsidRPr="003765F2" w:rsidRDefault="00127F2C" w:rsidP="00127F2C">
      <w:pPr>
        <w:numPr>
          <w:ilvl w:val="0"/>
          <w:numId w:val="30"/>
        </w:numPr>
        <w:rPr>
          <w:rFonts w:ascii="Times New Roman" w:hAnsi="Times New Roman" w:cs="Times New Roman"/>
          <w:sz w:val="24"/>
          <w:szCs w:val="24"/>
          <w:lang w:val="en-IN"/>
        </w:rPr>
      </w:pPr>
      <w:r w:rsidRPr="003765F2">
        <w:rPr>
          <w:rFonts w:ascii="Times New Roman" w:hAnsi="Times New Roman" w:cs="Times New Roman"/>
          <w:sz w:val="24"/>
          <w:szCs w:val="24"/>
          <w:lang w:val="en-IN"/>
        </w:rPr>
        <w:t>max_features: Number of features to consider for each split.</w:t>
      </w:r>
    </w:p>
    <w:p w14:paraId="6F9FDBC3" w14:textId="77777777" w:rsidR="00127F2C" w:rsidRPr="00497FFD" w:rsidRDefault="00127F2C" w:rsidP="00AE0287">
      <w:pPr>
        <w:ind w:left="720"/>
        <w:rPr>
          <w:rFonts w:ascii="Times New Roman" w:hAnsi="Times New Roman" w:cs="Times New Roman"/>
          <w:lang w:val="en-IN"/>
        </w:rPr>
      </w:pPr>
    </w:p>
    <w:p w14:paraId="3E285CAB" w14:textId="77777777" w:rsidR="00127F2C" w:rsidRPr="00497FFD" w:rsidRDefault="00127F2C" w:rsidP="00AE0287">
      <w:pPr>
        <w:pStyle w:val="Heading1"/>
        <w:rPr>
          <w:rFonts w:ascii="Times New Roman" w:hAnsi="Times New Roman" w:cs="Times New Roman"/>
          <w:sz w:val="28"/>
          <w:szCs w:val="28"/>
          <w:lang w:val="en-IN"/>
        </w:rPr>
      </w:pPr>
      <w:r w:rsidRPr="00497FFD">
        <w:rPr>
          <w:rFonts w:ascii="Times New Roman" w:hAnsi="Times New Roman" w:cs="Times New Roman"/>
          <w:sz w:val="28"/>
          <w:szCs w:val="28"/>
          <w:lang w:val="en-IN"/>
        </w:rPr>
        <w:t>Post-pruning (Cost-Complexity Pruning):</w:t>
      </w:r>
    </w:p>
    <w:p w14:paraId="2D77E583" w14:textId="77777777" w:rsidR="00127F2C" w:rsidRPr="003765F2" w:rsidRDefault="00127F2C" w:rsidP="00127F2C">
      <w:pPr>
        <w:rPr>
          <w:rFonts w:ascii="Times New Roman" w:hAnsi="Times New Roman" w:cs="Times New Roman"/>
          <w:sz w:val="24"/>
          <w:szCs w:val="24"/>
          <w:lang w:val="en-IN"/>
        </w:rPr>
      </w:pPr>
      <w:r w:rsidRPr="003765F2">
        <w:rPr>
          <w:rFonts w:ascii="Times New Roman" w:hAnsi="Times New Roman" w:cs="Times New Roman"/>
          <w:sz w:val="24"/>
          <w:szCs w:val="24"/>
          <w:lang w:val="en-IN"/>
        </w:rPr>
        <w:t>Grow the full tree first, then remove branches that provide little predictive power. The cost-complexity criterion is:</w:t>
      </w:r>
    </w:p>
    <w:p w14:paraId="6BACA0D0" w14:textId="77777777" w:rsidR="00127F2C" w:rsidRPr="003765F2" w:rsidRDefault="00127F2C" w:rsidP="00127F2C">
      <w:pPr>
        <w:rPr>
          <w:rFonts w:ascii="Times New Roman" w:hAnsi="Times New Roman" w:cs="Times New Roman"/>
          <w:sz w:val="24"/>
          <w:szCs w:val="24"/>
          <w:lang w:val="en-IN"/>
        </w:rPr>
      </w:pPr>
      <w:r w:rsidRPr="003765F2">
        <w:rPr>
          <w:rFonts w:ascii="Times New Roman" w:hAnsi="Times New Roman" w:cs="Times New Roman"/>
          <w:sz w:val="24"/>
          <w:szCs w:val="24"/>
          <w:lang w:val="en-IN"/>
        </w:rPr>
        <w:t>R_alpha(T) = R(T) + alpha * |T_leaves|</w:t>
      </w:r>
    </w:p>
    <w:p w14:paraId="49F58117" w14:textId="77777777" w:rsidR="00AE0287" w:rsidRPr="003765F2" w:rsidRDefault="00127F2C" w:rsidP="00127F2C">
      <w:pPr>
        <w:rPr>
          <w:rFonts w:ascii="Times New Roman" w:hAnsi="Times New Roman" w:cs="Times New Roman"/>
          <w:sz w:val="24"/>
          <w:szCs w:val="24"/>
          <w:lang w:val="en-IN"/>
        </w:rPr>
      </w:pPr>
      <w:r w:rsidRPr="003765F2">
        <w:rPr>
          <w:rFonts w:ascii="Times New Roman" w:hAnsi="Times New Roman" w:cs="Times New Roman"/>
          <w:sz w:val="24"/>
          <w:szCs w:val="24"/>
          <w:lang w:val="en-IN"/>
        </w:rPr>
        <w:t>where R(T) is the misclassification rate, |T_leaves| is the number of leaves, and alpha is the complexity parameter. Increasing alpha penalizes larger trees, progressively pruning branches. In scikit-learn, this is controlled by the ccp_alpha parameter.</w:t>
      </w:r>
    </w:p>
    <w:p w14:paraId="6AB1E712" w14:textId="77777777" w:rsidR="00AE0287" w:rsidRPr="00497FFD" w:rsidRDefault="00AE0287" w:rsidP="00127F2C">
      <w:pPr>
        <w:rPr>
          <w:rFonts w:ascii="Times New Roman" w:hAnsi="Times New Roman" w:cs="Times New Roman"/>
          <w:lang w:val="en-IN"/>
        </w:rPr>
      </w:pPr>
    </w:p>
    <w:p w14:paraId="3588ECFD" w14:textId="77777777" w:rsidR="00AE0287" w:rsidRPr="00497FFD" w:rsidRDefault="00AE0287" w:rsidP="00127F2C">
      <w:pPr>
        <w:rPr>
          <w:rFonts w:ascii="Times New Roman" w:hAnsi="Times New Roman" w:cs="Times New Roman"/>
          <w:lang w:val="en-IN"/>
        </w:rPr>
      </w:pPr>
    </w:p>
    <w:p w14:paraId="03273EFC" w14:textId="45FA7C8C" w:rsidR="00127F2C" w:rsidRPr="00497FFD" w:rsidRDefault="00127F2C" w:rsidP="00AE0287">
      <w:pPr>
        <w:pStyle w:val="Heading1"/>
        <w:rPr>
          <w:rFonts w:ascii="Times New Roman" w:hAnsi="Times New Roman" w:cs="Times New Roman"/>
          <w:b/>
          <w:bCs/>
          <w:lang w:val="en-IN"/>
        </w:rPr>
      </w:pPr>
      <w:r w:rsidRPr="00497FFD">
        <w:rPr>
          <w:rFonts w:ascii="Times New Roman" w:hAnsi="Times New Roman" w:cs="Times New Roman"/>
          <w:b/>
          <w:bCs/>
          <w:lang w:val="en-IN"/>
        </w:rPr>
        <w:t>Advantages and Disadvantages</w:t>
      </w:r>
    </w:p>
    <w:p w14:paraId="13A80E2F" w14:textId="77777777" w:rsidR="00127F2C" w:rsidRPr="00497FFD" w:rsidRDefault="00127F2C" w:rsidP="00127F2C">
      <w:pPr>
        <w:pStyle w:val="Heading1"/>
        <w:rPr>
          <w:rFonts w:ascii="Times New Roman" w:hAnsi="Times New Roman" w:cs="Times New Roman"/>
          <w:sz w:val="24"/>
          <w:szCs w:val="24"/>
          <w:lang w:val="en-IN"/>
        </w:rPr>
      </w:pPr>
      <w:r w:rsidRPr="00497FFD">
        <w:rPr>
          <w:rFonts w:ascii="Times New Roman" w:hAnsi="Times New Roman" w:cs="Times New Roman"/>
          <w:b/>
          <w:bCs/>
          <w:sz w:val="24"/>
          <w:szCs w:val="24"/>
          <w:lang w:val="en-IN"/>
        </w:rPr>
        <w:t>Advantages:</w:t>
      </w:r>
    </w:p>
    <w:p w14:paraId="3134E33D" w14:textId="77777777" w:rsidR="00127F2C" w:rsidRPr="003765F2" w:rsidRDefault="00127F2C" w:rsidP="00AE0287">
      <w:pPr>
        <w:pStyle w:val="ListParagraph"/>
        <w:numPr>
          <w:ilvl w:val="0"/>
          <w:numId w:val="40"/>
        </w:numPr>
        <w:rPr>
          <w:rFonts w:ascii="Times New Roman" w:hAnsi="Times New Roman" w:cs="Times New Roman"/>
          <w:sz w:val="24"/>
          <w:szCs w:val="24"/>
        </w:rPr>
      </w:pPr>
      <w:r w:rsidRPr="003765F2">
        <w:rPr>
          <w:rFonts w:ascii="Times New Roman" w:hAnsi="Times New Roman" w:cs="Times New Roman"/>
          <w:sz w:val="24"/>
          <w:szCs w:val="24"/>
        </w:rPr>
        <w:t>Highly interpretable — the tree can be visualized and explained to non-technical audiences.</w:t>
      </w:r>
    </w:p>
    <w:p w14:paraId="54FE748C" w14:textId="77777777" w:rsidR="00127F2C" w:rsidRPr="003765F2" w:rsidRDefault="00127F2C" w:rsidP="00AE0287">
      <w:pPr>
        <w:pStyle w:val="ListParagraph"/>
        <w:numPr>
          <w:ilvl w:val="0"/>
          <w:numId w:val="40"/>
        </w:numPr>
        <w:rPr>
          <w:rFonts w:ascii="Times New Roman" w:hAnsi="Times New Roman" w:cs="Times New Roman"/>
          <w:sz w:val="24"/>
          <w:szCs w:val="24"/>
        </w:rPr>
      </w:pPr>
      <w:r w:rsidRPr="003765F2">
        <w:rPr>
          <w:rFonts w:ascii="Times New Roman" w:hAnsi="Times New Roman" w:cs="Times New Roman"/>
          <w:sz w:val="24"/>
          <w:szCs w:val="24"/>
        </w:rPr>
        <w:t>Does not require feature scaling or normalization.</w:t>
      </w:r>
    </w:p>
    <w:p w14:paraId="40CA1373" w14:textId="77777777" w:rsidR="00127F2C" w:rsidRPr="003765F2" w:rsidRDefault="00127F2C" w:rsidP="00AE0287">
      <w:pPr>
        <w:pStyle w:val="ListParagraph"/>
        <w:numPr>
          <w:ilvl w:val="0"/>
          <w:numId w:val="40"/>
        </w:numPr>
        <w:rPr>
          <w:rFonts w:ascii="Times New Roman" w:hAnsi="Times New Roman" w:cs="Times New Roman"/>
          <w:sz w:val="24"/>
          <w:szCs w:val="24"/>
        </w:rPr>
      </w:pPr>
      <w:r w:rsidRPr="003765F2">
        <w:rPr>
          <w:rFonts w:ascii="Times New Roman" w:hAnsi="Times New Roman" w:cs="Times New Roman"/>
          <w:sz w:val="24"/>
          <w:szCs w:val="24"/>
        </w:rPr>
        <w:t>Handles both numerical and categorical features natively.</w:t>
      </w:r>
    </w:p>
    <w:p w14:paraId="2358EE88" w14:textId="77777777" w:rsidR="00127F2C" w:rsidRPr="003765F2" w:rsidRDefault="00127F2C" w:rsidP="00AE0287">
      <w:pPr>
        <w:pStyle w:val="ListParagraph"/>
        <w:numPr>
          <w:ilvl w:val="0"/>
          <w:numId w:val="40"/>
        </w:numPr>
        <w:rPr>
          <w:rFonts w:ascii="Times New Roman" w:hAnsi="Times New Roman" w:cs="Times New Roman"/>
          <w:sz w:val="24"/>
          <w:szCs w:val="24"/>
        </w:rPr>
      </w:pPr>
      <w:r w:rsidRPr="003765F2">
        <w:rPr>
          <w:rFonts w:ascii="Times New Roman" w:hAnsi="Times New Roman" w:cs="Times New Roman"/>
          <w:sz w:val="24"/>
          <w:szCs w:val="24"/>
        </w:rPr>
        <w:t>Implicitly performs feature selection — important features appear near the root.</w:t>
      </w:r>
    </w:p>
    <w:p w14:paraId="25C3A363" w14:textId="77777777" w:rsidR="00127F2C" w:rsidRPr="003765F2" w:rsidRDefault="00127F2C" w:rsidP="00AE0287">
      <w:pPr>
        <w:pStyle w:val="ListParagraph"/>
        <w:numPr>
          <w:ilvl w:val="0"/>
          <w:numId w:val="40"/>
        </w:numPr>
        <w:rPr>
          <w:rFonts w:ascii="Times New Roman" w:hAnsi="Times New Roman" w:cs="Times New Roman"/>
          <w:sz w:val="24"/>
          <w:szCs w:val="24"/>
        </w:rPr>
      </w:pPr>
      <w:r w:rsidRPr="003765F2">
        <w:rPr>
          <w:rFonts w:ascii="Times New Roman" w:hAnsi="Times New Roman" w:cs="Times New Roman"/>
          <w:sz w:val="24"/>
          <w:szCs w:val="24"/>
        </w:rPr>
        <w:t>Very fast prediction time: O(depth) per sample.</w:t>
      </w:r>
    </w:p>
    <w:p w14:paraId="5D5FC77B" w14:textId="77777777" w:rsidR="00127F2C" w:rsidRPr="003765F2" w:rsidRDefault="00127F2C" w:rsidP="00AE0287">
      <w:pPr>
        <w:pStyle w:val="ListParagraph"/>
        <w:numPr>
          <w:ilvl w:val="0"/>
          <w:numId w:val="40"/>
        </w:numPr>
        <w:rPr>
          <w:rFonts w:ascii="Times New Roman" w:hAnsi="Times New Roman" w:cs="Times New Roman"/>
          <w:sz w:val="24"/>
          <w:szCs w:val="24"/>
        </w:rPr>
      </w:pPr>
      <w:r w:rsidRPr="003765F2">
        <w:rPr>
          <w:rFonts w:ascii="Times New Roman" w:hAnsi="Times New Roman" w:cs="Times New Roman"/>
          <w:sz w:val="24"/>
          <w:szCs w:val="24"/>
        </w:rPr>
        <w:t>Can model non-linear relationships.</w:t>
      </w:r>
    </w:p>
    <w:p w14:paraId="3E74B491" w14:textId="77777777" w:rsidR="00127F2C" w:rsidRPr="00497FFD" w:rsidRDefault="00127F2C" w:rsidP="00127F2C">
      <w:pPr>
        <w:pStyle w:val="Heading1"/>
        <w:rPr>
          <w:rFonts w:ascii="Times New Roman" w:hAnsi="Times New Roman" w:cs="Times New Roman"/>
          <w:sz w:val="24"/>
          <w:szCs w:val="24"/>
          <w:lang w:val="en-IN"/>
        </w:rPr>
      </w:pPr>
      <w:r w:rsidRPr="00497FFD">
        <w:rPr>
          <w:rFonts w:ascii="Times New Roman" w:hAnsi="Times New Roman" w:cs="Times New Roman"/>
          <w:b/>
          <w:bCs/>
          <w:sz w:val="24"/>
          <w:szCs w:val="24"/>
          <w:lang w:val="en-IN"/>
        </w:rPr>
        <w:t>Disadvantages:</w:t>
      </w:r>
    </w:p>
    <w:p w14:paraId="1E3FF452" w14:textId="77777777" w:rsidR="00127F2C" w:rsidRPr="003765F2" w:rsidRDefault="00127F2C" w:rsidP="00AE0287">
      <w:pPr>
        <w:pStyle w:val="ListParagraph"/>
        <w:numPr>
          <w:ilvl w:val="0"/>
          <w:numId w:val="37"/>
        </w:numPr>
        <w:rPr>
          <w:rFonts w:ascii="Times New Roman" w:hAnsi="Times New Roman" w:cs="Times New Roman"/>
          <w:sz w:val="24"/>
          <w:szCs w:val="24"/>
        </w:rPr>
      </w:pPr>
      <w:r w:rsidRPr="003765F2">
        <w:rPr>
          <w:rFonts w:ascii="Times New Roman" w:hAnsi="Times New Roman" w:cs="Times New Roman"/>
          <w:sz w:val="24"/>
          <w:szCs w:val="24"/>
        </w:rPr>
        <w:t>Prone to overfitting on noisy data without pruning.</w:t>
      </w:r>
    </w:p>
    <w:p w14:paraId="168CB8DF" w14:textId="77777777" w:rsidR="00127F2C" w:rsidRPr="003765F2" w:rsidRDefault="00127F2C" w:rsidP="00AE0287">
      <w:pPr>
        <w:pStyle w:val="ListParagraph"/>
        <w:numPr>
          <w:ilvl w:val="0"/>
          <w:numId w:val="37"/>
        </w:numPr>
        <w:rPr>
          <w:rFonts w:ascii="Times New Roman" w:hAnsi="Times New Roman" w:cs="Times New Roman"/>
          <w:sz w:val="24"/>
          <w:szCs w:val="24"/>
        </w:rPr>
      </w:pPr>
      <w:r w:rsidRPr="003765F2">
        <w:rPr>
          <w:rFonts w:ascii="Times New Roman" w:hAnsi="Times New Roman" w:cs="Times New Roman"/>
          <w:sz w:val="24"/>
          <w:szCs w:val="24"/>
        </w:rPr>
        <w:t>High variance — small changes in data can result in a completely different tree.</w:t>
      </w:r>
    </w:p>
    <w:p w14:paraId="2F9CF6A3" w14:textId="77777777" w:rsidR="00127F2C" w:rsidRPr="003765F2" w:rsidRDefault="00127F2C" w:rsidP="00AE0287">
      <w:pPr>
        <w:pStyle w:val="ListParagraph"/>
        <w:numPr>
          <w:ilvl w:val="0"/>
          <w:numId w:val="37"/>
        </w:numPr>
        <w:rPr>
          <w:rFonts w:ascii="Times New Roman" w:hAnsi="Times New Roman" w:cs="Times New Roman"/>
          <w:sz w:val="24"/>
          <w:szCs w:val="24"/>
        </w:rPr>
      </w:pPr>
      <w:r w:rsidRPr="003765F2">
        <w:rPr>
          <w:rFonts w:ascii="Times New Roman" w:hAnsi="Times New Roman" w:cs="Times New Roman"/>
          <w:sz w:val="24"/>
          <w:szCs w:val="24"/>
        </w:rPr>
        <w:t>Biased toward features with more unique values (information gain issue).</w:t>
      </w:r>
    </w:p>
    <w:p w14:paraId="33AEAAD3" w14:textId="77777777" w:rsidR="00127F2C" w:rsidRPr="003765F2" w:rsidRDefault="00127F2C" w:rsidP="00AE0287">
      <w:pPr>
        <w:pStyle w:val="ListParagraph"/>
        <w:numPr>
          <w:ilvl w:val="0"/>
          <w:numId w:val="37"/>
        </w:numPr>
        <w:rPr>
          <w:rFonts w:ascii="Times New Roman" w:hAnsi="Times New Roman" w:cs="Times New Roman"/>
          <w:sz w:val="24"/>
          <w:szCs w:val="24"/>
        </w:rPr>
      </w:pPr>
      <w:r w:rsidRPr="003765F2">
        <w:rPr>
          <w:rFonts w:ascii="Times New Roman" w:hAnsi="Times New Roman" w:cs="Times New Roman"/>
          <w:sz w:val="24"/>
          <w:szCs w:val="24"/>
        </w:rPr>
        <w:t>Cannot model certain patterns well, such as XOR relationships.</w:t>
      </w:r>
    </w:p>
    <w:p w14:paraId="5CF8AA5B" w14:textId="77777777" w:rsidR="003765F2" w:rsidRDefault="00127F2C" w:rsidP="003765F2">
      <w:pPr>
        <w:pStyle w:val="ListParagraph"/>
        <w:numPr>
          <w:ilvl w:val="0"/>
          <w:numId w:val="37"/>
        </w:numPr>
        <w:rPr>
          <w:rFonts w:ascii="Times New Roman" w:hAnsi="Times New Roman" w:cs="Times New Roman"/>
          <w:sz w:val="24"/>
          <w:szCs w:val="24"/>
        </w:rPr>
      </w:pPr>
      <w:r w:rsidRPr="003765F2">
        <w:rPr>
          <w:rFonts w:ascii="Times New Roman" w:hAnsi="Times New Roman" w:cs="Times New Roman"/>
          <w:sz w:val="24"/>
          <w:szCs w:val="24"/>
        </w:rPr>
        <w:t>Single trees are generally less accurate than ensemble methods like Random Forest</w:t>
      </w:r>
    </w:p>
    <w:p w14:paraId="6FFEF8BC" w14:textId="77777777" w:rsidR="006A6C32" w:rsidRPr="006A6C32" w:rsidRDefault="003765F2" w:rsidP="003765F2">
      <w:pPr>
        <w:pStyle w:val="ListParagraph"/>
        <w:ind w:left="720"/>
        <w:rPr>
          <w:rFonts w:ascii="Times New Roman" w:eastAsiaTheme="majorEastAsia" w:hAnsi="Times New Roman" w:cs="Times New Roman"/>
          <w:b/>
          <w:bCs/>
          <w:color w:val="FFFFFF" w:themeColor="background1"/>
          <w:sz w:val="32"/>
          <w:szCs w:val="32"/>
        </w:rPr>
      </w:pPr>
      <w:r w:rsidRPr="003765F2">
        <w:rPr>
          <w:rFonts w:ascii="Times New Roman" w:eastAsiaTheme="majorEastAsia" w:hAnsi="Times New Roman" w:cs="Times New Roman"/>
          <w:b/>
          <w:bCs/>
          <w:color w:val="1F4E79" w:themeColor="accent1" w:themeShade="80"/>
          <w:sz w:val="32"/>
          <w:szCs w:val="32"/>
        </w:rPr>
        <w:t xml:space="preserve">  </w:t>
      </w:r>
      <w:r w:rsidRPr="006A6C32">
        <w:rPr>
          <w:rFonts w:ascii="Times New Roman" w:eastAsiaTheme="majorEastAsia" w:hAnsi="Times New Roman" w:cs="Times New Roman"/>
          <w:b/>
          <w:bCs/>
          <w:color w:val="FFFFFF" w:themeColor="background1"/>
          <w:sz w:val="32"/>
          <w:szCs w:val="32"/>
        </w:rPr>
        <w:t xml:space="preserve"> </w:t>
      </w:r>
      <w:r w:rsidR="006A6C32" w:rsidRPr="006A6C32">
        <w:rPr>
          <w:rFonts w:ascii="Times New Roman" w:eastAsiaTheme="majorEastAsia" w:hAnsi="Times New Roman" w:cs="Times New Roman"/>
          <w:b/>
          <w:bCs/>
          <w:color w:val="FFFFFF" w:themeColor="background1"/>
          <w:sz w:val="32"/>
          <w:szCs w:val="32"/>
        </w:rPr>
        <w:t>.</w:t>
      </w:r>
    </w:p>
    <w:p w14:paraId="06CA4345" w14:textId="77777777" w:rsidR="006A6C32" w:rsidRPr="006A6C32" w:rsidRDefault="006A6C32" w:rsidP="003765F2">
      <w:pPr>
        <w:pStyle w:val="ListParagraph"/>
        <w:ind w:left="720"/>
        <w:rPr>
          <w:rFonts w:ascii="Times New Roman" w:eastAsiaTheme="majorEastAsia" w:hAnsi="Times New Roman" w:cs="Times New Roman"/>
          <w:b/>
          <w:bCs/>
          <w:color w:val="FFFFFF" w:themeColor="background1"/>
          <w:sz w:val="32"/>
          <w:szCs w:val="32"/>
        </w:rPr>
      </w:pPr>
      <w:r w:rsidRPr="006A6C32">
        <w:rPr>
          <w:rFonts w:ascii="Times New Roman" w:eastAsiaTheme="majorEastAsia" w:hAnsi="Times New Roman" w:cs="Times New Roman"/>
          <w:b/>
          <w:bCs/>
          <w:color w:val="FFFFFF" w:themeColor="background1"/>
          <w:sz w:val="32"/>
          <w:szCs w:val="32"/>
        </w:rPr>
        <w:t>.</w:t>
      </w:r>
    </w:p>
    <w:p w14:paraId="271D0325" w14:textId="77777777" w:rsidR="006A6C32" w:rsidRPr="006A6C32" w:rsidRDefault="006A6C32" w:rsidP="003765F2">
      <w:pPr>
        <w:pStyle w:val="ListParagraph"/>
        <w:ind w:left="720"/>
        <w:rPr>
          <w:rFonts w:ascii="Times New Roman" w:eastAsiaTheme="majorEastAsia" w:hAnsi="Times New Roman" w:cs="Times New Roman"/>
          <w:b/>
          <w:bCs/>
          <w:color w:val="FFFFFF" w:themeColor="background1"/>
          <w:sz w:val="32"/>
          <w:szCs w:val="32"/>
        </w:rPr>
      </w:pPr>
      <w:r w:rsidRPr="006A6C32">
        <w:rPr>
          <w:rFonts w:ascii="Times New Roman" w:eastAsiaTheme="majorEastAsia" w:hAnsi="Times New Roman" w:cs="Times New Roman"/>
          <w:b/>
          <w:bCs/>
          <w:color w:val="FFFFFF" w:themeColor="background1"/>
          <w:sz w:val="32"/>
          <w:szCs w:val="32"/>
        </w:rPr>
        <w:t>.</w:t>
      </w:r>
    </w:p>
    <w:p w14:paraId="1409F409" w14:textId="77777777" w:rsidR="006A6C32" w:rsidRDefault="006A6C32" w:rsidP="006A6C32">
      <w:pPr>
        <w:pStyle w:val="ListParagraph"/>
        <w:ind w:left="720"/>
        <w:rPr>
          <w:rFonts w:ascii="Times New Roman" w:eastAsiaTheme="majorEastAsia" w:hAnsi="Times New Roman" w:cs="Times New Roman"/>
          <w:b/>
          <w:bCs/>
          <w:color w:val="FFFFFF" w:themeColor="background1"/>
          <w:sz w:val="32"/>
          <w:szCs w:val="32"/>
        </w:rPr>
      </w:pPr>
      <w:r w:rsidRPr="006A6C32">
        <w:rPr>
          <w:rFonts w:ascii="Times New Roman" w:eastAsiaTheme="majorEastAsia" w:hAnsi="Times New Roman" w:cs="Times New Roman"/>
          <w:b/>
          <w:bCs/>
          <w:color w:val="FFFFFF" w:themeColor="background1"/>
          <w:sz w:val="32"/>
          <w:szCs w:val="32"/>
        </w:rPr>
        <w:t>.</w:t>
      </w:r>
      <w:r w:rsidR="003765F2" w:rsidRPr="006A6C32">
        <w:rPr>
          <w:rFonts w:ascii="Times New Roman" w:eastAsiaTheme="majorEastAsia" w:hAnsi="Times New Roman" w:cs="Times New Roman"/>
          <w:b/>
          <w:bCs/>
          <w:color w:val="FFFFFF" w:themeColor="background1"/>
          <w:sz w:val="32"/>
          <w:szCs w:val="32"/>
        </w:rPr>
        <w:t xml:space="preserve">                </w:t>
      </w:r>
    </w:p>
    <w:p w14:paraId="5163A083" w14:textId="3D1CC6F8" w:rsidR="00CE7182" w:rsidRPr="006A6C32" w:rsidRDefault="00CE7182" w:rsidP="006A6C32">
      <w:pPr>
        <w:pStyle w:val="ListParagraph"/>
        <w:ind w:left="720"/>
        <w:rPr>
          <w:rFonts w:ascii="Times New Roman" w:eastAsiaTheme="majorEastAsia" w:hAnsi="Times New Roman" w:cs="Times New Roman"/>
          <w:b/>
          <w:bCs/>
          <w:color w:val="FFFFFF" w:themeColor="background1"/>
          <w:sz w:val="32"/>
          <w:szCs w:val="32"/>
        </w:rPr>
      </w:pPr>
      <w:r w:rsidRPr="006A6C32">
        <w:rPr>
          <w:rFonts w:ascii="Times New Roman" w:eastAsiaTheme="majorEastAsia" w:hAnsi="Times New Roman" w:cs="Times New Roman"/>
          <w:b/>
          <w:bCs/>
          <w:color w:val="1F4E79" w:themeColor="accent1" w:themeShade="80"/>
          <w:sz w:val="32"/>
          <w:szCs w:val="32"/>
        </w:rPr>
        <w:lastRenderedPageBreak/>
        <w:t>Model Implementation</w:t>
      </w:r>
      <w:r w:rsidR="00804981" w:rsidRPr="006A6C32">
        <w:rPr>
          <w:rFonts w:ascii="Times New Roman" w:eastAsiaTheme="majorEastAsia" w:hAnsi="Times New Roman" w:cs="Times New Roman"/>
          <w:b/>
          <w:bCs/>
          <w:color w:val="1F4E79" w:themeColor="accent1" w:themeShade="80"/>
          <w:sz w:val="32"/>
          <w:szCs w:val="32"/>
        </w:rPr>
        <w:t xml:space="preserve"> (Jupyter Notebook)</w:t>
      </w:r>
      <w:r w:rsidRPr="006A6C32">
        <w:rPr>
          <w:rFonts w:ascii="Times New Roman" w:eastAsiaTheme="majorEastAsia" w:hAnsi="Times New Roman" w:cs="Times New Roman"/>
          <w:b/>
          <w:bCs/>
          <w:color w:val="1F4E79" w:themeColor="accent1" w:themeShade="80"/>
          <w:sz w:val="32"/>
          <w:szCs w:val="32"/>
        </w:rPr>
        <w:t>:</w:t>
      </w:r>
    </w:p>
    <w:p w14:paraId="07C59A41" w14:textId="77F571CC" w:rsidR="00DD163A" w:rsidRPr="00497FFD" w:rsidRDefault="00DD163A" w:rsidP="00CD128F">
      <w:pPr>
        <w:rPr>
          <w:rFonts w:ascii="Times New Roman" w:hAnsi="Times New Roman" w:cs="Times New Roman"/>
        </w:rPr>
      </w:pPr>
    </w:p>
    <w:p w14:paraId="59DFEF7C" w14:textId="6C0E5F45" w:rsidR="00804981" w:rsidRPr="00CE7182" w:rsidRDefault="00CE7182" w:rsidP="00CE7182">
      <w:pPr>
        <w:rPr>
          <w:rFonts w:ascii="Cascadia Code Light" w:hAnsi="Cascadia Code Light" w:cs="Cascadia Code Light"/>
        </w:rPr>
      </w:pPr>
      <w:r w:rsidRPr="00CE7182">
        <w:rPr>
          <w:rFonts w:ascii="Cascadia Code Light" w:hAnsi="Cascadia Code Light" w:cs="Cascadia Code Light"/>
        </w:rPr>
        <w:t>#import libraries</w:t>
      </w:r>
    </w:p>
    <w:p w14:paraId="490CE5A3"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import numpy as np</w:t>
      </w:r>
    </w:p>
    <w:p w14:paraId="0ED2858B"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import pandas as pd</w:t>
      </w:r>
    </w:p>
    <w:p w14:paraId="3D59EB7B"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import matplotlib.pyplot as plt</w:t>
      </w:r>
    </w:p>
    <w:p w14:paraId="3DAB9A30"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from sklearn.model_selection import train_test_split</w:t>
      </w:r>
    </w:p>
    <w:p w14:paraId="7B46E85E"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from sklearn.preprocessing import LabelEncoder</w:t>
      </w:r>
    </w:p>
    <w:p w14:paraId="6A4D628B"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from sklearn.tree import DecisionTreeClassifier, plot_tree</w:t>
      </w:r>
    </w:p>
    <w:p w14:paraId="35CA6D33"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from sklearn.metrics import accuracy_score, confusion_matrix, classification_report</w:t>
      </w:r>
    </w:p>
    <w:p w14:paraId="31CC1D49" w14:textId="77777777" w:rsidR="00CE7182" w:rsidRPr="00CE7182" w:rsidRDefault="00CE7182" w:rsidP="00CE7182">
      <w:pPr>
        <w:rPr>
          <w:rFonts w:ascii="Cascadia Code Light" w:hAnsi="Cascadia Code Light" w:cs="Cascadia Code Light"/>
        </w:rPr>
      </w:pPr>
    </w:p>
    <w:p w14:paraId="7E8C589A"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#Load dataset</w:t>
      </w:r>
    </w:p>
    <w:p w14:paraId="692FF90A"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df=pd.read_csv("survey lung cancer.csv")</w:t>
      </w:r>
    </w:p>
    <w:p w14:paraId="7071E074"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df.reset_index(inplace=True)</w:t>
      </w:r>
    </w:p>
    <w:p w14:paraId="5BBCAA97"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print(df.head(5))</w:t>
      </w:r>
    </w:p>
    <w:p w14:paraId="6FE944C9" w14:textId="77777777" w:rsidR="00CE7182" w:rsidRPr="00CE7182" w:rsidRDefault="00CE7182" w:rsidP="00CE7182">
      <w:pPr>
        <w:rPr>
          <w:rFonts w:ascii="Cascadia Code Light" w:hAnsi="Cascadia Code Light" w:cs="Cascadia Code Light"/>
        </w:rPr>
      </w:pPr>
    </w:p>
    <w:p w14:paraId="6300BC5E"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##Data preprocessing</w:t>
      </w:r>
    </w:p>
    <w:p w14:paraId="2E474AF9" w14:textId="77777777" w:rsidR="00CE7182" w:rsidRPr="00CE7182" w:rsidRDefault="00CE7182" w:rsidP="00CE7182">
      <w:pPr>
        <w:rPr>
          <w:rFonts w:ascii="Cascadia Code Light" w:hAnsi="Cascadia Code Light" w:cs="Cascadia Code Light"/>
        </w:rPr>
      </w:pPr>
    </w:p>
    <w:p w14:paraId="001410B9"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#--Dataset overview</w:t>
      </w:r>
    </w:p>
    <w:p w14:paraId="1CD229A7"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print(df.info())</w:t>
      </w:r>
    </w:p>
    <w:p w14:paraId="756762AF" w14:textId="77777777" w:rsidR="00CE7182" w:rsidRPr="00CE7182" w:rsidRDefault="00CE7182" w:rsidP="00CE7182">
      <w:pPr>
        <w:rPr>
          <w:rFonts w:ascii="Cascadia Code Light" w:hAnsi="Cascadia Code Light" w:cs="Cascadia Code Light"/>
        </w:rPr>
      </w:pPr>
    </w:p>
    <w:p w14:paraId="1A41B7FB" w14:textId="0E7C8551"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 xml:space="preserve">#--Remove unnecessary columns that </w:t>
      </w:r>
      <w:r w:rsidR="00F335DA">
        <w:rPr>
          <w:rFonts w:ascii="Cascadia Code Light" w:hAnsi="Cascadia Code Light" w:cs="Cascadia Code Light"/>
        </w:rPr>
        <w:t>doesn’t</w:t>
      </w:r>
      <w:r w:rsidRPr="00CE7182">
        <w:rPr>
          <w:rFonts w:ascii="Cascadia Code Light" w:hAnsi="Cascadia Code Light" w:cs="Cascadia Code Light"/>
        </w:rPr>
        <w:t xml:space="preserve"> helps to train the model</w:t>
      </w:r>
    </w:p>
    <w:p w14:paraId="663BDAF1"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df=df.drop('index',axis=1)</w:t>
      </w:r>
    </w:p>
    <w:p w14:paraId="214B49B0"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#--Remove duplicates(if any)</w:t>
      </w:r>
    </w:p>
    <w:p w14:paraId="60569B42"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df=df.drop_duplicates()</w:t>
      </w:r>
    </w:p>
    <w:p w14:paraId="758F2743" w14:textId="77777777" w:rsidR="00CE7182" w:rsidRPr="00CE7182" w:rsidRDefault="00CE7182" w:rsidP="00CE7182">
      <w:pPr>
        <w:rPr>
          <w:rFonts w:ascii="Cascadia Code Light" w:hAnsi="Cascadia Code Light" w:cs="Cascadia Code Light"/>
        </w:rPr>
      </w:pPr>
    </w:p>
    <w:p w14:paraId="0FE231F3"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#Label encoding</w:t>
      </w:r>
    </w:p>
    <w:p w14:paraId="73A2ED73"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le1=LabelEncoder()</w:t>
      </w:r>
    </w:p>
    <w:p w14:paraId="4C7C3B21"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le2=LabelEncoder()</w:t>
      </w:r>
    </w:p>
    <w:p w14:paraId="54F53F9F"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df['LUNG_CANCER']=le1.fit_transform(df['LUNG_CANCER'])</w:t>
      </w:r>
    </w:p>
    <w:p w14:paraId="5F96A069"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df['GENDER']=le2.fit_transform(df['GENDER'])</w:t>
      </w:r>
    </w:p>
    <w:p w14:paraId="3094BA55" w14:textId="2004B81E"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 xml:space="preserve">print("After </w:t>
      </w:r>
      <w:r w:rsidR="00F335DA">
        <w:rPr>
          <w:rFonts w:ascii="Cascadia Code Light" w:hAnsi="Cascadia Code Light" w:cs="Cascadia Code Light"/>
        </w:rPr>
        <w:t>label encoding</w:t>
      </w:r>
      <w:r w:rsidRPr="00CE7182">
        <w:rPr>
          <w:rFonts w:ascii="Cascadia Code Light" w:hAnsi="Cascadia Code Light" w:cs="Cascadia Code Light"/>
        </w:rPr>
        <w:t>:\n")</w:t>
      </w:r>
    </w:p>
    <w:p w14:paraId="54BD0EB8"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print(df.head())</w:t>
      </w:r>
    </w:p>
    <w:p w14:paraId="053FD549" w14:textId="77777777" w:rsidR="00CE7182" w:rsidRPr="00CE7182" w:rsidRDefault="00CE7182" w:rsidP="00CE7182">
      <w:pPr>
        <w:rPr>
          <w:rFonts w:ascii="Cascadia Code Light" w:hAnsi="Cascadia Code Light" w:cs="Cascadia Code Light"/>
        </w:rPr>
      </w:pPr>
    </w:p>
    <w:p w14:paraId="7CE610FB"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#Feature selection</w:t>
      </w:r>
    </w:p>
    <w:p w14:paraId="2126679E"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X=df.iloc[:,:-1]</w:t>
      </w:r>
    </w:p>
    <w:p w14:paraId="5961EABE"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Y=df.iloc[:,-1]</w:t>
      </w:r>
    </w:p>
    <w:p w14:paraId="1C776CC4"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print("Independent feature:\n")</w:t>
      </w:r>
    </w:p>
    <w:p w14:paraId="2C946AB4"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print(X)</w:t>
      </w:r>
    </w:p>
    <w:p w14:paraId="54CE4A84"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print("Dependent feature:\n")</w:t>
      </w:r>
    </w:p>
    <w:p w14:paraId="090D7C9A"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print(Y)</w:t>
      </w:r>
    </w:p>
    <w:p w14:paraId="6571E0D5" w14:textId="77777777" w:rsidR="00CE7182" w:rsidRPr="00CE7182" w:rsidRDefault="00CE7182" w:rsidP="00CE7182">
      <w:pPr>
        <w:rPr>
          <w:rFonts w:ascii="Cascadia Code Light" w:hAnsi="Cascadia Code Light" w:cs="Cascadia Code Light"/>
        </w:rPr>
      </w:pPr>
    </w:p>
    <w:p w14:paraId="5CCB30C1"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#Train test split</w:t>
      </w:r>
    </w:p>
    <w:p w14:paraId="5EF2D101" w14:textId="29040DF1"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X_train,X_test,Y_train,Y_test=train_test_split(X,Y,test_size=.2,random_state=40)</w:t>
      </w:r>
    </w:p>
    <w:p w14:paraId="702FBBA3" w14:textId="77777777" w:rsidR="00804981" w:rsidRDefault="00804981" w:rsidP="00CE7182">
      <w:pPr>
        <w:rPr>
          <w:rFonts w:ascii="Cascadia Code Light" w:hAnsi="Cascadia Code Light" w:cs="Cascadia Code Light"/>
        </w:rPr>
      </w:pPr>
    </w:p>
    <w:p w14:paraId="1DEBA81D" w14:textId="146868F2"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#Model selection and training</w:t>
      </w:r>
    </w:p>
    <w:p w14:paraId="749D3354"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model_g=DecisionTreeClassifier(max_depth=9,criterion='gini')</w:t>
      </w:r>
    </w:p>
    <w:p w14:paraId="4DC712B4"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model_e=DecisionTreeClassifier(max_depth=9,criterion='entropy')</w:t>
      </w:r>
    </w:p>
    <w:p w14:paraId="69256086" w14:textId="77777777" w:rsidR="00CE7182" w:rsidRPr="00CE7182" w:rsidRDefault="00CE7182" w:rsidP="00CE7182">
      <w:pPr>
        <w:rPr>
          <w:rFonts w:ascii="Cascadia Code Light" w:hAnsi="Cascadia Code Light" w:cs="Cascadia Code Light"/>
        </w:rPr>
      </w:pPr>
    </w:p>
    <w:p w14:paraId="59F4EC6A"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#Model training</w:t>
      </w:r>
    </w:p>
    <w:p w14:paraId="241E8264"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model_g.fit(X_train,Y_train)</w:t>
      </w:r>
    </w:p>
    <w:p w14:paraId="417CEEAD"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model_e.fit(X_train,Y_train)</w:t>
      </w:r>
    </w:p>
    <w:p w14:paraId="70DD2D19" w14:textId="77777777" w:rsidR="00CE7182" w:rsidRPr="00CE7182" w:rsidRDefault="00CE7182" w:rsidP="00CE7182">
      <w:pPr>
        <w:rPr>
          <w:rFonts w:ascii="Cascadia Code Light" w:hAnsi="Cascadia Code Light" w:cs="Cascadia Code Light"/>
        </w:rPr>
      </w:pPr>
    </w:p>
    <w:p w14:paraId="70181882"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#prediction on test data</w:t>
      </w:r>
    </w:p>
    <w:p w14:paraId="677119F4"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Y_pred_testg=model_g.predict(X_test)</w:t>
      </w:r>
    </w:p>
    <w:p w14:paraId="78FD80AD"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Y_pred_teste=model_e.predict(X_test)</w:t>
      </w:r>
    </w:p>
    <w:p w14:paraId="303E614A" w14:textId="77777777" w:rsidR="00CE7182" w:rsidRPr="00CE7182" w:rsidRDefault="00CE7182" w:rsidP="00CE7182">
      <w:pPr>
        <w:rPr>
          <w:rFonts w:ascii="Cascadia Code Light" w:hAnsi="Cascadia Code Light" w:cs="Cascadia Code Light"/>
        </w:rPr>
      </w:pPr>
    </w:p>
    <w:p w14:paraId="642711D9"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 Model Evaluation</w:t>
      </w:r>
    </w:p>
    <w:p w14:paraId="610E28CD" w14:textId="77777777" w:rsidR="00CE7182" w:rsidRPr="00CE7182" w:rsidRDefault="00CE7182" w:rsidP="00CE7182">
      <w:pPr>
        <w:rPr>
          <w:rFonts w:ascii="Cascadia Code Light" w:hAnsi="Cascadia Code Light" w:cs="Cascadia Code Light"/>
        </w:rPr>
      </w:pPr>
    </w:p>
    <w:p w14:paraId="77401CC8" w14:textId="2E938E8E"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print("\n--Decision Tree Results(</w:t>
      </w:r>
      <w:r w:rsidR="00804981" w:rsidRPr="00CE7182">
        <w:rPr>
          <w:rFonts w:ascii="Cascadia Code Light" w:hAnsi="Cascadia Code Light" w:cs="Cascadia Code Light"/>
        </w:rPr>
        <w:t>With entropy criterion</w:t>
      </w:r>
      <w:r w:rsidRPr="00CE7182">
        <w:rPr>
          <w:rFonts w:ascii="Cascadia Code Light" w:hAnsi="Cascadia Code Light" w:cs="Cascadia Code Light"/>
        </w:rPr>
        <w:t>)--")</w:t>
      </w:r>
    </w:p>
    <w:p w14:paraId="719D1C77"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print("Accuracy:", accuracy_score(Y_test, Y_pred_testg))</w:t>
      </w:r>
    </w:p>
    <w:p w14:paraId="3359EC27"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print("Confusion Matrix:\n", confusion_matrix(Y_test, Y_pred_testg))</w:t>
      </w:r>
    </w:p>
    <w:p w14:paraId="1BC575CD"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print("\nClassification Report:\n", classification_report(Y_test, Y_pred_testg))</w:t>
      </w:r>
    </w:p>
    <w:p w14:paraId="014506F4" w14:textId="77777777" w:rsidR="00CE7182" w:rsidRPr="00CE7182" w:rsidRDefault="00CE7182" w:rsidP="00CE7182">
      <w:pPr>
        <w:rPr>
          <w:rFonts w:ascii="Cascadia Code Light" w:hAnsi="Cascadia Code Light" w:cs="Cascadia Code Light"/>
        </w:rPr>
      </w:pPr>
    </w:p>
    <w:p w14:paraId="50286B13"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print("\n--Decision Tree Results(With entropy criterion)--")</w:t>
      </w:r>
    </w:p>
    <w:p w14:paraId="39A086BB"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print("Accuracy:", accuracy_score(Y_test, Y_pred_teste))</w:t>
      </w:r>
    </w:p>
    <w:p w14:paraId="5E5D762B"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print("Confusion Matrix:\n", confusion_matrix(Y_test, Y_pred_teste))</w:t>
      </w:r>
    </w:p>
    <w:p w14:paraId="428B3F57"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print("\nClassification Report:\n", classification_report(Y_test, Y_pred_teste))</w:t>
      </w:r>
    </w:p>
    <w:p w14:paraId="7309BFC6" w14:textId="77777777" w:rsidR="00CE7182" w:rsidRPr="00CE7182" w:rsidRDefault="00CE7182" w:rsidP="00CE7182">
      <w:pPr>
        <w:rPr>
          <w:rFonts w:ascii="Cascadia Code Light" w:hAnsi="Cascadia Code Light" w:cs="Cascadia Code Light"/>
        </w:rPr>
      </w:pPr>
    </w:p>
    <w:p w14:paraId="5296B630" w14:textId="5E9C1612"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#Visualizing the tree</w:t>
      </w:r>
      <w:r w:rsidR="00804981">
        <w:rPr>
          <w:rFonts w:ascii="Cascadia Code Light" w:hAnsi="Cascadia Code Light" w:cs="Cascadia Code Light"/>
        </w:rPr>
        <w:t>(</w:t>
      </w:r>
      <w:r w:rsidR="00804981" w:rsidRPr="00CE7182">
        <w:rPr>
          <w:rFonts w:ascii="Cascadia Code Light" w:hAnsi="Cascadia Code Light" w:cs="Cascadia Code Light"/>
        </w:rPr>
        <w:t>With entropy criterion</w:t>
      </w:r>
      <w:r w:rsidR="00804981">
        <w:rPr>
          <w:rFonts w:ascii="Cascadia Code Light" w:hAnsi="Cascadia Code Light" w:cs="Cascadia Code Light"/>
        </w:rPr>
        <w:t>)</w:t>
      </w:r>
    </w:p>
    <w:p w14:paraId="7AD829A6"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plt.figure(figsize=(20,15))</w:t>
      </w:r>
    </w:p>
    <w:p w14:paraId="51C2B9D1"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plot_tree(model_e,</w:t>
      </w:r>
    </w:p>
    <w:p w14:paraId="365F7226"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 xml:space="preserve">    feature_names=X.columns,</w:t>
      </w:r>
    </w:p>
    <w:p w14:paraId="06AAF2E0"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 xml:space="preserve">    class_names=le1.classes_,</w:t>
      </w:r>
    </w:p>
    <w:p w14:paraId="67343165"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 xml:space="preserve">    filled=True</w:t>
      </w:r>
    </w:p>
    <w:p w14:paraId="5857EE78"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w:t>
      </w:r>
    </w:p>
    <w:p w14:paraId="40645852" w14:textId="77777777" w:rsidR="00CE7182" w:rsidRPr="00CE7182" w:rsidRDefault="00CE7182" w:rsidP="00CE7182">
      <w:pPr>
        <w:rPr>
          <w:rFonts w:ascii="Cascadia Code Light" w:hAnsi="Cascadia Code Light" w:cs="Cascadia Code Light"/>
        </w:rPr>
      </w:pPr>
    </w:p>
    <w:p w14:paraId="649D1CC0"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plt.title("Decision Tree (ID3 algorithm -Entropy)")</w:t>
      </w:r>
    </w:p>
    <w:p w14:paraId="7A64DF38"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plt.show()</w:t>
      </w:r>
    </w:p>
    <w:p w14:paraId="0AD44FA6" w14:textId="77777777" w:rsidR="00CE7182" w:rsidRPr="00CE7182" w:rsidRDefault="00CE7182" w:rsidP="00CE7182">
      <w:pPr>
        <w:rPr>
          <w:rFonts w:ascii="Cascadia Code Light" w:hAnsi="Cascadia Code Light" w:cs="Cascadia Code Light"/>
        </w:rPr>
      </w:pPr>
    </w:p>
    <w:p w14:paraId="0E0040CA" w14:textId="77777777" w:rsidR="00CE7182" w:rsidRPr="00CE7182" w:rsidRDefault="00CE7182" w:rsidP="00CE7182">
      <w:pPr>
        <w:rPr>
          <w:rFonts w:ascii="Cascadia Code Light" w:hAnsi="Cascadia Code Light" w:cs="Cascadia Code Light"/>
        </w:rPr>
      </w:pPr>
    </w:p>
    <w:p w14:paraId="3AC242AD" w14:textId="63AC0615"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#Visualizing the tree</w:t>
      </w:r>
      <w:r w:rsidR="00804981">
        <w:rPr>
          <w:rFonts w:ascii="Cascadia Code Light" w:hAnsi="Cascadia Code Light" w:cs="Cascadia Code Light"/>
        </w:rPr>
        <w:t>(</w:t>
      </w:r>
      <w:r w:rsidR="00804981" w:rsidRPr="00CE7182">
        <w:rPr>
          <w:rFonts w:ascii="Cascadia Code Light" w:hAnsi="Cascadia Code Light" w:cs="Cascadia Code Light"/>
        </w:rPr>
        <w:t>With entropy criterion)</w:t>
      </w:r>
    </w:p>
    <w:p w14:paraId="4984B0A7"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plt.figure(figsize=(20,15))</w:t>
      </w:r>
    </w:p>
    <w:p w14:paraId="0279CD4A"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plot_tree(model_g,</w:t>
      </w:r>
    </w:p>
    <w:p w14:paraId="15C54276"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 xml:space="preserve">    feature_names=X.columns,</w:t>
      </w:r>
    </w:p>
    <w:p w14:paraId="4B9373A6"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 xml:space="preserve">    class_names=le1.classes_,</w:t>
      </w:r>
    </w:p>
    <w:p w14:paraId="72C87C6C"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 xml:space="preserve">    filled=True</w:t>
      </w:r>
    </w:p>
    <w:p w14:paraId="105A2244"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w:t>
      </w:r>
    </w:p>
    <w:p w14:paraId="6CE134E3" w14:textId="77777777" w:rsidR="00CE7182" w:rsidRPr="00CE7182" w:rsidRDefault="00CE7182" w:rsidP="00CE7182">
      <w:pPr>
        <w:rPr>
          <w:rFonts w:ascii="Cascadia Code Light" w:hAnsi="Cascadia Code Light" w:cs="Cascadia Code Light"/>
        </w:rPr>
      </w:pPr>
    </w:p>
    <w:p w14:paraId="16B6CC6C"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plt.title("Decision Tree (ID3 algorithm -gini)")</w:t>
      </w:r>
    </w:p>
    <w:p w14:paraId="7DCD0AB2" w14:textId="77777777" w:rsidR="00CE7182" w:rsidRDefault="00CE7182" w:rsidP="00CE7182">
      <w:pPr>
        <w:rPr>
          <w:rFonts w:ascii="Cascadia Code Light" w:hAnsi="Cascadia Code Light" w:cs="Cascadia Code Light"/>
        </w:rPr>
      </w:pPr>
      <w:r w:rsidRPr="00CE7182">
        <w:rPr>
          <w:rFonts w:ascii="Cascadia Code Light" w:hAnsi="Cascadia Code Light" w:cs="Cascadia Code Light"/>
        </w:rPr>
        <w:t>plt.show()</w:t>
      </w:r>
    </w:p>
    <w:p w14:paraId="0F8E8081" w14:textId="77777777" w:rsidR="00804981" w:rsidRPr="00CE7182" w:rsidRDefault="00804981" w:rsidP="00CE7182">
      <w:pPr>
        <w:rPr>
          <w:rFonts w:ascii="Cascadia Code Light" w:hAnsi="Cascadia Code Light" w:cs="Cascadia Code Light"/>
        </w:rPr>
      </w:pPr>
    </w:p>
    <w:p w14:paraId="341BC93E" w14:textId="77777777" w:rsidR="00A66D35" w:rsidRDefault="00CE7182" w:rsidP="00CE7182">
      <w:pPr>
        <w:rPr>
          <w:rFonts w:ascii="Cascadia Code Light" w:hAnsi="Cascadia Code Light" w:cs="Cascadia Code Light"/>
        </w:rPr>
      </w:pPr>
      <w:r w:rsidRPr="00CE7182">
        <w:rPr>
          <w:rFonts w:ascii="Cascadia Code Light" w:hAnsi="Cascadia Code Light" w:cs="Cascadia Code Light"/>
        </w:rPr>
        <w:t>#Prediction on new data</w:t>
      </w:r>
    </w:p>
    <w:p w14:paraId="11FEEA42" w14:textId="616328A9"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new_data=pd.DataFrame({</w:t>
      </w:r>
    </w:p>
    <w:p w14:paraId="7B6D9CBF"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'GENDER':[1],</w:t>
      </w:r>
    </w:p>
    <w:p w14:paraId="3723431F"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'AGE':[40],</w:t>
      </w:r>
    </w:p>
    <w:p w14:paraId="5ED2E04A"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lastRenderedPageBreak/>
        <w:t>'SMOKING':[2],</w:t>
      </w:r>
    </w:p>
    <w:p w14:paraId="5AF36387"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 xml:space="preserve">'YELLOW_FINGERS':[2],          </w:t>
      </w:r>
    </w:p>
    <w:p w14:paraId="463E1A6B"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 xml:space="preserve">'ANXIETY':[1],               </w:t>
      </w:r>
    </w:p>
    <w:p w14:paraId="578855AF"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 xml:space="preserve">'PEER_PRESSURE':[1],            </w:t>
      </w:r>
    </w:p>
    <w:p w14:paraId="244BFA1C"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'CHRONIC DISEASE':[2],</w:t>
      </w:r>
    </w:p>
    <w:p w14:paraId="11C6CE5B"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'FATIGUE ':[1],</w:t>
      </w:r>
    </w:p>
    <w:p w14:paraId="12E725CB"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'ALLERGY ':[1],</w:t>
      </w:r>
    </w:p>
    <w:p w14:paraId="48A1A115"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'WHEEZING':[1],</w:t>
      </w:r>
    </w:p>
    <w:p w14:paraId="7BAD6F47"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'ALCOHOL CONSUMING':[2],</w:t>
      </w:r>
    </w:p>
    <w:p w14:paraId="4792F007"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'COUGHING':[2],</w:t>
      </w:r>
    </w:p>
    <w:p w14:paraId="6B0F127C"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'SHORTNESS OF BREATH':[1],</w:t>
      </w:r>
    </w:p>
    <w:p w14:paraId="3C450600"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'SWALLOWING DIFFICULTY':[1],</w:t>
      </w:r>
    </w:p>
    <w:p w14:paraId="3F03F7A8" w14:textId="77777777" w:rsidR="00CE7182" w:rsidRPr="00CE7182" w:rsidRDefault="00CE7182" w:rsidP="00CE7182">
      <w:pPr>
        <w:rPr>
          <w:rFonts w:ascii="Cascadia Code Light" w:hAnsi="Cascadia Code Light" w:cs="Cascadia Code Light"/>
        </w:rPr>
      </w:pPr>
      <w:r w:rsidRPr="00CE7182">
        <w:rPr>
          <w:rFonts w:ascii="Cascadia Code Light" w:hAnsi="Cascadia Code Light" w:cs="Cascadia Code Light"/>
        </w:rPr>
        <w:t>'CHEST PAIN':[1]})</w:t>
      </w:r>
    </w:p>
    <w:p w14:paraId="1640B0B7" w14:textId="77777777" w:rsidR="00CE7182" w:rsidRDefault="00CE7182" w:rsidP="00CE7182">
      <w:pPr>
        <w:rPr>
          <w:rFonts w:ascii="Cascadia Code Light" w:hAnsi="Cascadia Code Light" w:cs="Cascadia Code Light"/>
        </w:rPr>
      </w:pPr>
      <w:r w:rsidRPr="00CE7182">
        <w:rPr>
          <w:rFonts w:ascii="Cascadia Code Light" w:hAnsi="Cascadia Code Light" w:cs="Cascadia Code Light"/>
        </w:rPr>
        <w:t>pred_new=model_e.predict(new_data)</w:t>
      </w:r>
    </w:p>
    <w:p w14:paraId="3020159F" w14:textId="6E71632A" w:rsidR="00804981" w:rsidRPr="00CE7182" w:rsidRDefault="00804981" w:rsidP="00CE7182">
      <w:pPr>
        <w:rPr>
          <w:rFonts w:ascii="Cascadia Code Light" w:hAnsi="Cascadia Code Light" w:cs="Cascadia Code Light"/>
        </w:rPr>
      </w:pPr>
      <w:r>
        <w:rPr>
          <w:rFonts w:ascii="Cascadia Code Light" w:hAnsi="Cascadia Code Light" w:cs="Cascadia Code Light"/>
        </w:rPr>
        <w:t>print(</w:t>
      </w:r>
      <w:r w:rsidRPr="00CE7182">
        <w:rPr>
          <w:rFonts w:ascii="Cascadia Code Light" w:hAnsi="Cascadia Code Light" w:cs="Cascadia Code Light"/>
        </w:rPr>
        <w:t>"Prediction on new data</w:t>
      </w:r>
      <w:r>
        <w:rPr>
          <w:rFonts w:ascii="Cascadia Code Light" w:hAnsi="Cascadia Code Light" w:cs="Cascadia Code Light"/>
        </w:rPr>
        <w:t>:</w:t>
      </w:r>
      <w:r w:rsidRPr="00CE7182">
        <w:rPr>
          <w:rFonts w:ascii="Cascadia Code Light" w:hAnsi="Cascadia Code Light" w:cs="Cascadia Code Light"/>
        </w:rPr>
        <w:t>"</w:t>
      </w:r>
      <w:r>
        <w:rPr>
          <w:rFonts w:ascii="Cascadia Code Light" w:hAnsi="Cascadia Code Light" w:cs="Cascadia Code Light"/>
        </w:rPr>
        <w:t>)</w:t>
      </w:r>
    </w:p>
    <w:p w14:paraId="278235CD" w14:textId="7932AF00" w:rsidR="00DD163A" w:rsidRDefault="00CE7182" w:rsidP="00CE7182">
      <w:pPr>
        <w:rPr>
          <w:rFonts w:ascii="Cascadia Code Light" w:hAnsi="Cascadia Code Light" w:cs="Cascadia Code Light"/>
        </w:rPr>
      </w:pPr>
      <w:r w:rsidRPr="00CE7182">
        <w:rPr>
          <w:rFonts w:ascii="Cascadia Code Light" w:hAnsi="Cascadia Code Light" w:cs="Cascadia Code Light"/>
        </w:rPr>
        <w:t>print(le1.inverse_transform(pred_new))</w:t>
      </w:r>
    </w:p>
    <w:p w14:paraId="057522C0" w14:textId="77777777" w:rsidR="00A66D35" w:rsidRDefault="00A66D35" w:rsidP="00CE7182">
      <w:pPr>
        <w:rPr>
          <w:rFonts w:ascii="Cascadia Code Light" w:hAnsi="Cascadia Code Light" w:cs="Cascadia Code Light"/>
        </w:rPr>
      </w:pPr>
    </w:p>
    <w:p w14:paraId="34D77C1E" w14:textId="77777777" w:rsidR="00A66D35" w:rsidRPr="00497FFD" w:rsidRDefault="00A66D35" w:rsidP="00A66D35">
      <w:pPr>
        <w:rPr>
          <w:rFonts w:ascii="Times New Roman" w:eastAsiaTheme="majorEastAsia" w:hAnsi="Times New Roman" w:cs="Times New Roman"/>
          <w:b/>
          <w:bCs/>
          <w:color w:val="1F4E79" w:themeColor="accent1" w:themeShade="80"/>
          <w:sz w:val="32"/>
          <w:szCs w:val="32"/>
        </w:rPr>
      </w:pPr>
      <w:r w:rsidRPr="00497FFD">
        <w:rPr>
          <w:rFonts w:ascii="Times New Roman" w:eastAsiaTheme="majorEastAsia" w:hAnsi="Times New Roman" w:cs="Times New Roman"/>
          <w:b/>
          <w:bCs/>
          <w:color w:val="1F4E79" w:themeColor="accent1" w:themeShade="80"/>
          <w:sz w:val="32"/>
          <w:szCs w:val="32"/>
        </w:rPr>
        <w:t>Output:</w:t>
      </w:r>
    </w:p>
    <w:p w14:paraId="678D7BAA" w14:textId="77777777" w:rsidR="00DD163A" w:rsidRDefault="00DD163A" w:rsidP="00CD128F">
      <w:pPr>
        <w:rPr>
          <w:rFonts w:ascii="Arial" w:hAnsi="Arial" w:cs="Arial"/>
        </w:rPr>
      </w:pPr>
    </w:p>
    <w:p w14:paraId="6BBC3DF7" w14:textId="47ED168C" w:rsidR="00C822C3" w:rsidRDefault="00CD25AF" w:rsidP="00CD128F">
      <w:pPr>
        <w:rPr>
          <w:rFonts w:ascii="Arial" w:hAnsi="Arial" w:cs="Arial"/>
        </w:rPr>
      </w:pPr>
      <w:r>
        <w:rPr>
          <w:rFonts w:ascii="Arial" w:hAnsi="Arial" w:cs="Arial"/>
        </w:rPr>
        <w:t xml:space="preserve">         </w:t>
      </w:r>
      <w:r w:rsidR="00A11633">
        <w:rPr>
          <w:rFonts w:ascii="Arial" w:hAnsi="Arial" w:cs="Arial"/>
          <w:noProof/>
        </w:rPr>
        <w:drawing>
          <wp:inline distT="0" distB="0" distL="0" distR="0" wp14:anchorId="057B2DBF" wp14:editId="55F921C2">
            <wp:extent cx="3706091" cy="2419255"/>
            <wp:effectExtent l="0" t="0" r="8890" b="635"/>
            <wp:docPr id="195263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32685" name="Picture 195263268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46395" cy="2445565"/>
                    </a:xfrm>
                    <a:prstGeom prst="rect">
                      <a:avLst/>
                    </a:prstGeom>
                  </pic:spPr>
                </pic:pic>
              </a:graphicData>
            </a:graphic>
          </wp:inline>
        </w:drawing>
      </w:r>
    </w:p>
    <w:p w14:paraId="1F2F489D" w14:textId="350B3044" w:rsidR="00A11633" w:rsidRDefault="00CD25AF" w:rsidP="00CD128F">
      <w:pPr>
        <w:rPr>
          <w:rFonts w:ascii="Arial" w:hAnsi="Arial" w:cs="Arial"/>
        </w:rPr>
      </w:pPr>
      <w:r>
        <w:rPr>
          <w:rFonts w:ascii="Arial" w:hAnsi="Arial" w:cs="Arial"/>
        </w:rPr>
        <w:t xml:space="preserve">        </w:t>
      </w:r>
      <w:r w:rsidR="00A11633">
        <w:rPr>
          <w:rFonts w:ascii="Arial" w:hAnsi="Arial" w:cs="Arial"/>
          <w:noProof/>
        </w:rPr>
        <w:drawing>
          <wp:inline distT="0" distB="0" distL="0" distR="0" wp14:anchorId="68A6CFEE" wp14:editId="0DB42DB2">
            <wp:extent cx="3913905" cy="2425700"/>
            <wp:effectExtent l="0" t="0" r="0" b="0"/>
            <wp:docPr id="234533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33168" name="Picture 23453316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017145" cy="2489684"/>
                    </a:xfrm>
                    <a:prstGeom prst="rect">
                      <a:avLst/>
                    </a:prstGeom>
                  </pic:spPr>
                </pic:pic>
              </a:graphicData>
            </a:graphic>
          </wp:inline>
        </w:drawing>
      </w:r>
    </w:p>
    <w:p w14:paraId="5FF1E62D" w14:textId="77777777" w:rsidR="00EE6422" w:rsidRDefault="00EE6422" w:rsidP="00CD128F">
      <w:pPr>
        <w:rPr>
          <w:rFonts w:ascii="Arial" w:hAnsi="Arial" w:cs="Arial"/>
          <w:b/>
          <w:bCs/>
          <w:color w:val="1F4E79" w:themeColor="accent1" w:themeShade="80"/>
          <w:sz w:val="32"/>
          <w:szCs w:val="32"/>
        </w:rPr>
      </w:pPr>
    </w:p>
    <w:p w14:paraId="2BE05969" w14:textId="0F8E44CB" w:rsidR="00C822C3" w:rsidRPr="00C822C3" w:rsidRDefault="00C822C3" w:rsidP="00CD128F">
      <w:pPr>
        <w:rPr>
          <w:rFonts w:ascii="Arial" w:hAnsi="Arial" w:cs="Arial"/>
          <w:b/>
          <w:bCs/>
          <w:color w:val="1F4E79" w:themeColor="accent1" w:themeShade="80"/>
          <w:sz w:val="32"/>
          <w:szCs w:val="32"/>
        </w:rPr>
      </w:pPr>
      <w:r w:rsidRPr="00C822C3">
        <w:rPr>
          <w:rFonts w:ascii="Arial" w:hAnsi="Arial" w:cs="Arial"/>
          <w:b/>
          <w:bCs/>
          <w:color w:val="1F4E79" w:themeColor="accent1" w:themeShade="80"/>
          <w:sz w:val="32"/>
          <w:szCs w:val="32"/>
        </w:rPr>
        <w:t>Visualizing the trees:</w:t>
      </w:r>
    </w:p>
    <w:p w14:paraId="6D5937FF" w14:textId="77777777" w:rsidR="00C822C3" w:rsidRPr="00C822C3" w:rsidRDefault="00C822C3" w:rsidP="00CD128F">
      <w:pPr>
        <w:rPr>
          <w:rFonts w:ascii="Cascadia Code Light" w:hAnsi="Cascadia Code Light" w:cs="Cascadia Code Light"/>
          <w:sz w:val="28"/>
          <w:szCs w:val="28"/>
        </w:rPr>
      </w:pPr>
    </w:p>
    <w:p w14:paraId="6CA67FCF" w14:textId="07F2CB42" w:rsidR="00B30FAB" w:rsidRPr="00C822C3" w:rsidRDefault="00B30FAB" w:rsidP="00C822C3">
      <w:pPr>
        <w:jc w:val="center"/>
        <w:rPr>
          <w:rFonts w:ascii="Arial" w:hAnsi="Arial" w:cs="Arial"/>
          <w:sz w:val="28"/>
          <w:szCs w:val="28"/>
        </w:rPr>
      </w:pPr>
      <w:r w:rsidRPr="00C822C3">
        <w:rPr>
          <w:rFonts w:ascii="Arial" w:hAnsi="Arial" w:cs="Arial"/>
          <w:sz w:val="28"/>
          <w:szCs w:val="28"/>
        </w:rPr>
        <w:t>Decision Tree (ID3 algorithm -Entropy)</w:t>
      </w:r>
    </w:p>
    <w:p w14:paraId="53282470" w14:textId="77777777" w:rsidR="00B30FAB" w:rsidRDefault="00B30FAB" w:rsidP="00CD128F">
      <w:pPr>
        <w:rPr>
          <w:rFonts w:ascii="Cascadia Code Light" w:hAnsi="Cascadia Code Light" w:cs="Cascadia Code Light"/>
        </w:rPr>
      </w:pPr>
    </w:p>
    <w:p w14:paraId="26D20AA5" w14:textId="324A3A21" w:rsidR="00B30FAB" w:rsidRDefault="00BE0651" w:rsidP="00CD128F">
      <w:pPr>
        <w:rPr>
          <w:rFonts w:ascii="Arial" w:hAnsi="Arial" w:cs="Arial"/>
        </w:rPr>
      </w:pPr>
      <w:r>
        <w:rPr>
          <w:rFonts w:ascii="Arial" w:hAnsi="Arial" w:cs="Arial"/>
        </w:rPr>
        <w:t xml:space="preserve">     </w:t>
      </w:r>
      <w:r w:rsidR="00B30FAB">
        <w:rPr>
          <w:rFonts w:ascii="Arial" w:hAnsi="Arial" w:cs="Arial"/>
          <w:noProof/>
        </w:rPr>
        <w:drawing>
          <wp:inline distT="0" distB="0" distL="0" distR="0" wp14:anchorId="46B4476C" wp14:editId="1D11FBE4">
            <wp:extent cx="5721408" cy="3311815"/>
            <wp:effectExtent l="0" t="0" r="0" b="3175"/>
            <wp:docPr id="13449831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83135" name="Picture 134498313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43533" cy="3324622"/>
                    </a:xfrm>
                    <a:prstGeom prst="rect">
                      <a:avLst/>
                    </a:prstGeom>
                  </pic:spPr>
                </pic:pic>
              </a:graphicData>
            </a:graphic>
          </wp:inline>
        </w:drawing>
      </w:r>
    </w:p>
    <w:p w14:paraId="3E8E19B4" w14:textId="77777777" w:rsidR="00C822C3" w:rsidRDefault="00C822C3" w:rsidP="00CD128F">
      <w:pPr>
        <w:rPr>
          <w:rFonts w:ascii="Arial" w:hAnsi="Arial" w:cs="Arial"/>
        </w:rPr>
      </w:pPr>
    </w:p>
    <w:p w14:paraId="0DCA0016" w14:textId="77777777" w:rsidR="00DD163A" w:rsidRDefault="00DD163A" w:rsidP="00CD128F">
      <w:pPr>
        <w:rPr>
          <w:rFonts w:ascii="Arial" w:hAnsi="Arial" w:cs="Arial"/>
        </w:rPr>
      </w:pPr>
    </w:p>
    <w:p w14:paraId="47D0C444" w14:textId="71465821" w:rsidR="00DD163A" w:rsidRPr="00C822C3" w:rsidRDefault="00B30FAB" w:rsidP="00C822C3">
      <w:pPr>
        <w:jc w:val="center"/>
        <w:rPr>
          <w:rFonts w:ascii="Arial" w:hAnsi="Arial" w:cs="Arial"/>
          <w:sz w:val="28"/>
          <w:szCs w:val="28"/>
        </w:rPr>
      </w:pPr>
      <w:r w:rsidRPr="00C822C3">
        <w:rPr>
          <w:rFonts w:ascii="Arial" w:hAnsi="Arial" w:cs="Arial"/>
          <w:sz w:val="28"/>
          <w:szCs w:val="28"/>
        </w:rPr>
        <w:t>Decision Tree (ID3 algorithm -gini)</w:t>
      </w:r>
    </w:p>
    <w:p w14:paraId="709DAD49" w14:textId="77777777" w:rsidR="00B30FAB" w:rsidRDefault="00B30FAB" w:rsidP="00CD128F">
      <w:pPr>
        <w:rPr>
          <w:rFonts w:ascii="Cascadia Code Light" w:hAnsi="Cascadia Code Light" w:cs="Cascadia Code Light"/>
        </w:rPr>
      </w:pPr>
    </w:p>
    <w:p w14:paraId="34CAEC58" w14:textId="049AC6B4" w:rsidR="00C822C3" w:rsidRDefault="00BE0651">
      <w:pPr>
        <w:rPr>
          <w:rFonts w:ascii="Arial" w:hAnsi="Arial" w:cs="Arial"/>
        </w:rPr>
      </w:pPr>
      <w:r>
        <w:rPr>
          <w:rFonts w:ascii="Arial" w:hAnsi="Arial" w:cs="Arial"/>
        </w:rPr>
        <w:t xml:space="preserve">     </w:t>
      </w:r>
      <w:r w:rsidR="00B30FAB">
        <w:rPr>
          <w:rFonts w:ascii="Arial" w:hAnsi="Arial" w:cs="Arial"/>
          <w:noProof/>
        </w:rPr>
        <w:drawing>
          <wp:inline distT="0" distB="0" distL="0" distR="0" wp14:anchorId="399C2BBC" wp14:editId="266F7616">
            <wp:extent cx="5638800" cy="3085677"/>
            <wp:effectExtent l="0" t="0" r="0" b="635"/>
            <wp:docPr id="20513301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30167" name="Picture 205133016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50865" cy="3092279"/>
                    </a:xfrm>
                    <a:prstGeom prst="rect">
                      <a:avLst/>
                    </a:prstGeom>
                  </pic:spPr>
                </pic:pic>
              </a:graphicData>
            </a:graphic>
          </wp:inline>
        </w:drawing>
      </w:r>
    </w:p>
    <w:p w14:paraId="3A57CE9C" w14:textId="5824D7AD" w:rsidR="00CD128F" w:rsidRPr="00D0300C" w:rsidRDefault="002104B1">
      <w:pPr>
        <w:rPr>
          <w:rFonts w:ascii="Times New Roman" w:hAnsi="Times New Roman" w:cs="Times New Roman"/>
          <w:b/>
          <w:bCs/>
          <w:sz w:val="48"/>
          <w:szCs w:val="48"/>
        </w:rPr>
      </w:pPr>
      <w:r w:rsidRPr="002104B1">
        <w:rPr>
          <w:rFonts w:ascii="Segoe UI Emoji" w:eastAsia="Arial" w:hAnsi="Segoe UI Emoji" w:cs="Segoe UI Emoji"/>
          <w:b/>
          <w:bCs/>
          <w:sz w:val="48"/>
          <w:szCs w:val="48"/>
        </w:rPr>
        <w:lastRenderedPageBreak/>
        <w:t>📍</w:t>
      </w:r>
      <w:r>
        <w:rPr>
          <w:rFonts w:ascii="Segoe UI Emoji" w:eastAsia="Arial" w:hAnsi="Segoe UI Emoji" w:cs="Segoe UI Emoji"/>
          <w:b/>
          <w:bCs/>
          <w:sz w:val="48"/>
          <w:szCs w:val="48"/>
        </w:rPr>
        <w:t xml:space="preserve"> </w:t>
      </w:r>
      <w:r w:rsidR="00040A4B" w:rsidRPr="00D0300C">
        <w:rPr>
          <w:rFonts w:ascii="Times New Roman" w:eastAsia="Arial" w:hAnsi="Times New Roman" w:cs="Times New Roman"/>
          <w:b/>
          <w:bCs/>
          <w:sz w:val="48"/>
          <w:szCs w:val="48"/>
        </w:rPr>
        <w:t>K-Nearest Neighbors</w:t>
      </w:r>
    </w:p>
    <w:p w14:paraId="7F28FB5E" w14:textId="77777777" w:rsidR="00CD128F" w:rsidRDefault="00CD128F" w:rsidP="00CD128F">
      <w:pPr>
        <w:spacing w:before="60" w:after="60"/>
      </w:pPr>
    </w:p>
    <w:p w14:paraId="62403EAE" w14:textId="48F9000F" w:rsidR="00CD128F" w:rsidRPr="00497FFD" w:rsidRDefault="00BE0C41" w:rsidP="00CD128F">
      <w:pPr>
        <w:pStyle w:val="Heading1"/>
        <w:rPr>
          <w:rFonts w:ascii="Times New Roman" w:eastAsia="Arial" w:hAnsi="Times New Roman" w:cs="Times New Roman"/>
          <w:b/>
          <w:bCs/>
          <w:color w:val="1F3864"/>
        </w:rPr>
      </w:pPr>
      <w:r w:rsidRPr="009001D0">
        <w:rPr>
          <w:rFonts w:ascii="Times New Roman" w:eastAsia="Arial" w:hAnsi="Times New Roman" w:cs="Times New Roman"/>
          <w:b/>
          <w:bCs/>
        </w:rPr>
        <w:t>Definition</w:t>
      </w:r>
    </w:p>
    <w:p w14:paraId="2F2BEE07" w14:textId="77777777" w:rsidR="00BE0C41" w:rsidRPr="00497FFD" w:rsidRDefault="00BE0C41" w:rsidP="00BE0C41">
      <w:pPr>
        <w:rPr>
          <w:rFonts w:ascii="Times New Roman" w:hAnsi="Times New Roman" w:cs="Times New Roman"/>
        </w:rPr>
      </w:pPr>
    </w:p>
    <w:p w14:paraId="172F6203" w14:textId="77777777" w:rsidR="00CD128F" w:rsidRPr="00497FFD" w:rsidRDefault="00CD128F" w:rsidP="00CD128F">
      <w:pPr>
        <w:spacing w:before="60" w:after="60"/>
        <w:rPr>
          <w:rFonts w:ascii="Times New Roman" w:hAnsi="Times New Roman" w:cs="Times New Roman"/>
          <w:sz w:val="24"/>
          <w:szCs w:val="24"/>
        </w:rPr>
      </w:pPr>
      <w:r w:rsidRPr="00497FFD">
        <w:rPr>
          <w:rFonts w:ascii="Times New Roman" w:eastAsia="Arial" w:hAnsi="Times New Roman" w:cs="Times New Roman"/>
          <w:sz w:val="24"/>
          <w:szCs w:val="24"/>
        </w:rPr>
        <w:t>K-Nearest Neighbors (KNN) is a simple, non-parametric, supervised machine learning algorithm. It classifies a new data point based on the majority class of its K nearest neighbors in the feature space. KNN is also called a lazy learner because it does not build an explicit model during training — it memorizes the entire training dataset.</w:t>
      </w:r>
    </w:p>
    <w:p w14:paraId="0FCFD819" w14:textId="42925BDF" w:rsidR="00CD128F" w:rsidRPr="00497FFD" w:rsidRDefault="00D26F08" w:rsidP="00CD128F">
      <w:pPr>
        <w:spacing w:before="60" w:after="60"/>
        <w:rPr>
          <w:rFonts w:ascii="Times New Roman" w:hAnsi="Times New Roman" w:cs="Times New Roman"/>
        </w:rPr>
      </w:pPr>
      <w:r w:rsidRPr="00497FFD">
        <w:rPr>
          <w:rFonts w:ascii="Times New Roman" w:hAnsi="Times New Roman" w:cs="Times New Roman"/>
        </w:rPr>
        <w:t xml:space="preserve"> </w:t>
      </w:r>
    </w:p>
    <w:p w14:paraId="10240442" w14:textId="77777777" w:rsidR="00D26F08" w:rsidRPr="00497FFD" w:rsidRDefault="00D26F08" w:rsidP="00CD128F">
      <w:pPr>
        <w:spacing w:before="60" w:after="60"/>
        <w:rPr>
          <w:rFonts w:ascii="Times New Roman" w:hAnsi="Times New Roman" w:cs="Times New Roman"/>
        </w:rPr>
      </w:pPr>
    </w:p>
    <w:p w14:paraId="67160A09" w14:textId="538BDE19" w:rsidR="00BE0C41" w:rsidRPr="009001D0" w:rsidRDefault="00CD128F" w:rsidP="00BE0C41">
      <w:pPr>
        <w:pStyle w:val="Heading2"/>
        <w:rPr>
          <w:rFonts w:ascii="Times New Roman" w:eastAsia="Arial" w:hAnsi="Times New Roman" w:cs="Times New Roman"/>
          <w:b/>
          <w:bCs/>
          <w:color w:val="2E4E8E"/>
          <w:sz w:val="32"/>
          <w:szCs w:val="32"/>
        </w:rPr>
      </w:pPr>
      <w:r w:rsidRPr="009001D0">
        <w:rPr>
          <w:rFonts w:ascii="Times New Roman" w:eastAsia="Arial" w:hAnsi="Times New Roman" w:cs="Times New Roman"/>
          <w:b/>
          <w:bCs/>
          <w:color w:val="2E4E8E"/>
          <w:sz w:val="32"/>
          <w:szCs w:val="32"/>
        </w:rPr>
        <w:t>How KNN Works</w:t>
      </w:r>
    </w:p>
    <w:p w14:paraId="67DA2EBC" w14:textId="052082D7" w:rsidR="00BE0C41" w:rsidRPr="00497FFD" w:rsidRDefault="00BE0C41" w:rsidP="00BE0C41">
      <w:pPr>
        <w:rPr>
          <w:rFonts w:ascii="Times New Roman" w:hAnsi="Times New Roman" w:cs="Times New Roman"/>
        </w:rPr>
      </w:pPr>
    </w:p>
    <w:p w14:paraId="64AAAD63" w14:textId="2D8CEB00" w:rsidR="00CD128F" w:rsidRPr="00497FFD" w:rsidRDefault="00CD128F" w:rsidP="00CD128F">
      <w:pPr>
        <w:pStyle w:val="ListParagraph"/>
        <w:numPr>
          <w:ilvl w:val="0"/>
          <w:numId w:val="24"/>
        </w:numPr>
        <w:spacing w:before="40" w:after="40"/>
        <w:rPr>
          <w:rFonts w:ascii="Times New Roman" w:hAnsi="Times New Roman" w:cs="Times New Roman"/>
          <w:sz w:val="24"/>
          <w:szCs w:val="24"/>
        </w:rPr>
      </w:pPr>
      <w:r w:rsidRPr="00497FFD">
        <w:rPr>
          <w:rFonts w:ascii="Times New Roman" w:hAnsi="Times New Roman" w:cs="Times New Roman"/>
          <w:sz w:val="24"/>
          <w:szCs w:val="24"/>
        </w:rPr>
        <w:t xml:space="preserve">Choose the value of K (number of </w:t>
      </w:r>
      <w:r w:rsidR="00F335DA">
        <w:rPr>
          <w:rFonts w:ascii="Times New Roman" w:hAnsi="Times New Roman" w:cs="Times New Roman"/>
          <w:sz w:val="24"/>
          <w:szCs w:val="24"/>
        </w:rPr>
        <w:t>neighbors</w:t>
      </w:r>
      <w:r w:rsidRPr="00497FFD">
        <w:rPr>
          <w:rFonts w:ascii="Times New Roman" w:hAnsi="Times New Roman" w:cs="Times New Roman"/>
          <w:sz w:val="24"/>
          <w:szCs w:val="24"/>
        </w:rPr>
        <w:t>).</w:t>
      </w:r>
    </w:p>
    <w:p w14:paraId="02CAA61B" w14:textId="77777777" w:rsidR="00CD128F" w:rsidRPr="00497FFD" w:rsidRDefault="00CD128F" w:rsidP="00CD128F">
      <w:pPr>
        <w:pStyle w:val="ListParagraph"/>
        <w:numPr>
          <w:ilvl w:val="0"/>
          <w:numId w:val="24"/>
        </w:numPr>
        <w:spacing w:before="40" w:after="40"/>
        <w:rPr>
          <w:rFonts w:ascii="Times New Roman" w:hAnsi="Times New Roman" w:cs="Times New Roman"/>
          <w:sz w:val="24"/>
          <w:szCs w:val="24"/>
        </w:rPr>
      </w:pPr>
      <w:r w:rsidRPr="00497FFD">
        <w:rPr>
          <w:rFonts w:ascii="Times New Roman" w:hAnsi="Times New Roman" w:cs="Times New Roman"/>
          <w:sz w:val="24"/>
          <w:szCs w:val="24"/>
        </w:rPr>
        <w:t>For each test point, calculate the distance to all training points.</w:t>
      </w:r>
    </w:p>
    <w:p w14:paraId="335305F1" w14:textId="77777777" w:rsidR="00CD128F" w:rsidRPr="00497FFD" w:rsidRDefault="00CD128F" w:rsidP="00CD128F">
      <w:pPr>
        <w:pStyle w:val="ListParagraph"/>
        <w:numPr>
          <w:ilvl w:val="0"/>
          <w:numId w:val="24"/>
        </w:numPr>
        <w:spacing w:before="40" w:after="40"/>
        <w:rPr>
          <w:rFonts w:ascii="Times New Roman" w:hAnsi="Times New Roman" w:cs="Times New Roman"/>
          <w:sz w:val="24"/>
          <w:szCs w:val="24"/>
        </w:rPr>
      </w:pPr>
      <w:r w:rsidRPr="00497FFD">
        <w:rPr>
          <w:rFonts w:ascii="Times New Roman" w:hAnsi="Times New Roman" w:cs="Times New Roman"/>
          <w:sz w:val="24"/>
          <w:szCs w:val="24"/>
        </w:rPr>
        <w:t>Select the K training points with the smallest distances.</w:t>
      </w:r>
    </w:p>
    <w:p w14:paraId="1317C7DF" w14:textId="0AF792EA" w:rsidR="00CD128F" w:rsidRPr="00497FFD" w:rsidRDefault="00CD128F" w:rsidP="00CD128F">
      <w:pPr>
        <w:pStyle w:val="ListParagraph"/>
        <w:numPr>
          <w:ilvl w:val="0"/>
          <w:numId w:val="24"/>
        </w:numPr>
        <w:spacing w:before="40" w:after="40"/>
        <w:rPr>
          <w:rFonts w:ascii="Times New Roman" w:hAnsi="Times New Roman" w:cs="Times New Roman"/>
          <w:sz w:val="24"/>
          <w:szCs w:val="24"/>
        </w:rPr>
      </w:pPr>
      <w:r w:rsidRPr="00497FFD">
        <w:rPr>
          <w:rFonts w:ascii="Times New Roman" w:hAnsi="Times New Roman" w:cs="Times New Roman"/>
          <w:sz w:val="24"/>
          <w:szCs w:val="24"/>
        </w:rPr>
        <w:t xml:space="preserve">Assign the class that appears most frequently among the K </w:t>
      </w:r>
      <w:r w:rsidR="00040A4B" w:rsidRPr="00497FFD">
        <w:rPr>
          <w:rFonts w:ascii="Times New Roman" w:hAnsi="Times New Roman" w:cs="Times New Roman"/>
          <w:sz w:val="24"/>
          <w:szCs w:val="24"/>
        </w:rPr>
        <w:t>neighbour’s</w:t>
      </w:r>
      <w:r w:rsidRPr="00497FFD">
        <w:rPr>
          <w:rFonts w:ascii="Times New Roman" w:hAnsi="Times New Roman" w:cs="Times New Roman"/>
          <w:sz w:val="24"/>
          <w:szCs w:val="24"/>
        </w:rPr>
        <w:t xml:space="preserve"> (majority vote).</w:t>
      </w:r>
    </w:p>
    <w:p w14:paraId="125B6DE9" w14:textId="77777777" w:rsidR="00CD128F" w:rsidRPr="00497FFD" w:rsidRDefault="00CD128F" w:rsidP="00CD128F">
      <w:pPr>
        <w:pStyle w:val="ListParagraph"/>
        <w:numPr>
          <w:ilvl w:val="0"/>
          <w:numId w:val="24"/>
        </w:numPr>
        <w:spacing w:before="40" w:after="40"/>
        <w:rPr>
          <w:rFonts w:ascii="Times New Roman" w:hAnsi="Times New Roman" w:cs="Times New Roman"/>
          <w:sz w:val="24"/>
          <w:szCs w:val="24"/>
        </w:rPr>
      </w:pPr>
      <w:r w:rsidRPr="00497FFD">
        <w:rPr>
          <w:rFonts w:ascii="Times New Roman" w:hAnsi="Times New Roman" w:cs="Times New Roman"/>
          <w:sz w:val="24"/>
          <w:szCs w:val="24"/>
        </w:rPr>
        <w:t>Output the predicted class for the test point.</w:t>
      </w:r>
    </w:p>
    <w:p w14:paraId="58944A73" w14:textId="77777777" w:rsidR="00CD128F" w:rsidRPr="00497FFD" w:rsidRDefault="00CD128F" w:rsidP="00CD128F">
      <w:pPr>
        <w:spacing w:before="60" w:after="60"/>
        <w:rPr>
          <w:rFonts w:ascii="Times New Roman" w:hAnsi="Times New Roman" w:cs="Times New Roman"/>
        </w:rPr>
      </w:pPr>
    </w:p>
    <w:p w14:paraId="2A32569D" w14:textId="13841279" w:rsidR="00BE0C41" w:rsidRPr="00497FFD" w:rsidRDefault="00BE0C41" w:rsidP="00CD128F">
      <w:pPr>
        <w:spacing w:before="60" w:after="60"/>
        <w:rPr>
          <w:rFonts w:ascii="Times New Roman" w:hAnsi="Times New Roman" w:cs="Times New Roman"/>
        </w:rPr>
      </w:pPr>
      <w:r w:rsidRPr="00497FFD">
        <w:rPr>
          <w:rFonts w:ascii="Times New Roman" w:hAnsi="Times New Roman" w:cs="Times New Roman"/>
          <w:noProof/>
        </w:rPr>
        <w:drawing>
          <wp:inline distT="0" distB="0" distL="0" distR="0" wp14:anchorId="250A8C95" wp14:editId="46021CC0">
            <wp:extent cx="5943600" cy="2971800"/>
            <wp:effectExtent l="0" t="0" r="0" b="0"/>
            <wp:docPr id="6122602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60278" name="Picture 612260278"/>
                    <pic:cNvPicPr/>
                  </pic:nvPicPr>
                  <pic:blipFill>
                    <a:blip r:embed="rId29">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12D99E64" w14:textId="693B8B8E" w:rsidR="00BE0C41" w:rsidRPr="00497FFD" w:rsidRDefault="00BE0C41" w:rsidP="00D26F08">
      <w:pPr>
        <w:pStyle w:val="Heading2"/>
        <w:rPr>
          <w:rFonts w:ascii="Times New Roman" w:eastAsia="Arial" w:hAnsi="Times New Roman" w:cs="Times New Roman"/>
          <w:b/>
          <w:bCs/>
          <w:color w:val="2E4E8E"/>
          <w:sz w:val="24"/>
          <w:szCs w:val="24"/>
        </w:rPr>
      </w:pPr>
      <w:r w:rsidRPr="00497FFD">
        <w:rPr>
          <w:rFonts w:ascii="Times New Roman" w:eastAsia="Arial" w:hAnsi="Times New Roman" w:cs="Times New Roman"/>
          <w:b/>
          <w:bCs/>
          <w:noProof/>
          <w:color w:val="2E4E8E"/>
          <w:sz w:val="24"/>
          <w:szCs w:val="24"/>
        </w:rPr>
        <w:lastRenderedPageBreak/>
        <w:drawing>
          <wp:inline distT="0" distB="0" distL="0" distR="0" wp14:anchorId="2C65C897" wp14:editId="571D7269">
            <wp:extent cx="5943600" cy="2971800"/>
            <wp:effectExtent l="0" t="0" r="0" b="0"/>
            <wp:docPr id="7711995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99533" name="Picture 771199533"/>
                    <pic:cNvPicPr/>
                  </pic:nvPicPr>
                  <pic:blipFill>
                    <a:blip r:embed="rId30">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4C6665ED" w14:textId="77777777" w:rsidR="00BE0C41" w:rsidRPr="00497FFD" w:rsidRDefault="00BE0C41" w:rsidP="00D26F08">
      <w:pPr>
        <w:pStyle w:val="Heading2"/>
        <w:rPr>
          <w:rFonts w:ascii="Times New Roman" w:eastAsia="Arial" w:hAnsi="Times New Roman" w:cs="Times New Roman"/>
          <w:b/>
          <w:bCs/>
          <w:color w:val="2E4E8E"/>
          <w:sz w:val="24"/>
          <w:szCs w:val="24"/>
        </w:rPr>
      </w:pPr>
    </w:p>
    <w:p w14:paraId="73E8DBB0" w14:textId="2B9DA608" w:rsidR="006554DE" w:rsidRPr="00497FFD" w:rsidRDefault="00CD128F" w:rsidP="006554DE">
      <w:pPr>
        <w:pStyle w:val="Heading2"/>
        <w:rPr>
          <w:rFonts w:ascii="Times New Roman" w:eastAsia="Arial" w:hAnsi="Times New Roman" w:cs="Times New Roman"/>
          <w:b/>
          <w:bCs/>
          <w:color w:val="2E4E8E"/>
          <w:sz w:val="32"/>
          <w:szCs w:val="32"/>
        </w:rPr>
      </w:pPr>
      <w:r w:rsidRPr="00497FFD">
        <w:rPr>
          <w:rFonts w:ascii="Times New Roman" w:eastAsia="Arial" w:hAnsi="Times New Roman" w:cs="Times New Roman"/>
          <w:b/>
          <w:bCs/>
          <w:color w:val="2E4E8E"/>
          <w:sz w:val="32"/>
          <w:szCs w:val="32"/>
        </w:rPr>
        <w:t>Distance Metrics</w:t>
      </w:r>
    </w:p>
    <w:p w14:paraId="4740E21A" w14:textId="77777777" w:rsidR="006554DE" w:rsidRPr="00497FFD" w:rsidRDefault="006554DE" w:rsidP="006554DE">
      <w:pPr>
        <w:spacing w:before="60" w:after="60"/>
        <w:rPr>
          <w:rFonts w:ascii="Times New Roman" w:eastAsia="Arial" w:hAnsi="Times New Roman" w:cs="Times New Roman"/>
          <w:sz w:val="24"/>
          <w:szCs w:val="24"/>
          <w:lang w:val="en-IN"/>
        </w:rPr>
      </w:pPr>
      <w:r w:rsidRPr="00497FFD">
        <w:rPr>
          <w:rFonts w:ascii="Times New Roman" w:eastAsia="Arial" w:hAnsi="Times New Roman" w:cs="Times New Roman"/>
          <w:sz w:val="24"/>
          <w:szCs w:val="24"/>
          <w:lang w:val="en-IN"/>
        </w:rPr>
        <w:t>KNN relies entirely on a distance function to determine neighborhood. The choice of metric affects results significantly.</w:t>
      </w:r>
    </w:p>
    <w:p w14:paraId="7FD754C6" w14:textId="77777777" w:rsidR="006554DE" w:rsidRPr="00497FFD" w:rsidRDefault="006554DE" w:rsidP="006554DE">
      <w:pPr>
        <w:spacing w:before="60" w:after="60"/>
        <w:rPr>
          <w:rFonts w:ascii="Times New Roman" w:eastAsia="Arial" w:hAnsi="Times New Roman" w:cs="Times New Roman"/>
          <w:sz w:val="24"/>
          <w:szCs w:val="24"/>
          <w:lang w:val="en-IN"/>
        </w:rPr>
      </w:pPr>
    </w:p>
    <w:p w14:paraId="1F2EE054" w14:textId="77777777" w:rsidR="006554DE" w:rsidRPr="00497FFD" w:rsidRDefault="006554DE" w:rsidP="006554DE">
      <w:pPr>
        <w:spacing w:before="60" w:after="60"/>
        <w:rPr>
          <w:rFonts w:ascii="Times New Roman" w:eastAsia="Arial" w:hAnsi="Times New Roman" w:cs="Times New Roman"/>
          <w:sz w:val="24"/>
          <w:szCs w:val="24"/>
          <w:lang w:val="en-IN"/>
        </w:rPr>
      </w:pPr>
      <w:r w:rsidRPr="00497FFD">
        <w:rPr>
          <w:rFonts w:ascii="Times New Roman" w:eastAsia="Arial" w:hAnsi="Times New Roman" w:cs="Times New Roman"/>
          <w:b/>
          <w:bCs/>
          <w:sz w:val="24"/>
          <w:szCs w:val="24"/>
          <w:lang w:val="en-IN"/>
        </w:rPr>
        <w:t>Euclidean Distance (most widely used):</w:t>
      </w:r>
    </w:p>
    <w:p w14:paraId="6460CB08" w14:textId="77777777" w:rsidR="006554DE" w:rsidRPr="00497FFD" w:rsidRDefault="006554DE" w:rsidP="006554DE">
      <w:pPr>
        <w:spacing w:before="60" w:after="60"/>
        <w:rPr>
          <w:rFonts w:ascii="Times New Roman" w:eastAsia="Arial" w:hAnsi="Times New Roman" w:cs="Times New Roman"/>
          <w:sz w:val="24"/>
          <w:szCs w:val="24"/>
          <w:lang w:val="en-IN"/>
        </w:rPr>
      </w:pPr>
      <w:r w:rsidRPr="00497FFD">
        <w:rPr>
          <w:rFonts w:ascii="Times New Roman" w:eastAsia="Arial" w:hAnsi="Times New Roman" w:cs="Times New Roman"/>
          <w:sz w:val="24"/>
          <w:szCs w:val="24"/>
          <w:lang w:val="en-IN"/>
        </w:rPr>
        <w:t>d(x, y) = sqrt( sum_i (xi - yi)^2 )</w:t>
      </w:r>
    </w:p>
    <w:p w14:paraId="7059EDE9" w14:textId="77777777" w:rsidR="006554DE" w:rsidRPr="00497FFD" w:rsidRDefault="006554DE" w:rsidP="006554DE">
      <w:pPr>
        <w:spacing w:before="60" w:after="60"/>
        <w:rPr>
          <w:rFonts w:ascii="Times New Roman" w:eastAsia="Arial" w:hAnsi="Times New Roman" w:cs="Times New Roman"/>
          <w:sz w:val="24"/>
          <w:szCs w:val="24"/>
          <w:lang w:val="en-IN"/>
        </w:rPr>
      </w:pPr>
      <w:r w:rsidRPr="00497FFD">
        <w:rPr>
          <w:rFonts w:ascii="Times New Roman" w:eastAsia="Arial" w:hAnsi="Times New Roman" w:cs="Times New Roman"/>
          <w:sz w:val="24"/>
          <w:szCs w:val="24"/>
          <w:lang w:val="en-IN"/>
        </w:rPr>
        <w:t>This is the straight-line distance between two points in n-dimensional space. It assumes all features are equally important and on the same scale.</w:t>
      </w:r>
    </w:p>
    <w:p w14:paraId="527D4D8D" w14:textId="77777777" w:rsidR="006554DE" w:rsidRPr="00497FFD" w:rsidRDefault="006554DE" w:rsidP="006554DE">
      <w:pPr>
        <w:spacing w:before="60" w:after="60"/>
        <w:rPr>
          <w:rFonts w:ascii="Times New Roman" w:eastAsia="Arial" w:hAnsi="Times New Roman" w:cs="Times New Roman"/>
          <w:sz w:val="24"/>
          <w:szCs w:val="24"/>
          <w:lang w:val="en-IN"/>
        </w:rPr>
      </w:pPr>
    </w:p>
    <w:p w14:paraId="4508F516" w14:textId="77777777" w:rsidR="006554DE" w:rsidRPr="00497FFD" w:rsidRDefault="006554DE" w:rsidP="006554DE">
      <w:pPr>
        <w:spacing w:before="60" w:after="60"/>
        <w:rPr>
          <w:rFonts w:ascii="Times New Roman" w:eastAsia="Arial" w:hAnsi="Times New Roman" w:cs="Times New Roman"/>
          <w:sz w:val="24"/>
          <w:szCs w:val="24"/>
          <w:lang w:val="en-IN"/>
        </w:rPr>
      </w:pPr>
      <w:r w:rsidRPr="00497FFD">
        <w:rPr>
          <w:rFonts w:ascii="Times New Roman" w:eastAsia="Arial" w:hAnsi="Times New Roman" w:cs="Times New Roman"/>
          <w:b/>
          <w:bCs/>
          <w:sz w:val="24"/>
          <w:szCs w:val="24"/>
          <w:lang w:val="en-IN"/>
        </w:rPr>
        <w:t>Manhattan Distance:</w:t>
      </w:r>
    </w:p>
    <w:p w14:paraId="03AF2723" w14:textId="77777777" w:rsidR="006554DE" w:rsidRPr="00497FFD" w:rsidRDefault="006554DE" w:rsidP="006554DE">
      <w:pPr>
        <w:spacing w:before="60" w:after="60"/>
        <w:rPr>
          <w:rFonts w:ascii="Times New Roman" w:eastAsia="Arial" w:hAnsi="Times New Roman" w:cs="Times New Roman"/>
          <w:sz w:val="24"/>
          <w:szCs w:val="24"/>
          <w:lang w:val="en-IN"/>
        </w:rPr>
      </w:pPr>
      <w:r w:rsidRPr="00497FFD">
        <w:rPr>
          <w:rFonts w:ascii="Times New Roman" w:eastAsia="Arial" w:hAnsi="Times New Roman" w:cs="Times New Roman"/>
          <w:sz w:val="24"/>
          <w:szCs w:val="24"/>
          <w:lang w:val="en-IN"/>
        </w:rPr>
        <w:t>d(x, y) = sum_i |xi - yi|</w:t>
      </w:r>
    </w:p>
    <w:p w14:paraId="717D0A88" w14:textId="77777777" w:rsidR="006554DE" w:rsidRPr="00497FFD" w:rsidRDefault="006554DE" w:rsidP="006554DE">
      <w:pPr>
        <w:spacing w:before="60" w:after="60"/>
        <w:rPr>
          <w:rFonts w:ascii="Times New Roman" w:eastAsia="Arial" w:hAnsi="Times New Roman" w:cs="Times New Roman"/>
          <w:sz w:val="24"/>
          <w:szCs w:val="24"/>
          <w:lang w:val="en-IN"/>
        </w:rPr>
      </w:pPr>
      <w:r w:rsidRPr="00497FFD">
        <w:rPr>
          <w:rFonts w:ascii="Times New Roman" w:eastAsia="Arial" w:hAnsi="Times New Roman" w:cs="Times New Roman"/>
          <w:sz w:val="24"/>
          <w:szCs w:val="24"/>
          <w:lang w:val="en-IN"/>
        </w:rPr>
        <w:t>Also called city-block distance. Works well for data laid out in a grid-like structure and is less sensitive to outliers than Euclidean distance.</w:t>
      </w:r>
    </w:p>
    <w:p w14:paraId="1F3E41DD" w14:textId="77777777" w:rsidR="00127F2C" w:rsidRPr="00497FFD" w:rsidRDefault="00127F2C" w:rsidP="006554DE">
      <w:pPr>
        <w:spacing w:before="60" w:after="60"/>
        <w:rPr>
          <w:rFonts w:ascii="Times New Roman" w:eastAsia="Arial" w:hAnsi="Times New Roman" w:cs="Times New Roman"/>
          <w:sz w:val="24"/>
          <w:szCs w:val="24"/>
          <w:lang w:val="en-IN"/>
        </w:rPr>
      </w:pPr>
    </w:p>
    <w:p w14:paraId="6509F2AC" w14:textId="77777777" w:rsidR="006554DE" w:rsidRPr="00497FFD" w:rsidRDefault="006554DE" w:rsidP="006554DE">
      <w:pPr>
        <w:spacing w:before="60" w:after="60"/>
        <w:rPr>
          <w:rFonts w:ascii="Times New Roman" w:eastAsia="Arial" w:hAnsi="Times New Roman" w:cs="Times New Roman"/>
          <w:sz w:val="24"/>
          <w:szCs w:val="24"/>
          <w:lang w:val="en-IN"/>
        </w:rPr>
      </w:pPr>
      <w:r w:rsidRPr="00497FFD">
        <w:rPr>
          <w:rFonts w:ascii="Times New Roman" w:eastAsia="Arial" w:hAnsi="Times New Roman" w:cs="Times New Roman"/>
          <w:b/>
          <w:bCs/>
          <w:sz w:val="24"/>
          <w:szCs w:val="24"/>
          <w:lang w:val="en-IN"/>
        </w:rPr>
        <w:t>Minkowski Distance (generalization):</w:t>
      </w:r>
    </w:p>
    <w:p w14:paraId="49AFA6A5" w14:textId="77777777" w:rsidR="006554DE" w:rsidRPr="00497FFD" w:rsidRDefault="006554DE" w:rsidP="006554DE">
      <w:pPr>
        <w:spacing w:before="60" w:after="60"/>
        <w:rPr>
          <w:rFonts w:ascii="Times New Roman" w:eastAsia="Arial" w:hAnsi="Times New Roman" w:cs="Times New Roman"/>
          <w:sz w:val="24"/>
          <w:szCs w:val="24"/>
          <w:lang w:val="en-IN"/>
        </w:rPr>
      </w:pPr>
      <w:r w:rsidRPr="00497FFD">
        <w:rPr>
          <w:rFonts w:ascii="Times New Roman" w:eastAsia="Arial" w:hAnsi="Times New Roman" w:cs="Times New Roman"/>
          <w:sz w:val="24"/>
          <w:szCs w:val="24"/>
          <w:lang w:val="en-IN"/>
        </w:rPr>
        <w:t>d(x, y) = ( sum_i |xi - yi|^p )^(1/p)</w:t>
      </w:r>
    </w:p>
    <w:p w14:paraId="7298F2F0" w14:textId="77777777" w:rsidR="006554DE" w:rsidRPr="00497FFD" w:rsidRDefault="006554DE" w:rsidP="006554DE">
      <w:pPr>
        <w:spacing w:before="60" w:after="60"/>
        <w:rPr>
          <w:rFonts w:ascii="Times New Roman" w:eastAsia="Arial" w:hAnsi="Times New Roman" w:cs="Times New Roman"/>
          <w:sz w:val="24"/>
          <w:szCs w:val="24"/>
          <w:lang w:val="en-IN"/>
        </w:rPr>
      </w:pPr>
      <w:r w:rsidRPr="00497FFD">
        <w:rPr>
          <w:rFonts w:ascii="Times New Roman" w:eastAsia="Arial" w:hAnsi="Times New Roman" w:cs="Times New Roman"/>
          <w:sz w:val="24"/>
          <w:szCs w:val="24"/>
          <w:lang w:val="en-IN"/>
        </w:rPr>
        <w:t>When p = 1, this reduces to Manhattan distance. When p = 2, it reduces to Euclidean distance. Larger p values give more weight to large differences.</w:t>
      </w:r>
    </w:p>
    <w:p w14:paraId="49B7E6B4" w14:textId="77777777" w:rsidR="00127F2C" w:rsidRPr="00497FFD" w:rsidRDefault="00127F2C" w:rsidP="006554DE">
      <w:pPr>
        <w:spacing w:before="60" w:after="60"/>
        <w:rPr>
          <w:rFonts w:ascii="Times New Roman" w:eastAsia="Arial" w:hAnsi="Times New Roman" w:cs="Times New Roman"/>
          <w:sz w:val="24"/>
          <w:szCs w:val="24"/>
          <w:lang w:val="en-IN"/>
        </w:rPr>
      </w:pPr>
    </w:p>
    <w:p w14:paraId="70ACC9B6" w14:textId="77777777" w:rsidR="006554DE" w:rsidRPr="00497FFD" w:rsidRDefault="006554DE" w:rsidP="006554DE">
      <w:pPr>
        <w:spacing w:before="60" w:after="60"/>
        <w:rPr>
          <w:rFonts w:ascii="Times New Roman" w:eastAsia="Arial" w:hAnsi="Times New Roman" w:cs="Times New Roman"/>
          <w:sz w:val="24"/>
          <w:szCs w:val="24"/>
          <w:lang w:val="en-IN"/>
        </w:rPr>
      </w:pPr>
      <w:r w:rsidRPr="00497FFD">
        <w:rPr>
          <w:rFonts w:ascii="Times New Roman" w:eastAsia="Arial" w:hAnsi="Times New Roman" w:cs="Times New Roman"/>
          <w:b/>
          <w:bCs/>
          <w:sz w:val="24"/>
          <w:szCs w:val="24"/>
          <w:lang w:val="en-IN"/>
        </w:rPr>
        <w:t>Hamming Distance (for categorical features):</w:t>
      </w:r>
    </w:p>
    <w:p w14:paraId="2FC333F1" w14:textId="77777777" w:rsidR="006554DE" w:rsidRPr="00497FFD" w:rsidRDefault="006554DE" w:rsidP="006554DE">
      <w:pPr>
        <w:spacing w:before="60" w:after="60"/>
        <w:rPr>
          <w:rFonts w:ascii="Times New Roman" w:eastAsia="Arial" w:hAnsi="Times New Roman" w:cs="Times New Roman"/>
          <w:sz w:val="24"/>
          <w:szCs w:val="24"/>
          <w:lang w:val="en-IN"/>
        </w:rPr>
      </w:pPr>
      <w:r w:rsidRPr="00497FFD">
        <w:rPr>
          <w:rFonts w:ascii="Times New Roman" w:eastAsia="Arial" w:hAnsi="Times New Roman" w:cs="Times New Roman"/>
          <w:sz w:val="24"/>
          <w:szCs w:val="24"/>
          <w:lang w:val="en-IN"/>
        </w:rPr>
        <w:t>d(x, y) = (1/n) * sum_i  I(xi != yi)</w:t>
      </w:r>
    </w:p>
    <w:p w14:paraId="6EAC82E2" w14:textId="77777777" w:rsidR="006554DE" w:rsidRPr="00497FFD" w:rsidRDefault="006554DE" w:rsidP="006554DE">
      <w:pPr>
        <w:spacing w:before="60" w:after="60"/>
        <w:rPr>
          <w:rFonts w:ascii="Times New Roman" w:eastAsia="Arial" w:hAnsi="Times New Roman" w:cs="Times New Roman"/>
          <w:sz w:val="24"/>
          <w:szCs w:val="24"/>
          <w:lang w:val="en-IN"/>
        </w:rPr>
      </w:pPr>
      <w:r w:rsidRPr="00497FFD">
        <w:rPr>
          <w:rFonts w:ascii="Times New Roman" w:eastAsia="Arial" w:hAnsi="Times New Roman" w:cs="Times New Roman"/>
          <w:sz w:val="24"/>
          <w:szCs w:val="24"/>
          <w:lang w:val="en-IN"/>
        </w:rPr>
        <w:t>Counts the proportion of positions where two strings (or vectors) differ. Used for text and categorical data.</w:t>
      </w:r>
    </w:p>
    <w:p w14:paraId="21E5C80C" w14:textId="77777777" w:rsidR="00127F2C" w:rsidRPr="00497FFD" w:rsidRDefault="00127F2C" w:rsidP="00CD128F">
      <w:pPr>
        <w:spacing w:before="60" w:after="60"/>
        <w:rPr>
          <w:rFonts w:ascii="Times New Roman" w:hAnsi="Times New Roman" w:cs="Times New Roman"/>
        </w:rPr>
      </w:pPr>
    </w:p>
    <w:p w14:paraId="0B3177CC" w14:textId="77777777" w:rsidR="00127F2C" w:rsidRPr="00497FFD" w:rsidRDefault="00127F2C" w:rsidP="00CD128F">
      <w:pPr>
        <w:spacing w:before="60" w:after="60"/>
        <w:rPr>
          <w:rFonts w:ascii="Times New Roman" w:hAnsi="Times New Roman" w:cs="Times New Roman"/>
        </w:rPr>
      </w:pPr>
    </w:p>
    <w:p w14:paraId="4C440852" w14:textId="77777777" w:rsidR="00127F2C" w:rsidRPr="009001D0" w:rsidRDefault="00127F2C" w:rsidP="00127F2C">
      <w:pPr>
        <w:spacing w:before="60" w:after="60"/>
        <w:rPr>
          <w:rFonts w:ascii="Times New Roman" w:hAnsi="Times New Roman" w:cs="Times New Roman"/>
          <w:b/>
          <w:bCs/>
          <w:color w:val="1F4E79" w:themeColor="accent1" w:themeShade="80"/>
          <w:sz w:val="32"/>
          <w:szCs w:val="32"/>
          <w:lang w:val="en-IN"/>
        </w:rPr>
      </w:pPr>
      <w:r w:rsidRPr="009001D0">
        <w:rPr>
          <w:rFonts w:ascii="Times New Roman" w:hAnsi="Times New Roman" w:cs="Times New Roman"/>
          <w:b/>
          <w:bCs/>
          <w:color w:val="1F4E79" w:themeColor="accent1" w:themeShade="80"/>
          <w:sz w:val="32"/>
          <w:szCs w:val="32"/>
          <w:lang w:val="en-IN"/>
        </w:rPr>
        <w:t>Feature Scaling</w:t>
      </w:r>
    </w:p>
    <w:p w14:paraId="69000CE6" w14:textId="77777777" w:rsidR="00127F2C" w:rsidRPr="00497FFD" w:rsidRDefault="00127F2C" w:rsidP="00127F2C">
      <w:pPr>
        <w:spacing w:before="60" w:after="60"/>
        <w:rPr>
          <w:rFonts w:ascii="Times New Roman" w:hAnsi="Times New Roman" w:cs="Times New Roman"/>
          <w:sz w:val="24"/>
          <w:szCs w:val="24"/>
          <w:lang w:val="en-IN"/>
        </w:rPr>
      </w:pPr>
      <w:r w:rsidRPr="00497FFD">
        <w:rPr>
          <w:rFonts w:ascii="Times New Roman" w:hAnsi="Times New Roman" w:cs="Times New Roman"/>
          <w:sz w:val="24"/>
          <w:szCs w:val="24"/>
          <w:lang w:val="en-IN"/>
        </w:rPr>
        <w:t>Since KNN is distance-based, features with larger numerical ranges dominate the distance calculation. Feature scaling must be applied before using KNN.</w:t>
      </w:r>
    </w:p>
    <w:p w14:paraId="70B15543" w14:textId="77777777" w:rsidR="00DD163A" w:rsidRPr="00497FFD" w:rsidRDefault="00DD163A" w:rsidP="00127F2C">
      <w:pPr>
        <w:spacing w:before="60" w:after="60"/>
        <w:rPr>
          <w:rFonts w:ascii="Times New Roman" w:hAnsi="Times New Roman" w:cs="Times New Roman"/>
          <w:sz w:val="24"/>
          <w:szCs w:val="24"/>
          <w:lang w:val="en-IN"/>
        </w:rPr>
      </w:pPr>
    </w:p>
    <w:p w14:paraId="41FBCEF6" w14:textId="77777777" w:rsidR="00127F2C" w:rsidRPr="00497FFD" w:rsidRDefault="00127F2C" w:rsidP="00127F2C">
      <w:pPr>
        <w:spacing w:before="60" w:after="60"/>
        <w:rPr>
          <w:rFonts w:ascii="Times New Roman" w:hAnsi="Times New Roman" w:cs="Times New Roman"/>
          <w:sz w:val="24"/>
          <w:szCs w:val="24"/>
          <w:lang w:val="en-IN"/>
        </w:rPr>
      </w:pPr>
      <w:r w:rsidRPr="00497FFD">
        <w:rPr>
          <w:rFonts w:ascii="Times New Roman" w:hAnsi="Times New Roman" w:cs="Times New Roman"/>
          <w:b/>
          <w:bCs/>
          <w:sz w:val="24"/>
          <w:szCs w:val="24"/>
          <w:lang w:val="en-IN"/>
        </w:rPr>
        <w:t>Min-Max Normalization:</w:t>
      </w:r>
    </w:p>
    <w:p w14:paraId="743F936C" w14:textId="77777777" w:rsidR="00127F2C" w:rsidRPr="00497FFD" w:rsidRDefault="00127F2C" w:rsidP="00127F2C">
      <w:pPr>
        <w:spacing w:before="60" w:after="60"/>
        <w:rPr>
          <w:rFonts w:ascii="Times New Roman" w:hAnsi="Times New Roman" w:cs="Times New Roman"/>
          <w:sz w:val="24"/>
          <w:szCs w:val="24"/>
          <w:lang w:val="en-IN"/>
        </w:rPr>
      </w:pPr>
      <w:r w:rsidRPr="00497FFD">
        <w:rPr>
          <w:rFonts w:ascii="Times New Roman" w:hAnsi="Times New Roman" w:cs="Times New Roman"/>
          <w:sz w:val="24"/>
          <w:szCs w:val="24"/>
          <w:lang w:val="en-IN"/>
        </w:rPr>
        <w:t>x_norm = (x - x_min) / (x_max - x_min)  =&gt;  range [0, 1]</w:t>
      </w:r>
    </w:p>
    <w:p w14:paraId="46079131" w14:textId="77777777" w:rsidR="00127F2C" w:rsidRPr="00497FFD" w:rsidRDefault="00127F2C" w:rsidP="00127F2C">
      <w:pPr>
        <w:spacing w:before="60" w:after="60"/>
        <w:rPr>
          <w:rFonts w:ascii="Times New Roman" w:hAnsi="Times New Roman" w:cs="Times New Roman"/>
          <w:sz w:val="24"/>
          <w:szCs w:val="24"/>
          <w:lang w:val="en-IN"/>
        </w:rPr>
      </w:pPr>
      <w:r w:rsidRPr="00497FFD">
        <w:rPr>
          <w:rFonts w:ascii="Times New Roman" w:hAnsi="Times New Roman" w:cs="Times New Roman"/>
          <w:b/>
          <w:bCs/>
          <w:sz w:val="24"/>
          <w:szCs w:val="24"/>
          <w:lang w:val="en-IN"/>
        </w:rPr>
        <w:t>Z-score Standardization:</w:t>
      </w:r>
    </w:p>
    <w:p w14:paraId="13CF86B7" w14:textId="3571F006" w:rsidR="00127F2C" w:rsidRPr="00497FFD" w:rsidRDefault="00127F2C" w:rsidP="00CD128F">
      <w:pPr>
        <w:spacing w:before="60" w:after="60"/>
        <w:rPr>
          <w:rFonts w:ascii="Times New Roman" w:hAnsi="Times New Roman" w:cs="Times New Roman"/>
          <w:sz w:val="24"/>
          <w:szCs w:val="24"/>
          <w:lang w:val="en-IN"/>
        </w:rPr>
      </w:pPr>
      <w:r w:rsidRPr="00497FFD">
        <w:rPr>
          <w:rFonts w:ascii="Times New Roman" w:hAnsi="Times New Roman" w:cs="Times New Roman"/>
          <w:sz w:val="24"/>
          <w:szCs w:val="24"/>
          <w:lang w:val="en-IN"/>
        </w:rPr>
        <w:t>x_std = (x - mean) / standard_deviation  =&gt;  mean=0, std=1</w:t>
      </w:r>
    </w:p>
    <w:p w14:paraId="2D737EE0" w14:textId="77777777" w:rsidR="00D26F08" w:rsidRPr="00497FFD" w:rsidRDefault="00D26F08" w:rsidP="00CD128F">
      <w:pPr>
        <w:spacing w:before="60" w:after="60"/>
        <w:rPr>
          <w:rFonts w:ascii="Times New Roman" w:hAnsi="Times New Roman" w:cs="Times New Roman"/>
        </w:rPr>
      </w:pPr>
    </w:p>
    <w:p w14:paraId="384A6EDD" w14:textId="42D7247A" w:rsidR="00D26F08" w:rsidRPr="009001D0" w:rsidRDefault="00CD128F" w:rsidP="00D26F08">
      <w:pPr>
        <w:pStyle w:val="Heading2"/>
        <w:rPr>
          <w:rFonts w:ascii="Times New Roman" w:eastAsia="Arial" w:hAnsi="Times New Roman" w:cs="Times New Roman"/>
          <w:b/>
          <w:bCs/>
          <w:color w:val="2E4E8E"/>
          <w:sz w:val="32"/>
          <w:szCs w:val="32"/>
        </w:rPr>
      </w:pPr>
      <w:r w:rsidRPr="009001D0">
        <w:rPr>
          <w:rFonts w:ascii="Times New Roman" w:eastAsia="Arial" w:hAnsi="Times New Roman" w:cs="Times New Roman"/>
          <w:b/>
          <w:bCs/>
          <w:color w:val="2E4E8E"/>
          <w:sz w:val="32"/>
          <w:szCs w:val="32"/>
        </w:rPr>
        <w:t>Choosing the Value of K</w:t>
      </w:r>
    </w:p>
    <w:p w14:paraId="2A2A2EC3" w14:textId="77777777" w:rsidR="00CD128F" w:rsidRPr="00497FFD" w:rsidRDefault="00CD128F" w:rsidP="00CD128F">
      <w:pPr>
        <w:pStyle w:val="ListParagraph"/>
        <w:numPr>
          <w:ilvl w:val="0"/>
          <w:numId w:val="24"/>
        </w:numPr>
        <w:spacing w:before="40" w:after="40"/>
        <w:rPr>
          <w:rFonts w:ascii="Times New Roman" w:hAnsi="Times New Roman" w:cs="Times New Roman"/>
          <w:sz w:val="24"/>
          <w:szCs w:val="24"/>
        </w:rPr>
      </w:pPr>
      <w:r w:rsidRPr="00497FFD">
        <w:rPr>
          <w:rFonts w:ascii="Times New Roman" w:hAnsi="Times New Roman" w:cs="Times New Roman"/>
          <w:sz w:val="24"/>
          <w:szCs w:val="24"/>
        </w:rPr>
        <w:t>Small K: Low bias, high variance (overfitting risk).</w:t>
      </w:r>
    </w:p>
    <w:p w14:paraId="2F50B978" w14:textId="77777777" w:rsidR="00CD128F" w:rsidRPr="00497FFD" w:rsidRDefault="00CD128F" w:rsidP="00CD128F">
      <w:pPr>
        <w:pStyle w:val="ListParagraph"/>
        <w:numPr>
          <w:ilvl w:val="0"/>
          <w:numId w:val="24"/>
        </w:numPr>
        <w:spacing w:before="40" w:after="40"/>
        <w:rPr>
          <w:rFonts w:ascii="Times New Roman" w:hAnsi="Times New Roman" w:cs="Times New Roman"/>
          <w:sz w:val="24"/>
          <w:szCs w:val="24"/>
        </w:rPr>
      </w:pPr>
      <w:r w:rsidRPr="00497FFD">
        <w:rPr>
          <w:rFonts w:ascii="Times New Roman" w:hAnsi="Times New Roman" w:cs="Times New Roman"/>
          <w:sz w:val="24"/>
          <w:szCs w:val="24"/>
        </w:rPr>
        <w:t>Large K: High bias, low variance (underfitting risk).</w:t>
      </w:r>
    </w:p>
    <w:p w14:paraId="46E80723" w14:textId="77777777" w:rsidR="00CD128F" w:rsidRPr="00497FFD" w:rsidRDefault="00CD128F" w:rsidP="00CD128F">
      <w:pPr>
        <w:pStyle w:val="ListParagraph"/>
        <w:numPr>
          <w:ilvl w:val="0"/>
          <w:numId w:val="24"/>
        </w:numPr>
        <w:spacing w:before="40" w:after="40"/>
        <w:rPr>
          <w:rFonts w:ascii="Times New Roman" w:hAnsi="Times New Roman" w:cs="Times New Roman"/>
          <w:sz w:val="24"/>
          <w:szCs w:val="24"/>
        </w:rPr>
      </w:pPr>
      <w:r w:rsidRPr="00497FFD">
        <w:rPr>
          <w:rFonts w:ascii="Times New Roman" w:hAnsi="Times New Roman" w:cs="Times New Roman"/>
          <w:sz w:val="24"/>
          <w:szCs w:val="24"/>
        </w:rPr>
        <w:t>Optimal K is usually chosen using cross-validation or by plotting the error rate against K.</w:t>
      </w:r>
    </w:p>
    <w:p w14:paraId="60188D00" w14:textId="77777777" w:rsidR="00D26F08" w:rsidRPr="00497FFD" w:rsidRDefault="00CD128F" w:rsidP="00CD128F">
      <w:pPr>
        <w:pStyle w:val="ListParagraph"/>
        <w:numPr>
          <w:ilvl w:val="0"/>
          <w:numId w:val="24"/>
        </w:numPr>
        <w:spacing w:before="40" w:after="40"/>
        <w:rPr>
          <w:rFonts w:ascii="Times New Roman" w:hAnsi="Times New Roman" w:cs="Times New Roman"/>
          <w:sz w:val="24"/>
          <w:szCs w:val="24"/>
        </w:rPr>
      </w:pPr>
      <w:r w:rsidRPr="00497FFD">
        <w:rPr>
          <w:rFonts w:ascii="Times New Roman" w:hAnsi="Times New Roman" w:cs="Times New Roman"/>
          <w:sz w:val="24"/>
          <w:szCs w:val="24"/>
        </w:rPr>
        <w:t>Odd values of K are preferred for binary classification to avoid ties</w:t>
      </w:r>
      <w:r w:rsidR="00D26F08" w:rsidRPr="00497FFD">
        <w:rPr>
          <w:rFonts w:ascii="Times New Roman" w:hAnsi="Times New Roman" w:cs="Times New Roman"/>
          <w:sz w:val="24"/>
          <w:szCs w:val="24"/>
        </w:rPr>
        <w:t>.</w:t>
      </w:r>
    </w:p>
    <w:p w14:paraId="1C79F547" w14:textId="77777777" w:rsidR="00AF4542" w:rsidRPr="00497FFD" w:rsidRDefault="00AF4542" w:rsidP="00AF4542">
      <w:pPr>
        <w:pStyle w:val="ListParagraph"/>
        <w:spacing w:before="40" w:after="40"/>
        <w:ind w:left="720"/>
        <w:rPr>
          <w:rFonts w:ascii="Times New Roman" w:hAnsi="Times New Roman" w:cs="Times New Roman"/>
          <w:sz w:val="24"/>
          <w:szCs w:val="24"/>
        </w:rPr>
      </w:pPr>
    </w:p>
    <w:p w14:paraId="3D3B5ED9" w14:textId="567EF8B8" w:rsidR="00CD128F" w:rsidRPr="009001D0" w:rsidRDefault="00CD128F" w:rsidP="00D26F08">
      <w:pPr>
        <w:spacing w:before="40" w:after="40"/>
        <w:rPr>
          <w:rFonts w:ascii="Times New Roman" w:hAnsi="Times New Roman" w:cs="Times New Roman"/>
          <w:sz w:val="32"/>
          <w:szCs w:val="32"/>
        </w:rPr>
      </w:pPr>
      <w:r w:rsidRPr="009001D0">
        <w:rPr>
          <w:rFonts w:ascii="Times New Roman" w:hAnsi="Times New Roman" w:cs="Times New Roman"/>
          <w:b/>
          <w:bCs/>
          <w:color w:val="2E4E8E"/>
          <w:sz w:val="32"/>
          <w:szCs w:val="32"/>
        </w:rPr>
        <w:t>Advantages and Disadvantages</w:t>
      </w:r>
    </w:p>
    <w:p w14:paraId="015DE836" w14:textId="77777777" w:rsidR="00040A4B" w:rsidRPr="00497FFD" w:rsidRDefault="00040A4B" w:rsidP="00040A4B">
      <w:pPr>
        <w:rPr>
          <w:rFonts w:ascii="Times New Roman" w:hAnsi="Times New Roman" w:cs="Times New Roman"/>
        </w:rPr>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93"/>
        <w:gridCol w:w="4693"/>
      </w:tblGrid>
      <w:tr w:rsidR="00CD128F" w:rsidRPr="00497FFD" w14:paraId="5910364A" w14:textId="77777777" w:rsidTr="00F54D36">
        <w:tc>
          <w:tcPr>
            <w:tcW w:w="4693" w:type="dxa"/>
            <w:tcBorders>
              <w:top w:val="single" w:sz="1" w:space="0" w:color="2E4E8E"/>
              <w:left w:val="single" w:sz="1" w:space="0" w:color="2E4E8E"/>
              <w:bottom w:val="single" w:sz="1" w:space="0" w:color="2E4E8E"/>
              <w:right w:val="single" w:sz="1" w:space="0" w:color="2E4E8E"/>
            </w:tcBorders>
            <w:shd w:val="clear" w:color="auto" w:fill="2E4E8E"/>
            <w:tcMar>
              <w:top w:w="80" w:type="dxa"/>
              <w:left w:w="120" w:type="dxa"/>
              <w:bottom w:w="80" w:type="dxa"/>
              <w:right w:w="120" w:type="dxa"/>
            </w:tcMar>
          </w:tcPr>
          <w:p w14:paraId="29B27816" w14:textId="77777777" w:rsidR="00CD128F" w:rsidRPr="00497FFD" w:rsidRDefault="00CD128F" w:rsidP="00F54D36">
            <w:pPr>
              <w:jc w:val="center"/>
              <w:rPr>
                <w:rFonts w:ascii="Times New Roman" w:hAnsi="Times New Roman" w:cs="Times New Roman"/>
              </w:rPr>
            </w:pPr>
            <w:r w:rsidRPr="00497FFD">
              <w:rPr>
                <w:rFonts w:ascii="Times New Roman" w:eastAsia="Arial" w:hAnsi="Times New Roman" w:cs="Times New Roman"/>
                <w:b/>
                <w:bCs/>
                <w:color w:val="FFFFFF"/>
                <w:sz w:val="20"/>
                <w:szCs w:val="20"/>
              </w:rPr>
              <w:t>Advantages</w:t>
            </w:r>
          </w:p>
        </w:tc>
        <w:tc>
          <w:tcPr>
            <w:tcW w:w="4693" w:type="dxa"/>
            <w:tcBorders>
              <w:top w:val="single" w:sz="1" w:space="0" w:color="2E4E8E"/>
              <w:left w:val="single" w:sz="1" w:space="0" w:color="2E4E8E"/>
              <w:bottom w:val="single" w:sz="1" w:space="0" w:color="2E4E8E"/>
              <w:right w:val="single" w:sz="1" w:space="0" w:color="2E4E8E"/>
            </w:tcBorders>
            <w:shd w:val="clear" w:color="auto" w:fill="2E4E8E"/>
            <w:tcMar>
              <w:top w:w="80" w:type="dxa"/>
              <w:left w:w="120" w:type="dxa"/>
              <w:bottom w:w="80" w:type="dxa"/>
              <w:right w:w="120" w:type="dxa"/>
            </w:tcMar>
          </w:tcPr>
          <w:p w14:paraId="3EB5A1E2" w14:textId="77777777" w:rsidR="00CD128F" w:rsidRPr="00497FFD" w:rsidRDefault="00CD128F" w:rsidP="00F54D36">
            <w:pPr>
              <w:jc w:val="center"/>
              <w:rPr>
                <w:rFonts w:ascii="Times New Roman" w:hAnsi="Times New Roman" w:cs="Times New Roman"/>
              </w:rPr>
            </w:pPr>
            <w:r w:rsidRPr="00497FFD">
              <w:rPr>
                <w:rFonts w:ascii="Times New Roman" w:eastAsia="Arial" w:hAnsi="Times New Roman" w:cs="Times New Roman"/>
                <w:b/>
                <w:bCs/>
                <w:color w:val="FFFFFF"/>
                <w:sz w:val="20"/>
                <w:szCs w:val="20"/>
              </w:rPr>
              <w:t>Disadvantages</w:t>
            </w:r>
          </w:p>
        </w:tc>
      </w:tr>
      <w:tr w:rsidR="00CD128F" w:rsidRPr="00497FFD" w14:paraId="66DB2FF4" w14:textId="77777777" w:rsidTr="00F54D36">
        <w:tc>
          <w:tcPr>
            <w:tcW w:w="4693" w:type="dxa"/>
            <w:tcBorders>
              <w:top w:val="single" w:sz="1" w:space="0" w:color="999999"/>
              <w:left w:val="single" w:sz="1" w:space="0" w:color="999999"/>
              <w:bottom w:val="single" w:sz="1" w:space="0" w:color="999999"/>
              <w:right w:val="single" w:sz="1" w:space="0" w:color="999999"/>
            </w:tcBorders>
            <w:shd w:val="clear" w:color="auto" w:fill="EEF2FF"/>
            <w:tcMar>
              <w:top w:w="80" w:type="dxa"/>
              <w:left w:w="120" w:type="dxa"/>
              <w:bottom w:w="80" w:type="dxa"/>
              <w:right w:w="120" w:type="dxa"/>
            </w:tcMar>
          </w:tcPr>
          <w:p w14:paraId="5DFF90E5" w14:textId="77777777" w:rsidR="00CD128F" w:rsidRPr="00497FFD" w:rsidRDefault="00CD128F" w:rsidP="00F54D36">
            <w:pPr>
              <w:jc w:val="center"/>
              <w:rPr>
                <w:rFonts w:ascii="Times New Roman" w:hAnsi="Times New Roman" w:cs="Times New Roman"/>
              </w:rPr>
            </w:pPr>
            <w:r w:rsidRPr="00497FFD">
              <w:rPr>
                <w:rFonts w:ascii="Times New Roman" w:eastAsia="Arial" w:hAnsi="Times New Roman" w:cs="Times New Roman"/>
                <w:sz w:val="20"/>
                <w:szCs w:val="20"/>
              </w:rPr>
              <w:t>Simple and easy to understand</w:t>
            </w:r>
          </w:p>
        </w:tc>
        <w:tc>
          <w:tcPr>
            <w:tcW w:w="4693" w:type="dxa"/>
            <w:tcBorders>
              <w:top w:val="single" w:sz="1" w:space="0" w:color="999999"/>
              <w:left w:val="single" w:sz="1" w:space="0" w:color="999999"/>
              <w:bottom w:val="single" w:sz="1" w:space="0" w:color="999999"/>
              <w:right w:val="single" w:sz="1" w:space="0" w:color="999999"/>
            </w:tcBorders>
            <w:shd w:val="clear" w:color="auto" w:fill="EEF2FF"/>
            <w:tcMar>
              <w:top w:w="80" w:type="dxa"/>
              <w:left w:w="120" w:type="dxa"/>
              <w:bottom w:w="80" w:type="dxa"/>
              <w:right w:w="120" w:type="dxa"/>
            </w:tcMar>
          </w:tcPr>
          <w:p w14:paraId="30667D21" w14:textId="77777777" w:rsidR="00CD128F" w:rsidRPr="00497FFD" w:rsidRDefault="00CD128F" w:rsidP="00F54D36">
            <w:pPr>
              <w:jc w:val="center"/>
              <w:rPr>
                <w:rFonts w:ascii="Times New Roman" w:hAnsi="Times New Roman" w:cs="Times New Roman"/>
              </w:rPr>
            </w:pPr>
            <w:r w:rsidRPr="00497FFD">
              <w:rPr>
                <w:rFonts w:ascii="Times New Roman" w:eastAsia="Arial" w:hAnsi="Times New Roman" w:cs="Times New Roman"/>
                <w:sz w:val="20"/>
                <w:szCs w:val="20"/>
              </w:rPr>
              <w:t>Slow for large datasets (no training phase benefit)</w:t>
            </w:r>
          </w:p>
        </w:tc>
      </w:tr>
      <w:tr w:rsidR="00CD128F" w:rsidRPr="00497FFD" w14:paraId="3E168690" w14:textId="77777777" w:rsidTr="00F54D36">
        <w:tc>
          <w:tcPr>
            <w:tcW w:w="469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1CBA319" w14:textId="77777777" w:rsidR="00CD128F" w:rsidRPr="00497FFD" w:rsidRDefault="00CD128F" w:rsidP="00F54D36">
            <w:pPr>
              <w:jc w:val="center"/>
              <w:rPr>
                <w:rFonts w:ascii="Times New Roman" w:hAnsi="Times New Roman" w:cs="Times New Roman"/>
              </w:rPr>
            </w:pPr>
            <w:r w:rsidRPr="00497FFD">
              <w:rPr>
                <w:rFonts w:ascii="Times New Roman" w:eastAsia="Arial" w:hAnsi="Times New Roman" w:cs="Times New Roman"/>
                <w:sz w:val="20"/>
                <w:szCs w:val="20"/>
              </w:rPr>
              <w:t>No training time required</w:t>
            </w:r>
          </w:p>
        </w:tc>
        <w:tc>
          <w:tcPr>
            <w:tcW w:w="469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C3CA86E" w14:textId="77777777" w:rsidR="00CD128F" w:rsidRPr="00497FFD" w:rsidRDefault="00CD128F" w:rsidP="00F54D36">
            <w:pPr>
              <w:jc w:val="center"/>
              <w:rPr>
                <w:rFonts w:ascii="Times New Roman" w:hAnsi="Times New Roman" w:cs="Times New Roman"/>
              </w:rPr>
            </w:pPr>
            <w:r w:rsidRPr="00497FFD">
              <w:rPr>
                <w:rFonts w:ascii="Times New Roman" w:eastAsia="Arial" w:hAnsi="Times New Roman" w:cs="Times New Roman"/>
                <w:sz w:val="20"/>
                <w:szCs w:val="20"/>
              </w:rPr>
              <w:t>High memory usage (stores all data)</w:t>
            </w:r>
          </w:p>
        </w:tc>
      </w:tr>
      <w:tr w:rsidR="00CD128F" w:rsidRPr="00497FFD" w14:paraId="3277A358" w14:textId="77777777" w:rsidTr="00F54D36">
        <w:tc>
          <w:tcPr>
            <w:tcW w:w="4693" w:type="dxa"/>
            <w:tcBorders>
              <w:top w:val="single" w:sz="1" w:space="0" w:color="999999"/>
              <w:left w:val="single" w:sz="1" w:space="0" w:color="999999"/>
              <w:bottom w:val="single" w:sz="1" w:space="0" w:color="999999"/>
              <w:right w:val="single" w:sz="1" w:space="0" w:color="999999"/>
            </w:tcBorders>
            <w:shd w:val="clear" w:color="auto" w:fill="EEF2FF"/>
            <w:tcMar>
              <w:top w:w="80" w:type="dxa"/>
              <w:left w:w="120" w:type="dxa"/>
              <w:bottom w:w="80" w:type="dxa"/>
              <w:right w:w="120" w:type="dxa"/>
            </w:tcMar>
          </w:tcPr>
          <w:p w14:paraId="013523CC" w14:textId="77777777" w:rsidR="00CD128F" w:rsidRPr="00497FFD" w:rsidRDefault="00CD128F" w:rsidP="00F54D36">
            <w:pPr>
              <w:jc w:val="center"/>
              <w:rPr>
                <w:rFonts w:ascii="Times New Roman" w:hAnsi="Times New Roman" w:cs="Times New Roman"/>
              </w:rPr>
            </w:pPr>
            <w:r w:rsidRPr="00497FFD">
              <w:rPr>
                <w:rFonts w:ascii="Times New Roman" w:eastAsia="Arial" w:hAnsi="Times New Roman" w:cs="Times New Roman"/>
                <w:sz w:val="20"/>
                <w:szCs w:val="20"/>
              </w:rPr>
              <w:t>Effective with sufficient training data</w:t>
            </w:r>
          </w:p>
        </w:tc>
        <w:tc>
          <w:tcPr>
            <w:tcW w:w="4693" w:type="dxa"/>
            <w:tcBorders>
              <w:top w:val="single" w:sz="1" w:space="0" w:color="999999"/>
              <w:left w:val="single" w:sz="1" w:space="0" w:color="999999"/>
              <w:bottom w:val="single" w:sz="1" w:space="0" w:color="999999"/>
              <w:right w:val="single" w:sz="1" w:space="0" w:color="999999"/>
            </w:tcBorders>
            <w:shd w:val="clear" w:color="auto" w:fill="EEF2FF"/>
            <w:tcMar>
              <w:top w:w="80" w:type="dxa"/>
              <w:left w:w="120" w:type="dxa"/>
              <w:bottom w:w="80" w:type="dxa"/>
              <w:right w:w="120" w:type="dxa"/>
            </w:tcMar>
          </w:tcPr>
          <w:p w14:paraId="6EAB08A5" w14:textId="77777777" w:rsidR="00CD128F" w:rsidRPr="00497FFD" w:rsidRDefault="00CD128F" w:rsidP="00F54D36">
            <w:pPr>
              <w:jc w:val="center"/>
              <w:rPr>
                <w:rFonts w:ascii="Times New Roman" w:hAnsi="Times New Roman" w:cs="Times New Roman"/>
              </w:rPr>
            </w:pPr>
            <w:r w:rsidRPr="00497FFD">
              <w:rPr>
                <w:rFonts w:ascii="Times New Roman" w:eastAsia="Arial" w:hAnsi="Times New Roman" w:cs="Times New Roman"/>
                <w:sz w:val="20"/>
                <w:szCs w:val="20"/>
              </w:rPr>
              <w:t>Sensitive to irrelevant features and scale</w:t>
            </w:r>
          </w:p>
        </w:tc>
      </w:tr>
      <w:tr w:rsidR="00CD128F" w:rsidRPr="00497FFD" w14:paraId="23166E9F" w14:textId="77777777" w:rsidTr="00F54D36">
        <w:tc>
          <w:tcPr>
            <w:tcW w:w="469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2C240A9" w14:textId="77777777" w:rsidR="00CD128F" w:rsidRPr="00497FFD" w:rsidRDefault="00CD128F" w:rsidP="00F54D36">
            <w:pPr>
              <w:jc w:val="center"/>
              <w:rPr>
                <w:rFonts w:ascii="Times New Roman" w:hAnsi="Times New Roman" w:cs="Times New Roman"/>
              </w:rPr>
            </w:pPr>
            <w:r w:rsidRPr="00497FFD">
              <w:rPr>
                <w:rFonts w:ascii="Times New Roman" w:eastAsia="Arial" w:hAnsi="Times New Roman" w:cs="Times New Roman"/>
                <w:sz w:val="20"/>
                <w:szCs w:val="20"/>
              </w:rPr>
              <w:t>Naturally handles multi-class problems</w:t>
            </w:r>
          </w:p>
        </w:tc>
        <w:tc>
          <w:tcPr>
            <w:tcW w:w="469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1375721" w14:textId="77777777" w:rsidR="00CD128F" w:rsidRPr="00497FFD" w:rsidRDefault="00CD128F" w:rsidP="00F54D36">
            <w:pPr>
              <w:jc w:val="center"/>
              <w:rPr>
                <w:rFonts w:ascii="Times New Roman" w:hAnsi="Times New Roman" w:cs="Times New Roman"/>
              </w:rPr>
            </w:pPr>
            <w:r w:rsidRPr="00497FFD">
              <w:rPr>
                <w:rFonts w:ascii="Times New Roman" w:eastAsia="Arial" w:hAnsi="Times New Roman" w:cs="Times New Roman"/>
                <w:sz w:val="20"/>
                <w:szCs w:val="20"/>
              </w:rPr>
              <w:t>Performance degrades with high dimensions</w:t>
            </w:r>
          </w:p>
        </w:tc>
      </w:tr>
    </w:tbl>
    <w:p w14:paraId="2E9E973D" w14:textId="77777777" w:rsidR="00CD128F" w:rsidRPr="00497FFD" w:rsidRDefault="00CD128F" w:rsidP="00CD128F">
      <w:pPr>
        <w:spacing w:before="60" w:after="60"/>
        <w:rPr>
          <w:rFonts w:ascii="Times New Roman" w:hAnsi="Times New Roman" w:cs="Times New Roman"/>
        </w:rPr>
      </w:pPr>
    </w:p>
    <w:p w14:paraId="0E773819" w14:textId="613EC6E2" w:rsidR="00CD128F" w:rsidRPr="009001D0" w:rsidRDefault="00CD128F" w:rsidP="00CD128F">
      <w:pPr>
        <w:pStyle w:val="Heading1"/>
        <w:rPr>
          <w:rFonts w:ascii="Times New Roman" w:hAnsi="Times New Roman" w:cs="Times New Roman"/>
        </w:rPr>
      </w:pPr>
      <w:r w:rsidRPr="009001D0">
        <w:rPr>
          <w:rFonts w:ascii="Times New Roman" w:eastAsia="Arial" w:hAnsi="Times New Roman" w:cs="Times New Roman"/>
          <w:b/>
          <w:bCs/>
        </w:rPr>
        <w:t>Algorithm</w:t>
      </w:r>
    </w:p>
    <w:p w14:paraId="0EAFD893" w14:textId="77777777" w:rsidR="00CD128F" w:rsidRPr="00497FFD" w:rsidRDefault="00CD128F" w:rsidP="00CD128F">
      <w:pPr>
        <w:pStyle w:val="ListParagraph"/>
        <w:numPr>
          <w:ilvl w:val="0"/>
          <w:numId w:val="25"/>
        </w:numPr>
        <w:spacing w:before="40" w:after="40"/>
        <w:rPr>
          <w:rFonts w:ascii="Times New Roman" w:hAnsi="Times New Roman" w:cs="Times New Roman"/>
          <w:sz w:val="24"/>
          <w:szCs w:val="24"/>
        </w:rPr>
      </w:pPr>
      <w:r w:rsidRPr="00497FFD">
        <w:rPr>
          <w:rFonts w:ascii="Times New Roman" w:hAnsi="Times New Roman" w:cs="Times New Roman"/>
          <w:sz w:val="24"/>
          <w:szCs w:val="24"/>
        </w:rPr>
        <w:t>Import required libraries (numpy, pandas, matplotlib, sklearn).</w:t>
      </w:r>
    </w:p>
    <w:p w14:paraId="0B142971" w14:textId="2E6BF62C" w:rsidR="00CD128F" w:rsidRPr="00497FFD" w:rsidRDefault="00CD128F" w:rsidP="00CD128F">
      <w:pPr>
        <w:pStyle w:val="ListParagraph"/>
        <w:numPr>
          <w:ilvl w:val="0"/>
          <w:numId w:val="25"/>
        </w:numPr>
        <w:spacing w:before="40" w:after="40"/>
        <w:rPr>
          <w:rFonts w:ascii="Times New Roman" w:hAnsi="Times New Roman" w:cs="Times New Roman"/>
          <w:sz w:val="24"/>
          <w:szCs w:val="24"/>
        </w:rPr>
      </w:pPr>
      <w:r w:rsidRPr="00497FFD">
        <w:rPr>
          <w:rFonts w:ascii="Times New Roman" w:hAnsi="Times New Roman" w:cs="Times New Roman"/>
          <w:sz w:val="24"/>
          <w:szCs w:val="24"/>
        </w:rPr>
        <w:t xml:space="preserve">Load the Iris dataset </w:t>
      </w:r>
      <w:r w:rsidR="00D26F08" w:rsidRPr="00497FFD">
        <w:rPr>
          <w:rFonts w:ascii="Times New Roman" w:hAnsi="Times New Roman" w:cs="Times New Roman"/>
          <w:sz w:val="24"/>
          <w:szCs w:val="24"/>
        </w:rPr>
        <w:t>using pd.read_csv method</w:t>
      </w:r>
      <w:r w:rsidRPr="00497FFD">
        <w:rPr>
          <w:rFonts w:ascii="Times New Roman" w:hAnsi="Times New Roman" w:cs="Times New Roman"/>
          <w:sz w:val="24"/>
          <w:szCs w:val="24"/>
        </w:rPr>
        <w:t>.</w:t>
      </w:r>
    </w:p>
    <w:p w14:paraId="1F8683B5" w14:textId="77777777" w:rsidR="00CD128F" w:rsidRPr="00497FFD" w:rsidRDefault="00CD128F" w:rsidP="00CD128F">
      <w:pPr>
        <w:pStyle w:val="ListParagraph"/>
        <w:numPr>
          <w:ilvl w:val="0"/>
          <w:numId w:val="25"/>
        </w:numPr>
        <w:spacing w:before="40" w:after="40"/>
        <w:rPr>
          <w:rFonts w:ascii="Times New Roman" w:hAnsi="Times New Roman" w:cs="Times New Roman"/>
          <w:sz w:val="24"/>
          <w:szCs w:val="24"/>
        </w:rPr>
      </w:pPr>
      <w:r w:rsidRPr="00497FFD">
        <w:rPr>
          <w:rFonts w:ascii="Times New Roman" w:hAnsi="Times New Roman" w:cs="Times New Roman"/>
          <w:sz w:val="24"/>
          <w:szCs w:val="24"/>
        </w:rPr>
        <w:t>Split the dataset into training and testing sets (80:20 ratio).</w:t>
      </w:r>
    </w:p>
    <w:p w14:paraId="06777E50" w14:textId="77777777" w:rsidR="00CD128F" w:rsidRPr="00497FFD" w:rsidRDefault="00CD128F" w:rsidP="00CD128F">
      <w:pPr>
        <w:pStyle w:val="ListParagraph"/>
        <w:numPr>
          <w:ilvl w:val="0"/>
          <w:numId w:val="25"/>
        </w:numPr>
        <w:spacing w:before="40" w:after="40"/>
        <w:rPr>
          <w:rFonts w:ascii="Times New Roman" w:hAnsi="Times New Roman" w:cs="Times New Roman"/>
          <w:sz w:val="24"/>
          <w:szCs w:val="24"/>
        </w:rPr>
      </w:pPr>
      <w:r w:rsidRPr="00497FFD">
        <w:rPr>
          <w:rFonts w:ascii="Times New Roman" w:hAnsi="Times New Roman" w:cs="Times New Roman"/>
          <w:sz w:val="24"/>
          <w:szCs w:val="24"/>
        </w:rPr>
        <w:t>Apply feature scaling using StandardScaler.</w:t>
      </w:r>
    </w:p>
    <w:p w14:paraId="31358873" w14:textId="77777777" w:rsidR="00CD128F" w:rsidRPr="00497FFD" w:rsidRDefault="00CD128F" w:rsidP="00CD128F">
      <w:pPr>
        <w:pStyle w:val="ListParagraph"/>
        <w:numPr>
          <w:ilvl w:val="0"/>
          <w:numId w:val="25"/>
        </w:numPr>
        <w:spacing w:before="40" w:after="40"/>
        <w:rPr>
          <w:rFonts w:ascii="Times New Roman" w:hAnsi="Times New Roman" w:cs="Times New Roman"/>
          <w:sz w:val="24"/>
          <w:szCs w:val="24"/>
        </w:rPr>
      </w:pPr>
      <w:r w:rsidRPr="00497FFD">
        <w:rPr>
          <w:rFonts w:ascii="Times New Roman" w:hAnsi="Times New Roman" w:cs="Times New Roman"/>
          <w:sz w:val="24"/>
          <w:szCs w:val="24"/>
        </w:rPr>
        <w:t>Create KNN classifier with K=5 using KNeighborsClassifier.</w:t>
      </w:r>
    </w:p>
    <w:p w14:paraId="6DC05EE5" w14:textId="77777777" w:rsidR="00CD128F" w:rsidRPr="00497FFD" w:rsidRDefault="00CD128F" w:rsidP="00CD128F">
      <w:pPr>
        <w:pStyle w:val="ListParagraph"/>
        <w:numPr>
          <w:ilvl w:val="0"/>
          <w:numId w:val="25"/>
        </w:numPr>
        <w:spacing w:before="40" w:after="40"/>
        <w:rPr>
          <w:rFonts w:ascii="Times New Roman" w:hAnsi="Times New Roman" w:cs="Times New Roman"/>
          <w:sz w:val="24"/>
          <w:szCs w:val="24"/>
        </w:rPr>
      </w:pPr>
      <w:r w:rsidRPr="00497FFD">
        <w:rPr>
          <w:rFonts w:ascii="Times New Roman" w:hAnsi="Times New Roman" w:cs="Times New Roman"/>
          <w:sz w:val="24"/>
          <w:szCs w:val="24"/>
        </w:rPr>
        <w:t>Fit the model on training data.</w:t>
      </w:r>
    </w:p>
    <w:p w14:paraId="08055D19" w14:textId="77777777" w:rsidR="00CD128F" w:rsidRPr="00497FFD" w:rsidRDefault="00CD128F" w:rsidP="00CD128F">
      <w:pPr>
        <w:pStyle w:val="ListParagraph"/>
        <w:numPr>
          <w:ilvl w:val="0"/>
          <w:numId w:val="25"/>
        </w:numPr>
        <w:spacing w:before="40" w:after="40"/>
        <w:rPr>
          <w:rFonts w:ascii="Times New Roman" w:hAnsi="Times New Roman" w:cs="Times New Roman"/>
          <w:sz w:val="24"/>
          <w:szCs w:val="24"/>
        </w:rPr>
      </w:pPr>
      <w:r w:rsidRPr="00497FFD">
        <w:rPr>
          <w:rFonts w:ascii="Times New Roman" w:hAnsi="Times New Roman" w:cs="Times New Roman"/>
          <w:sz w:val="24"/>
          <w:szCs w:val="24"/>
        </w:rPr>
        <w:t>Predict on the test data.</w:t>
      </w:r>
    </w:p>
    <w:p w14:paraId="50D13CC2" w14:textId="77777777" w:rsidR="00CD128F" w:rsidRPr="00497FFD" w:rsidRDefault="00CD128F" w:rsidP="00CD128F">
      <w:pPr>
        <w:pStyle w:val="ListParagraph"/>
        <w:numPr>
          <w:ilvl w:val="0"/>
          <w:numId w:val="25"/>
        </w:numPr>
        <w:spacing w:before="40" w:after="40"/>
        <w:rPr>
          <w:rFonts w:ascii="Times New Roman" w:hAnsi="Times New Roman" w:cs="Times New Roman"/>
          <w:sz w:val="24"/>
          <w:szCs w:val="24"/>
        </w:rPr>
      </w:pPr>
      <w:r w:rsidRPr="00497FFD">
        <w:rPr>
          <w:rFonts w:ascii="Times New Roman" w:hAnsi="Times New Roman" w:cs="Times New Roman"/>
          <w:sz w:val="24"/>
          <w:szCs w:val="24"/>
        </w:rPr>
        <w:t>Evaluate performance using accuracy score, classification report, and confusion matrix.</w:t>
      </w:r>
    </w:p>
    <w:p w14:paraId="0614AC8E" w14:textId="77777777" w:rsidR="00CD128F" w:rsidRPr="00497FFD" w:rsidRDefault="00CD128F" w:rsidP="00CD128F">
      <w:pPr>
        <w:pStyle w:val="ListParagraph"/>
        <w:numPr>
          <w:ilvl w:val="0"/>
          <w:numId w:val="25"/>
        </w:numPr>
        <w:spacing w:before="40" w:after="40"/>
        <w:rPr>
          <w:rFonts w:ascii="Times New Roman" w:hAnsi="Times New Roman" w:cs="Times New Roman"/>
          <w:sz w:val="24"/>
          <w:szCs w:val="24"/>
        </w:rPr>
      </w:pPr>
      <w:r w:rsidRPr="00497FFD">
        <w:rPr>
          <w:rFonts w:ascii="Times New Roman" w:hAnsi="Times New Roman" w:cs="Times New Roman"/>
          <w:sz w:val="24"/>
          <w:szCs w:val="24"/>
        </w:rPr>
        <w:t>Plot error rate vs K value to find the optimal K.</w:t>
      </w:r>
    </w:p>
    <w:p w14:paraId="68AD97C0" w14:textId="37FE64E8" w:rsidR="00AF4542" w:rsidRDefault="00CD128F" w:rsidP="00AF4542">
      <w:pPr>
        <w:pStyle w:val="ListParagraph"/>
        <w:numPr>
          <w:ilvl w:val="0"/>
          <w:numId w:val="25"/>
        </w:numPr>
        <w:spacing w:before="40" w:after="40"/>
        <w:rPr>
          <w:rFonts w:ascii="Times New Roman" w:hAnsi="Times New Roman" w:cs="Times New Roman"/>
          <w:sz w:val="24"/>
          <w:szCs w:val="24"/>
        </w:rPr>
      </w:pPr>
      <w:r w:rsidRPr="00497FFD">
        <w:rPr>
          <w:rFonts w:ascii="Times New Roman" w:hAnsi="Times New Roman" w:cs="Times New Roman"/>
          <w:sz w:val="24"/>
          <w:szCs w:val="24"/>
        </w:rPr>
        <w:t>Display results and plots.</w:t>
      </w:r>
    </w:p>
    <w:p w14:paraId="7355D3F9" w14:textId="77777777" w:rsidR="00D0300C" w:rsidRDefault="00D0300C" w:rsidP="00D0300C">
      <w:pPr>
        <w:spacing w:before="40" w:after="40"/>
        <w:rPr>
          <w:rFonts w:ascii="Times New Roman" w:hAnsi="Times New Roman" w:cs="Times New Roman"/>
          <w:sz w:val="24"/>
          <w:szCs w:val="24"/>
        </w:rPr>
      </w:pPr>
    </w:p>
    <w:p w14:paraId="0DBCEDDD" w14:textId="77777777" w:rsidR="00D0300C" w:rsidRPr="00D0300C" w:rsidRDefault="00D0300C" w:rsidP="00D0300C">
      <w:pPr>
        <w:spacing w:before="40" w:after="40"/>
        <w:rPr>
          <w:rFonts w:ascii="Times New Roman" w:hAnsi="Times New Roman" w:cs="Times New Roman"/>
          <w:sz w:val="24"/>
          <w:szCs w:val="24"/>
        </w:rPr>
      </w:pPr>
    </w:p>
    <w:p w14:paraId="7A458EEB" w14:textId="361553CF" w:rsidR="00804981" w:rsidRPr="00AF4542" w:rsidRDefault="00804981" w:rsidP="00AF4542">
      <w:pPr>
        <w:spacing w:before="40" w:after="40"/>
        <w:rPr>
          <w:rFonts w:eastAsia="Arial"/>
          <w:sz w:val="24"/>
          <w:szCs w:val="24"/>
        </w:rPr>
      </w:pPr>
      <w:r w:rsidRPr="00497FFD">
        <w:rPr>
          <w:rFonts w:ascii="Times New Roman" w:eastAsiaTheme="majorEastAsia" w:hAnsi="Times New Roman" w:cs="Times New Roman"/>
          <w:b/>
          <w:bCs/>
          <w:color w:val="1F4E79" w:themeColor="accent1" w:themeShade="80"/>
          <w:sz w:val="32"/>
          <w:szCs w:val="32"/>
        </w:rPr>
        <w:lastRenderedPageBreak/>
        <w:t>Model Implementation (Jupyter Notebook):</w:t>
      </w:r>
    </w:p>
    <w:p w14:paraId="5770EBB8" w14:textId="77777777" w:rsidR="00CD128F" w:rsidRPr="00804981" w:rsidRDefault="00CD128F">
      <w:pPr>
        <w:rPr>
          <w:rFonts w:ascii="Cascadia Code Light" w:hAnsi="Cascadia Code Light" w:cs="Cascadia Code Light"/>
        </w:rPr>
      </w:pPr>
    </w:p>
    <w:p w14:paraId="3B94D8A7"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import numpy as np</w:t>
      </w:r>
    </w:p>
    <w:p w14:paraId="584849AC"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import pandas as pd</w:t>
      </w:r>
    </w:p>
    <w:p w14:paraId="683F1E81"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import matplotlib.pyplot as plt</w:t>
      </w:r>
    </w:p>
    <w:p w14:paraId="58821E97"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from sklearn.neighbors import KNeighborsClassifier</w:t>
      </w:r>
    </w:p>
    <w:p w14:paraId="12DC7DFF"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from sklearn.model_selection import train_test_split</w:t>
      </w:r>
    </w:p>
    <w:p w14:paraId="2FDA4BC5"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from sklearn.metrics import classification_report,accuracy_score,confusion_matrix</w:t>
      </w:r>
    </w:p>
    <w:p w14:paraId="64999DE1"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from sklearn.preprocessing import LabelEncoder</w:t>
      </w:r>
    </w:p>
    <w:p w14:paraId="744AAE5B" w14:textId="77777777" w:rsidR="00804981" w:rsidRPr="00804981" w:rsidRDefault="00804981" w:rsidP="00804981">
      <w:pPr>
        <w:rPr>
          <w:rFonts w:ascii="Cascadia Code Light" w:hAnsi="Cascadia Code Light" w:cs="Cascadia Code Light"/>
        </w:rPr>
      </w:pPr>
    </w:p>
    <w:p w14:paraId="700FCF4B"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#Load dataset</w:t>
      </w:r>
    </w:p>
    <w:p w14:paraId="2990625D"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df=pd.read_csv("survey lung cancer.csv")</w:t>
      </w:r>
    </w:p>
    <w:p w14:paraId="231A55D7"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df.reset_index(inplace=True)</w:t>
      </w:r>
    </w:p>
    <w:p w14:paraId="445BDA98"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print(df.head(5))</w:t>
      </w:r>
    </w:p>
    <w:p w14:paraId="12DDC99F" w14:textId="77777777" w:rsidR="00804981" w:rsidRPr="00804981" w:rsidRDefault="00804981" w:rsidP="00804981">
      <w:pPr>
        <w:rPr>
          <w:rFonts w:ascii="Cascadia Code Light" w:hAnsi="Cascadia Code Light" w:cs="Cascadia Code Light"/>
        </w:rPr>
      </w:pPr>
    </w:p>
    <w:p w14:paraId="618C886A"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##Data preprocessing</w:t>
      </w:r>
    </w:p>
    <w:p w14:paraId="675A386D" w14:textId="77777777" w:rsidR="00804981" w:rsidRPr="00804981" w:rsidRDefault="00804981" w:rsidP="00804981">
      <w:pPr>
        <w:rPr>
          <w:rFonts w:ascii="Cascadia Code Light" w:hAnsi="Cascadia Code Light" w:cs="Cascadia Code Light"/>
        </w:rPr>
      </w:pPr>
    </w:p>
    <w:p w14:paraId="0B339959"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#Dataset overview</w:t>
      </w:r>
    </w:p>
    <w:p w14:paraId="558EA673"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print(df.info())</w:t>
      </w:r>
    </w:p>
    <w:p w14:paraId="5C946FAE"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print(df.nunique())</w:t>
      </w:r>
    </w:p>
    <w:p w14:paraId="458D4140" w14:textId="77777777" w:rsidR="00804981" w:rsidRPr="00804981" w:rsidRDefault="00804981" w:rsidP="00804981">
      <w:pPr>
        <w:rPr>
          <w:rFonts w:ascii="Cascadia Code Light" w:hAnsi="Cascadia Code Light" w:cs="Cascadia Code Light"/>
        </w:rPr>
      </w:pPr>
    </w:p>
    <w:p w14:paraId="570D0253" w14:textId="65B0FE24"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 xml:space="preserve">#Remove unnecessary columns that </w:t>
      </w:r>
      <w:r w:rsidR="00F335DA">
        <w:rPr>
          <w:rFonts w:ascii="Cascadia Code Light" w:hAnsi="Cascadia Code Light" w:cs="Cascadia Code Light"/>
        </w:rPr>
        <w:t>doesn’t</w:t>
      </w:r>
      <w:r w:rsidRPr="00804981">
        <w:rPr>
          <w:rFonts w:ascii="Cascadia Code Light" w:hAnsi="Cascadia Code Light" w:cs="Cascadia Code Light"/>
        </w:rPr>
        <w:t xml:space="preserve"> helps to train the model</w:t>
      </w:r>
    </w:p>
    <w:p w14:paraId="291F0E55"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df=df.drop('index',axis=1)</w:t>
      </w:r>
    </w:p>
    <w:p w14:paraId="2775A71A"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#Remove duplicates(if any)</w:t>
      </w:r>
    </w:p>
    <w:p w14:paraId="67984A37"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df=df.drop_duplicates()</w:t>
      </w:r>
    </w:p>
    <w:p w14:paraId="5863FB8B" w14:textId="77777777" w:rsidR="00804981" w:rsidRPr="00804981" w:rsidRDefault="00804981" w:rsidP="00804981">
      <w:pPr>
        <w:rPr>
          <w:rFonts w:ascii="Cascadia Code Light" w:hAnsi="Cascadia Code Light" w:cs="Cascadia Code Light"/>
        </w:rPr>
      </w:pPr>
    </w:p>
    <w:p w14:paraId="0EB5DBFD"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#Label encoding</w:t>
      </w:r>
    </w:p>
    <w:p w14:paraId="71C5403D"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le1=LabelEncoder()</w:t>
      </w:r>
    </w:p>
    <w:p w14:paraId="373E615E"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le2=LabelEncoder()</w:t>
      </w:r>
    </w:p>
    <w:p w14:paraId="6F2A1AB4"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df['LUNG_CANCER']=le1.fit_transform(df['LUNG_CANCER'])</w:t>
      </w:r>
    </w:p>
    <w:p w14:paraId="3D4F5723"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df['GENDER']=le2.fit_transform(df['GENDER'])</w:t>
      </w:r>
    </w:p>
    <w:p w14:paraId="27CEBB59" w14:textId="654A36EF"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 xml:space="preserve">print("After </w:t>
      </w:r>
      <w:r w:rsidR="00F335DA">
        <w:rPr>
          <w:rFonts w:ascii="Cascadia Code Light" w:hAnsi="Cascadia Code Light" w:cs="Cascadia Code Light"/>
        </w:rPr>
        <w:t>label encoding</w:t>
      </w:r>
      <w:r w:rsidRPr="00804981">
        <w:rPr>
          <w:rFonts w:ascii="Cascadia Code Light" w:hAnsi="Cascadia Code Light" w:cs="Cascadia Code Light"/>
        </w:rPr>
        <w:t>:\n")</w:t>
      </w:r>
    </w:p>
    <w:p w14:paraId="40F612CF"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print(df.head())</w:t>
      </w:r>
    </w:p>
    <w:p w14:paraId="046A8602" w14:textId="77777777" w:rsidR="00804981" w:rsidRPr="00804981" w:rsidRDefault="00804981" w:rsidP="00804981">
      <w:pPr>
        <w:rPr>
          <w:rFonts w:ascii="Cascadia Code Light" w:hAnsi="Cascadia Code Light" w:cs="Cascadia Code Light"/>
        </w:rPr>
      </w:pPr>
    </w:p>
    <w:p w14:paraId="05A3A5BD"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#Feature selection</w:t>
      </w:r>
    </w:p>
    <w:p w14:paraId="721A012C"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X=df.iloc[:,:-1]</w:t>
      </w:r>
    </w:p>
    <w:p w14:paraId="6AABFA0E"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Y=df.iloc[:,-1]</w:t>
      </w:r>
    </w:p>
    <w:p w14:paraId="62A4DBB4"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print("Independent feature:\n")</w:t>
      </w:r>
    </w:p>
    <w:p w14:paraId="698D6274"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print(X)</w:t>
      </w:r>
    </w:p>
    <w:p w14:paraId="7006E2B7"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print("Dependent feature:\n")</w:t>
      </w:r>
    </w:p>
    <w:p w14:paraId="533479DF"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print(Y)</w:t>
      </w:r>
    </w:p>
    <w:p w14:paraId="1F342F5D" w14:textId="77777777" w:rsidR="00804981" w:rsidRPr="00804981" w:rsidRDefault="00804981" w:rsidP="00804981">
      <w:pPr>
        <w:rPr>
          <w:rFonts w:ascii="Cascadia Code Light" w:hAnsi="Cascadia Code Light" w:cs="Cascadia Code Light"/>
        </w:rPr>
      </w:pPr>
    </w:p>
    <w:p w14:paraId="3009C3F9"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#Train test split</w:t>
      </w:r>
    </w:p>
    <w:p w14:paraId="01B00259"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X_train,X_test,Y_train,Y_test=train_test_split(X,Y,test_size=.2,random_state=40)</w:t>
      </w:r>
    </w:p>
    <w:p w14:paraId="5856D078" w14:textId="77777777" w:rsidR="00804981" w:rsidRPr="00804981" w:rsidRDefault="00804981" w:rsidP="00804981">
      <w:pPr>
        <w:rPr>
          <w:rFonts w:ascii="Cascadia Code Light" w:hAnsi="Cascadia Code Light" w:cs="Cascadia Code Light"/>
        </w:rPr>
      </w:pPr>
    </w:p>
    <w:p w14:paraId="15887805"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 Elbow Method (Find Best K)</w:t>
      </w:r>
    </w:p>
    <w:p w14:paraId="2F711BED" w14:textId="77777777" w:rsidR="00804981" w:rsidRPr="00804981" w:rsidRDefault="00804981" w:rsidP="00804981">
      <w:pPr>
        <w:rPr>
          <w:rFonts w:ascii="Cascadia Code Light" w:hAnsi="Cascadia Code Light" w:cs="Cascadia Code Light"/>
        </w:rPr>
      </w:pPr>
    </w:p>
    <w:p w14:paraId="21493136"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error_rate = []</w:t>
      </w:r>
    </w:p>
    <w:p w14:paraId="0FF19D7E" w14:textId="77777777" w:rsidR="00804981" w:rsidRPr="00804981" w:rsidRDefault="00804981" w:rsidP="00804981">
      <w:pPr>
        <w:rPr>
          <w:rFonts w:ascii="Cascadia Code Light" w:hAnsi="Cascadia Code Light" w:cs="Cascadia Code Light"/>
        </w:rPr>
      </w:pPr>
    </w:p>
    <w:p w14:paraId="43339914"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for k in range(1, 25):</w:t>
      </w:r>
    </w:p>
    <w:p w14:paraId="2D8477D9"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 xml:space="preserve">    model = KNeighborsClassifier(n_neighbors=k)</w:t>
      </w:r>
    </w:p>
    <w:p w14:paraId="4DF682AB"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 xml:space="preserve">    model.fit(X_train, Y_train)</w:t>
      </w:r>
    </w:p>
    <w:p w14:paraId="04FFB4DD"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 xml:space="preserve">    pred_k = model.predict(X_test)</w:t>
      </w:r>
    </w:p>
    <w:p w14:paraId="60CA347C"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 xml:space="preserve">    error_rate.append(np.mean(pred_k != Y_test))</w:t>
      </w:r>
    </w:p>
    <w:p w14:paraId="484C6DB6" w14:textId="77777777" w:rsidR="00804981" w:rsidRPr="00804981" w:rsidRDefault="00804981" w:rsidP="00804981">
      <w:pPr>
        <w:rPr>
          <w:rFonts w:ascii="Cascadia Code Light" w:hAnsi="Cascadia Code Light" w:cs="Cascadia Code Light"/>
        </w:rPr>
      </w:pPr>
    </w:p>
    <w:p w14:paraId="3719B1D7"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 Plot Elbow Graph</w:t>
      </w:r>
    </w:p>
    <w:p w14:paraId="6FC84CF6"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plt.plot(range(1, 25), error_rate, marker='+')</w:t>
      </w:r>
    </w:p>
    <w:p w14:paraId="723D5A9F"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plt.xlabel("K Value")</w:t>
      </w:r>
    </w:p>
    <w:p w14:paraId="36CA7D46"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plt.ylabel("Error Rate")</w:t>
      </w:r>
    </w:p>
    <w:p w14:paraId="1134B57B"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plt.title("Elbow Method for Optimal K")</w:t>
      </w:r>
    </w:p>
    <w:p w14:paraId="2E22FB5D"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plt.show()</w:t>
      </w:r>
    </w:p>
    <w:p w14:paraId="0F11E3CC" w14:textId="77777777" w:rsidR="00804981" w:rsidRPr="00804981" w:rsidRDefault="00804981" w:rsidP="00804981">
      <w:pPr>
        <w:rPr>
          <w:rFonts w:ascii="Cascadia Code Light" w:hAnsi="Cascadia Code Light" w:cs="Cascadia Code Light"/>
        </w:rPr>
      </w:pPr>
    </w:p>
    <w:p w14:paraId="3C5CC7C0"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 Model selection and training</w:t>
      </w:r>
    </w:p>
    <w:p w14:paraId="4E67E4E5"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model=KNeighborsClassifier(n_neighbors=11)</w:t>
      </w:r>
    </w:p>
    <w:p w14:paraId="02C4FE5C" w14:textId="77777777" w:rsidR="00804981" w:rsidRPr="00804981" w:rsidRDefault="00804981" w:rsidP="00804981">
      <w:pPr>
        <w:rPr>
          <w:rFonts w:ascii="Cascadia Code Light" w:hAnsi="Cascadia Code Light" w:cs="Cascadia Code Light"/>
        </w:rPr>
      </w:pPr>
    </w:p>
    <w:p w14:paraId="5A5EC8BE"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#Model training</w:t>
      </w:r>
    </w:p>
    <w:p w14:paraId="0147F925"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model.fit(X_train,Y_train)</w:t>
      </w:r>
    </w:p>
    <w:p w14:paraId="412DBBEF" w14:textId="77777777" w:rsidR="00804981" w:rsidRPr="00804981" w:rsidRDefault="00804981" w:rsidP="00804981">
      <w:pPr>
        <w:rPr>
          <w:rFonts w:ascii="Cascadia Code Light" w:hAnsi="Cascadia Code Light" w:cs="Cascadia Code Light"/>
        </w:rPr>
      </w:pPr>
    </w:p>
    <w:p w14:paraId="128FA236"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#Prediction</w:t>
      </w:r>
    </w:p>
    <w:p w14:paraId="2B4E9D27"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pred=model.predict(X_test)</w:t>
      </w:r>
    </w:p>
    <w:p w14:paraId="01EFA91A" w14:textId="77777777" w:rsidR="00804981" w:rsidRPr="00804981" w:rsidRDefault="00804981" w:rsidP="00804981">
      <w:pPr>
        <w:rPr>
          <w:rFonts w:ascii="Cascadia Code Light" w:hAnsi="Cascadia Code Light" w:cs="Cascadia Code Light"/>
        </w:rPr>
      </w:pPr>
    </w:p>
    <w:p w14:paraId="62370C4E"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 xml:space="preserve">#Model evaluation </w:t>
      </w:r>
    </w:p>
    <w:p w14:paraId="74DFFF93"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print("Model evaluation: ")</w:t>
      </w:r>
    </w:p>
    <w:p w14:paraId="505CA92E"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print("Accuracy:", accuracy_score(Y_test, pred))</w:t>
      </w:r>
    </w:p>
    <w:p w14:paraId="0DD33071"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print("Confusion Matrix:\n", confusion_matrix(Y_test, pred))</w:t>
      </w:r>
    </w:p>
    <w:p w14:paraId="79F613A6"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print("\nClassification Report:\n", classification_report(Y_test, pred))</w:t>
      </w:r>
    </w:p>
    <w:p w14:paraId="705CB4C6" w14:textId="77777777" w:rsidR="00804981" w:rsidRPr="00804981" w:rsidRDefault="00804981" w:rsidP="00804981">
      <w:pPr>
        <w:rPr>
          <w:rFonts w:ascii="Cascadia Code Light" w:hAnsi="Cascadia Code Light" w:cs="Cascadia Code Light"/>
        </w:rPr>
      </w:pPr>
    </w:p>
    <w:p w14:paraId="2F8FF84E"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#Prediction on new data</w:t>
      </w:r>
    </w:p>
    <w:p w14:paraId="4135A339" w14:textId="77777777" w:rsidR="00804981" w:rsidRPr="00804981" w:rsidRDefault="00804981" w:rsidP="00804981">
      <w:pPr>
        <w:rPr>
          <w:rFonts w:ascii="Cascadia Code Light" w:hAnsi="Cascadia Code Light" w:cs="Cascadia Code Light"/>
        </w:rPr>
      </w:pPr>
    </w:p>
    <w:p w14:paraId="41C3A836"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new_data=pd.DataFrame({</w:t>
      </w:r>
    </w:p>
    <w:p w14:paraId="0A18E5AE"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'GENDER':[1],</w:t>
      </w:r>
    </w:p>
    <w:p w14:paraId="782FF151"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'AGE':[40],</w:t>
      </w:r>
    </w:p>
    <w:p w14:paraId="6249979A"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'SMOKING':[2],</w:t>
      </w:r>
    </w:p>
    <w:p w14:paraId="3C49CD6E"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 xml:space="preserve">'YELLOW_FINGERS':[2],          </w:t>
      </w:r>
    </w:p>
    <w:p w14:paraId="765AD0AC"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 xml:space="preserve">'ANXIETY':[1],               </w:t>
      </w:r>
    </w:p>
    <w:p w14:paraId="15043CEA"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 xml:space="preserve">'PEER_PRESSURE':[1],            </w:t>
      </w:r>
    </w:p>
    <w:p w14:paraId="5EA19C2C"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'CHRONIC DISEASE':[2],</w:t>
      </w:r>
    </w:p>
    <w:p w14:paraId="78F1228A"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'FATIGUE ':[1],</w:t>
      </w:r>
    </w:p>
    <w:p w14:paraId="55C7112D"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'ALLERGY ':[1],</w:t>
      </w:r>
    </w:p>
    <w:p w14:paraId="50EACDBA"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'WHEEZING':[1],</w:t>
      </w:r>
    </w:p>
    <w:p w14:paraId="5AE3455D"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'ALCOHOL CONSUMING':[2],</w:t>
      </w:r>
    </w:p>
    <w:p w14:paraId="5BE8F718"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'COUGHING':[2],</w:t>
      </w:r>
    </w:p>
    <w:p w14:paraId="135C4CA8"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'SHORTNESS OF BREATH':[1],</w:t>
      </w:r>
    </w:p>
    <w:p w14:paraId="56F582F3"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'SWALLOWING DIFFICULTY':[1],</w:t>
      </w:r>
    </w:p>
    <w:p w14:paraId="23AD8DC7"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'CHEST PAIN':[1]})</w:t>
      </w:r>
    </w:p>
    <w:p w14:paraId="5424DB8A" w14:textId="77777777" w:rsidR="00804981" w:rsidRPr="00804981" w:rsidRDefault="00804981" w:rsidP="00804981">
      <w:pPr>
        <w:rPr>
          <w:rFonts w:ascii="Cascadia Code Light" w:hAnsi="Cascadia Code Light" w:cs="Cascadia Code Light"/>
        </w:rPr>
      </w:pPr>
      <w:r w:rsidRPr="00804981">
        <w:rPr>
          <w:rFonts w:ascii="Cascadia Code Light" w:hAnsi="Cascadia Code Light" w:cs="Cascadia Code Light"/>
        </w:rPr>
        <w:t>pred_new=model.predict(new_data)</w:t>
      </w:r>
    </w:p>
    <w:p w14:paraId="25072B94" w14:textId="54AF3987" w:rsidR="00804981" w:rsidRPr="00804981" w:rsidRDefault="00804981" w:rsidP="00804981">
      <w:pPr>
        <w:rPr>
          <w:rFonts w:ascii="Cascadia Code Light" w:hAnsi="Cascadia Code Light" w:cs="Cascadia Code Light"/>
        </w:rPr>
      </w:pPr>
      <w:r>
        <w:rPr>
          <w:rFonts w:ascii="Cascadia Code Light" w:hAnsi="Cascadia Code Light" w:cs="Cascadia Code Light"/>
        </w:rPr>
        <w:t>print(</w:t>
      </w:r>
      <w:r w:rsidRPr="00CE7182">
        <w:rPr>
          <w:rFonts w:ascii="Cascadia Code Light" w:hAnsi="Cascadia Code Light" w:cs="Cascadia Code Light"/>
        </w:rPr>
        <w:t>"Prediction on new data</w:t>
      </w:r>
      <w:r>
        <w:rPr>
          <w:rFonts w:ascii="Cascadia Code Light" w:hAnsi="Cascadia Code Light" w:cs="Cascadia Code Light"/>
        </w:rPr>
        <w:t>:</w:t>
      </w:r>
      <w:r w:rsidRPr="00CE7182">
        <w:rPr>
          <w:rFonts w:ascii="Cascadia Code Light" w:hAnsi="Cascadia Code Light" w:cs="Cascadia Code Light"/>
        </w:rPr>
        <w:t>"</w:t>
      </w:r>
      <w:r>
        <w:rPr>
          <w:rFonts w:ascii="Cascadia Code Light" w:hAnsi="Cascadia Code Light" w:cs="Cascadia Code Light"/>
        </w:rPr>
        <w:t>)</w:t>
      </w:r>
    </w:p>
    <w:p w14:paraId="50FC1332" w14:textId="4A605EF9" w:rsidR="00DD163A" w:rsidRDefault="00804981">
      <w:pPr>
        <w:rPr>
          <w:rFonts w:ascii="Cascadia Code Light" w:hAnsi="Cascadia Code Light" w:cs="Cascadia Code Light"/>
        </w:rPr>
      </w:pPr>
      <w:r w:rsidRPr="00804981">
        <w:rPr>
          <w:rFonts w:ascii="Cascadia Code Light" w:hAnsi="Cascadia Code Light" w:cs="Cascadia Code Light"/>
        </w:rPr>
        <w:t>print(le1.inverse_transform(pred_new))</w:t>
      </w:r>
    </w:p>
    <w:p w14:paraId="18188BBB" w14:textId="77777777" w:rsidR="00A6336A" w:rsidRDefault="00A6336A">
      <w:pPr>
        <w:rPr>
          <w:rFonts w:ascii="Cascadia Code Light" w:hAnsi="Cascadia Code Light" w:cs="Cascadia Code Light"/>
        </w:rPr>
      </w:pPr>
    </w:p>
    <w:p w14:paraId="76D7A335" w14:textId="77777777" w:rsidR="00A6336A" w:rsidRPr="00497FFD" w:rsidRDefault="00A6336A" w:rsidP="00A6336A">
      <w:pPr>
        <w:rPr>
          <w:rFonts w:ascii="Times New Roman" w:eastAsiaTheme="majorEastAsia" w:hAnsi="Times New Roman" w:cs="Times New Roman"/>
          <w:b/>
          <w:bCs/>
          <w:color w:val="1F4E79" w:themeColor="accent1" w:themeShade="80"/>
          <w:sz w:val="32"/>
          <w:szCs w:val="32"/>
        </w:rPr>
      </w:pPr>
      <w:r w:rsidRPr="00497FFD">
        <w:rPr>
          <w:rFonts w:ascii="Times New Roman" w:eastAsiaTheme="majorEastAsia" w:hAnsi="Times New Roman" w:cs="Times New Roman"/>
          <w:b/>
          <w:bCs/>
          <w:color w:val="1F4E79" w:themeColor="accent1" w:themeShade="80"/>
          <w:sz w:val="32"/>
          <w:szCs w:val="32"/>
        </w:rPr>
        <w:t>Output:</w:t>
      </w:r>
    </w:p>
    <w:p w14:paraId="1D3EA84C" w14:textId="77777777" w:rsidR="00A6336A" w:rsidRDefault="00A6336A" w:rsidP="00A6336A">
      <w:pPr>
        <w:rPr>
          <w:rFonts w:ascii="Arial" w:eastAsiaTheme="majorEastAsia" w:hAnsi="Arial" w:cs="Arial"/>
          <w:b/>
          <w:bCs/>
          <w:color w:val="1F4E79" w:themeColor="accent1" w:themeShade="80"/>
          <w:sz w:val="32"/>
          <w:szCs w:val="32"/>
        </w:rPr>
      </w:pPr>
    </w:p>
    <w:p w14:paraId="297E100B" w14:textId="77777777" w:rsidR="00357EE4" w:rsidRDefault="00357EE4" w:rsidP="00A6336A">
      <w:pPr>
        <w:rPr>
          <w:rFonts w:ascii="Arial" w:eastAsiaTheme="majorEastAsia" w:hAnsi="Arial" w:cs="Arial"/>
          <w:b/>
          <w:bCs/>
          <w:color w:val="1F4E79" w:themeColor="accent1" w:themeShade="80"/>
          <w:sz w:val="32"/>
          <w:szCs w:val="32"/>
        </w:rPr>
      </w:pPr>
    </w:p>
    <w:p w14:paraId="459D8AA8" w14:textId="77777777" w:rsidR="00A6336A" w:rsidRDefault="00A6336A">
      <w:pPr>
        <w:rPr>
          <w:rFonts w:ascii="Cascadia Code Light" w:hAnsi="Cascadia Code Light" w:cs="Cascadia Code Light"/>
        </w:rPr>
      </w:pPr>
    </w:p>
    <w:p w14:paraId="4209D654" w14:textId="28445D1C" w:rsidR="00824DCA" w:rsidRPr="00804981" w:rsidRDefault="00A6336A">
      <w:pPr>
        <w:rPr>
          <w:rFonts w:ascii="Cascadia Code Light" w:hAnsi="Cascadia Code Light" w:cs="Cascadia Code Light"/>
        </w:rPr>
      </w:pPr>
      <w:r>
        <w:rPr>
          <w:rFonts w:ascii="Cascadia Code Light" w:hAnsi="Cascadia Code Light" w:cs="Cascadia Code Light"/>
          <w:noProof/>
        </w:rPr>
        <w:drawing>
          <wp:inline distT="0" distB="0" distL="0" distR="0" wp14:anchorId="61B4B7F0" wp14:editId="498B4080">
            <wp:extent cx="5529561" cy="6318250"/>
            <wp:effectExtent l="0" t="0" r="0" b="6350"/>
            <wp:docPr id="9624717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71731" name="Picture 962471731"/>
                    <pic:cNvPicPr/>
                  </pic:nvPicPr>
                  <pic:blipFill>
                    <a:blip r:embed="rId31">
                      <a:extLst>
                        <a:ext uri="{28A0092B-C50C-407E-A947-70E740481C1C}">
                          <a14:useLocalDpi xmlns:a14="http://schemas.microsoft.com/office/drawing/2010/main" val="0"/>
                        </a:ext>
                      </a:extLst>
                    </a:blip>
                    <a:stretch>
                      <a:fillRect/>
                    </a:stretch>
                  </pic:blipFill>
                  <pic:spPr>
                    <a:xfrm>
                      <a:off x="0" y="0"/>
                      <a:ext cx="5566446" cy="6360396"/>
                    </a:xfrm>
                    <a:prstGeom prst="rect">
                      <a:avLst/>
                    </a:prstGeom>
                  </pic:spPr>
                </pic:pic>
              </a:graphicData>
            </a:graphic>
          </wp:inline>
        </w:drawing>
      </w:r>
    </w:p>
    <w:p w14:paraId="3CEBB306" w14:textId="77777777" w:rsidR="00A6336A" w:rsidRDefault="00A6336A" w:rsidP="00A346A9">
      <w:pPr>
        <w:rPr>
          <w:rFonts w:ascii="Arial" w:hAnsi="Arial" w:cs="Arial"/>
          <w:sz w:val="40"/>
          <w:szCs w:val="40"/>
          <w:lang w:val="en-IN"/>
        </w:rPr>
      </w:pPr>
    </w:p>
    <w:p w14:paraId="05B28A10" w14:textId="4A8BDE1A" w:rsidR="00357EE4" w:rsidRPr="00357EE4" w:rsidRDefault="00357EE4" w:rsidP="00A346A9">
      <w:pPr>
        <w:rPr>
          <w:rFonts w:ascii="Arial" w:hAnsi="Arial" w:cs="Arial"/>
          <w:color w:val="FFFFFF" w:themeColor="background1"/>
          <w:sz w:val="40"/>
          <w:szCs w:val="40"/>
          <w:lang w:val="en-IN"/>
        </w:rPr>
      </w:pPr>
      <w:r w:rsidRPr="00357EE4">
        <w:rPr>
          <w:rFonts w:ascii="Arial" w:hAnsi="Arial" w:cs="Arial"/>
          <w:color w:val="FFFFFF" w:themeColor="background1"/>
          <w:sz w:val="40"/>
          <w:szCs w:val="40"/>
          <w:lang w:val="en-IN"/>
        </w:rPr>
        <w:t>…</w:t>
      </w:r>
    </w:p>
    <w:p w14:paraId="7F5AF833" w14:textId="54531840" w:rsidR="00A346A9" w:rsidRPr="00D0300C" w:rsidRDefault="002104B1" w:rsidP="00A346A9">
      <w:pPr>
        <w:rPr>
          <w:rFonts w:ascii="Times New Roman" w:hAnsi="Times New Roman" w:cs="Times New Roman"/>
          <w:b/>
          <w:bCs/>
          <w:sz w:val="48"/>
          <w:szCs w:val="48"/>
          <w:lang w:val="en-IN"/>
        </w:rPr>
      </w:pPr>
      <w:r w:rsidRPr="002104B1">
        <w:rPr>
          <w:rFonts w:ascii="Segoe UI Emoji" w:hAnsi="Segoe UI Emoji" w:cs="Segoe UI Emoji"/>
          <w:b/>
          <w:bCs/>
          <w:sz w:val="48"/>
          <w:szCs w:val="48"/>
        </w:rPr>
        <w:lastRenderedPageBreak/>
        <w:t>📉</w:t>
      </w:r>
      <w:r>
        <w:rPr>
          <w:rFonts w:ascii="Segoe UI Emoji" w:hAnsi="Segoe UI Emoji" w:cs="Segoe UI Emoji"/>
          <w:b/>
          <w:bCs/>
          <w:sz w:val="48"/>
          <w:szCs w:val="48"/>
        </w:rPr>
        <w:t xml:space="preserve"> </w:t>
      </w:r>
      <w:r w:rsidR="00A346A9" w:rsidRPr="00D0300C">
        <w:rPr>
          <w:rFonts w:ascii="Times New Roman" w:hAnsi="Times New Roman" w:cs="Times New Roman"/>
          <w:b/>
          <w:bCs/>
          <w:sz w:val="48"/>
          <w:szCs w:val="48"/>
          <w:lang w:val="en-IN"/>
        </w:rPr>
        <w:t>Logistic Regression</w:t>
      </w:r>
    </w:p>
    <w:p w14:paraId="0C751B44" w14:textId="77777777" w:rsidR="00A346A9" w:rsidRPr="00497FFD" w:rsidRDefault="00A346A9" w:rsidP="00A346A9">
      <w:pPr>
        <w:rPr>
          <w:rFonts w:ascii="Times New Roman" w:hAnsi="Times New Roman" w:cs="Times New Roman"/>
          <w:sz w:val="40"/>
          <w:szCs w:val="40"/>
          <w:lang w:val="en-IN"/>
        </w:rPr>
      </w:pPr>
    </w:p>
    <w:p w14:paraId="5FF0BDA1" w14:textId="5FCE263A" w:rsidR="00A346A9" w:rsidRPr="009001D0" w:rsidRDefault="00A346A9" w:rsidP="00A346A9">
      <w:pPr>
        <w:rPr>
          <w:rFonts w:ascii="Times New Roman" w:hAnsi="Times New Roman" w:cs="Times New Roman"/>
          <w:b/>
          <w:bCs/>
          <w:color w:val="1F4E79" w:themeColor="accent1" w:themeShade="80"/>
          <w:sz w:val="32"/>
          <w:szCs w:val="32"/>
          <w:lang w:val="en-IN"/>
        </w:rPr>
      </w:pPr>
      <w:r w:rsidRPr="009001D0">
        <w:rPr>
          <w:rFonts w:ascii="Times New Roman" w:hAnsi="Times New Roman" w:cs="Times New Roman"/>
          <w:b/>
          <w:bCs/>
          <w:color w:val="1F4E79" w:themeColor="accent1" w:themeShade="80"/>
          <w:sz w:val="32"/>
          <w:szCs w:val="32"/>
          <w:lang w:val="en-IN"/>
        </w:rPr>
        <w:t>Definition</w:t>
      </w:r>
    </w:p>
    <w:p w14:paraId="6968B450" w14:textId="77777777" w:rsidR="00DD163A" w:rsidRPr="00497FFD" w:rsidRDefault="00DD163A" w:rsidP="00A346A9">
      <w:pPr>
        <w:rPr>
          <w:rFonts w:ascii="Times New Roman" w:hAnsi="Times New Roman" w:cs="Times New Roman"/>
          <w:sz w:val="24"/>
          <w:szCs w:val="24"/>
          <w:lang w:val="en-IN"/>
        </w:rPr>
      </w:pPr>
    </w:p>
    <w:p w14:paraId="31A7A221" w14:textId="77777777" w:rsidR="00A346A9" w:rsidRPr="00497FFD" w:rsidRDefault="00A346A9" w:rsidP="00A346A9">
      <w:pPr>
        <w:rPr>
          <w:rFonts w:ascii="Times New Roman" w:hAnsi="Times New Roman" w:cs="Times New Roman"/>
          <w:sz w:val="24"/>
          <w:szCs w:val="24"/>
          <w:lang w:val="en-IN"/>
        </w:rPr>
      </w:pPr>
      <w:r w:rsidRPr="00497FFD">
        <w:rPr>
          <w:rFonts w:ascii="Times New Roman" w:hAnsi="Times New Roman" w:cs="Times New Roman"/>
          <w:sz w:val="24"/>
          <w:szCs w:val="24"/>
          <w:lang w:val="en-IN"/>
        </w:rPr>
        <w:t>Despite its name, Logistic Regression is a classification algorithm, not a regression algorithm. It is a linear model that estimates the probability that a given input belongs to a particular class. The predicted probability is then thresholded (typically at 0.5) to produce a discrete class label.</w:t>
      </w:r>
    </w:p>
    <w:p w14:paraId="0703A143" w14:textId="77777777" w:rsidR="00A346A9" w:rsidRPr="00497FFD" w:rsidRDefault="00A346A9" w:rsidP="00A346A9">
      <w:pPr>
        <w:rPr>
          <w:rFonts w:ascii="Times New Roman" w:hAnsi="Times New Roman" w:cs="Times New Roman"/>
          <w:sz w:val="24"/>
          <w:szCs w:val="24"/>
          <w:lang w:val="en-IN"/>
        </w:rPr>
      </w:pPr>
      <w:r w:rsidRPr="00497FFD">
        <w:rPr>
          <w:rFonts w:ascii="Times New Roman" w:hAnsi="Times New Roman" w:cs="Times New Roman"/>
          <w:sz w:val="24"/>
          <w:szCs w:val="24"/>
          <w:lang w:val="en-IN"/>
        </w:rPr>
        <w:t>Logistic Regression models the log-odds of the output as a linear combination of input features. The sigmoid (logistic) function is applied to the linear output to squash predictions into the range (0, 1), making them interpretable as probabilities.</w:t>
      </w:r>
    </w:p>
    <w:p w14:paraId="36E20877" w14:textId="77777777" w:rsidR="00DD163A" w:rsidRPr="00497FFD" w:rsidRDefault="00DD163A" w:rsidP="00A346A9">
      <w:pPr>
        <w:rPr>
          <w:rFonts w:ascii="Times New Roman" w:hAnsi="Times New Roman" w:cs="Times New Roman"/>
          <w:sz w:val="24"/>
          <w:szCs w:val="24"/>
          <w:lang w:val="en-IN"/>
        </w:rPr>
      </w:pPr>
    </w:p>
    <w:p w14:paraId="314E2F94" w14:textId="77777777" w:rsidR="00A346A9" w:rsidRPr="00497FFD" w:rsidRDefault="00A346A9" w:rsidP="00A346A9">
      <w:pPr>
        <w:rPr>
          <w:rFonts w:ascii="Times New Roman" w:hAnsi="Times New Roman" w:cs="Times New Roman"/>
          <w:sz w:val="24"/>
          <w:szCs w:val="24"/>
          <w:lang w:val="en-IN"/>
        </w:rPr>
      </w:pPr>
      <w:r w:rsidRPr="00497FFD">
        <w:rPr>
          <w:rFonts w:ascii="Times New Roman" w:hAnsi="Times New Roman" w:cs="Times New Roman"/>
          <w:sz w:val="24"/>
          <w:szCs w:val="24"/>
          <w:lang w:val="en-IN"/>
        </w:rPr>
        <w:t>It is one of the most widely used classification algorithms in practice due to its simplicity, interpretability, and well-calibrated probability outputs.</w:t>
      </w:r>
    </w:p>
    <w:p w14:paraId="2FF81373" w14:textId="77777777" w:rsidR="00AE0287" w:rsidRPr="00497FFD" w:rsidRDefault="00AE0287" w:rsidP="00A346A9">
      <w:pPr>
        <w:rPr>
          <w:rFonts w:ascii="Times New Roman" w:hAnsi="Times New Roman" w:cs="Times New Roman"/>
          <w:sz w:val="24"/>
          <w:szCs w:val="24"/>
          <w:lang w:val="en-IN"/>
        </w:rPr>
      </w:pPr>
    </w:p>
    <w:p w14:paraId="6651E9D9" w14:textId="77777777" w:rsidR="00AE0287" w:rsidRPr="00497FFD" w:rsidRDefault="00AE0287" w:rsidP="00A346A9">
      <w:pPr>
        <w:rPr>
          <w:rFonts w:ascii="Times New Roman" w:hAnsi="Times New Roman" w:cs="Times New Roman"/>
          <w:sz w:val="24"/>
          <w:szCs w:val="24"/>
          <w:lang w:val="en-IN"/>
        </w:rPr>
      </w:pPr>
    </w:p>
    <w:p w14:paraId="3606305B" w14:textId="77777777" w:rsidR="00AE0287" w:rsidRPr="00497FFD" w:rsidRDefault="00AE0287" w:rsidP="00A346A9">
      <w:pPr>
        <w:rPr>
          <w:rFonts w:ascii="Times New Roman" w:hAnsi="Times New Roman" w:cs="Times New Roman"/>
          <w:noProof/>
          <w:sz w:val="24"/>
          <w:szCs w:val="24"/>
          <w:lang w:val="en-IN"/>
        </w:rPr>
      </w:pPr>
    </w:p>
    <w:p w14:paraId="1BC7195D" w14:textId="43940F39" w:rsidR="00DD163A" w:rsidRPr="00497FFD" w:rsidRDefault="00DD163A" w:rsidP="00A346A9">
      <w:pPr>
        <w:rPr>
          <w:rFonts w:ascii="Times New Roman" w:hAnsi="Times New Roman" w:cs="Times New Roman"/>
          <w:sz w:val="24"/>
          <w:szCs w:val="24"/>
          <w:lang w:val="en-IN"/>
        </w:rPr>
      </w:pPr>
    </w:p>
    <w:p w14:paraId="1F840900" w14:textId="5EF14547" w:rsidR="00A346A9" w:rsidRPr="009001D0" w:rsidRDefault="00A346A9" w:rsidP="00A346A9">
      <w:pPr>
        <w:rPr>
          <w:rFonts w:ascii="Times New Roman" w:hAnsi="Times New Roman" w:cs="Times New Roman"/>
          <w:b/>
          <w:bCs/>
          <w:color w:val="1F4E79" w:themeColor="accent1" w:themeShade="80"/>
          <w:sz w:val="32"/>
          <w:szCs w:val="32"/>
          <w:lang w:val="en-IN"/>
        </w:rPr>
      </w:pPr>
      <w:r w:rsidRPr="009001D0">
        <w:rPr>
          <w:rFonts w:ascii="Times New Roman" w:hAnsi="Times New Roman" w:cs="Times New Roman"/>
          <w:b/>
          <w:bCs/>
          <w:color w:val="1F4E79" w:themeColor="accent1" w:themeShade="80"/>
          <w:sz w:val="32"/>
          <w:szCs w:val="32"/>
          <w:lang w:val="en-IN"/>
        </w:rPr>
        <w:t>Mathematical Concepts</w:t>
      </w:r>
    </w:p>
    <w:p w14:paraId="47399E05" w14:textId="77777777" w:rsidR="00DD163A" w:rsidRPr="00497FFD" w:rsidRDefault="00DD163A" w:rsidP="00A346A9">
      <w:pPr>
        <w:rPr>
          <w:rFonts w:ascii="Times New Roman" w:hAnsi="Times New Roman" w:cs="Times New Roman"/>
          <w:b/>
          <w:bCs/>
          <w:color w:val="1F4E79" w:themeColor="accent1" w:themeShade="80"/>
          <w:sz w:val="32"/>
          <w:szCs w:val="32"/>
          <w:lang w:val="en-IN"/>
        </w:rPr>
      </w:pPr>
    </w:p>
    <w:p w14:paraId="2759FC60" w14:textId="4CF448DB" w:rsidR="00A346A9" w:rsidRPr="00497FFD" w:rsidRDefault="00A346A9" w:rsidP="00A346A9">
      <w:pPr>
        <w:rPr>
          <w:rFonts w:ascii="Times New Roman" w:hAnsi="Times New Roman" w:cs="Times New Roman"/>
          <w:color w:val="1F4E79" w:themeColor="accent1" w:themeShade="80"/>
          <w:sz w:val="28"/>
          <w:szCs w:val="28"/>
          <w:lang w:val="en-IN"/>
        </w:rPr>
      </w:pPr>
      <w:r w:rsidRPr="00497FFD">
        <w:rPr>
          <w:rFonts w:ascii="Times New Roman" w:hAnsi="Times New Roman" w:cs="Times New Roman"/>
          <w:color w:val="1F4E79" w:themeColor="accent1" w:themeShade="80"/>
          <w:sz w:val="28"/>
          <w:szCs w:val="28"/>
          <w:lang w:val="en-IN"/>
        </w:rPr>
        <w:t>The Sigmoid Function</w:t>
      </w:r>
    </w:p>
    <w:p w14:paraId="4233AB44" w14:textId="77777777" w:rsidR="00A346A9" w:rsidRPr="00497FFD" w:rsidRDefault="00A346A9" w:rsidP="00A346A9">
      <w:pPr>
        <w:rPr>
          <w:rFonts w:ascii="Times New Roman" w:hAnsi="Times New Roman" w:cs="Times New Roman"/>
          <w:sz w:val="24"/>
          <w:szCs w:val="24"/>
          <w:lang w:val="en-IN"/>
        </w:rPr>
      </w:pPr>
      <w:r w:rsidRPr="00497FFD">
        <w:rPr>
          <w:rFonts w:ascii="Times New Roman" w:hAnsi="Times New Roman" w:cs="Times New Roman"/>
          <w:sz w:val="24"/>
          <w:szCs w:val="24"/>
          <w:lang w:val="en-IN"/>
        </w:rPr>
        <w:t>The linear model produces a score z called the log-odds (or logit):</w:t>
      </w:r>
    </w:p>
    <w:p w14:paraId="533E38FA" w14:textId="1506413E" w:rsidR="00A346A9" w:rsidRPr="00497FFD" w:rsidRDefault="00DD163A" w:rsidP="00A346A9">
      <w:pPr>
        <w:rPr>
          <w:rFonts w:ascii="Times New Roman" w:hAnsi="Times New Roman" w:cs="Times New Roman"/>
          <w:sz w:val="24"/>
          <w:szCs w:val="24"/>
          <w:lang w:val="en-IN"/>
        </w:rPr>
      </w:pPr>
      <w:r w:rsidRPr="00497FFD">
        <w:rPr>
          <w:rFonts w:ascii="Times New Roman" w:hAnsi="Times New Roman" w:cs="Times New Roman"/>
          <w:sz w:val="24"/>
          <w:szCs w:val="24"/>
          <w:lang w:val="en-IN"/>
        </w:rPr>
        <w:t xml:space="preserve">      </w:t>
      </w:r>
      <w:r w:rsidR="00A346A9" w:rsidRPr="00497FFD">
        <w:rPr>
          <w:rFonts w:ascii="Times New Roman" w:hAnsi="Times New Roman" w:cs="Times New Roman"/>
          <w:sz w:val="24"/>
          <w:szCs w:val="24"/>
          <w:lang w:val="en-IN"/>
        </w:rPr>
        <w:t>z = w^T * x + b  =  w1*x1 + w2*x2 + ... + wn*xn + b</w:t>
      </w:r>
    </w:p>
    <w:p w14:paraId="71944844" w14:textId="77777777" w:rsidR="00DD163A" w:rsidRPr="00497FFD" w:rsidRDefault="00DD163A" w:rsidP="00A346A9">
      <w:pPr>
        <w:rPr>
          <w:rFonts w:ascii="Times New Roman" w:hAnsi="Times New Roman" w:cs="Times New Roman"/>
          <w:sz w:val="24"/>
          <w:szCs w:val="24"/>
          <w:lang w:val="en-IN"/>
        </w:rPr>
      </w:pPr>
    </w:p>
    <w:p w14:paraId="151CB088" w14:textId="77777777" w:rsidR="00A346A9" w:rsidRPr="00497FFD" w:rsidRDefault="00A346A9" w:rsidP="00A346A9">
      <w:pPr>
        <w:rPr>
          <w:rFonts w:ascii="Times New Roman" w:hAnsi="Times New Roman" w:cs="Times New Roman"/>
          <w:sz w:val="24"/>
          <w:szCs w:val="24"/>
          <w:lang w:val="en-IN"/>
        </w:rPr>
      </w:pPr>
      <w:r w:rsidRPr="00497FFD">
        <w:rPr>
          <w:rFonts w:ascii="Times New Roman" w:hAnsi="Times New Roman" w:cs="Times New Roman"/>
          <w:sz w:val="24"/>
          <w:szCs w:val="24"/>
          <w:lang w:val="en-IN"/>
        </w:rPr>
        <w:t>The sigmoid function maps z to a probability between 0 and 1:</w:t>
      </w:r>
    </w:p>
    <w:p w14:paraId="08ACFF7E" w14:textId="292A88CE" w:rsidR="00A346A9" w:rsidRPr="00497FFD" w:rsidRDefault="00DD163A" w:rsidP="00A346A9">
      <w:pPr>
        <w:rPr>
          <w:rFonts w:ascii="Times New Roman" w:hAnsi="Times New Roman" w:cs="Times New Roman"/>
          <w:sz w:val="24"/>
          <w:szCs w:val="24"/>
          <w:lang w:val="en-IN"/>
        </w:rPr>
      </w:pPr>
      <w:r w:rsidRPr="00497FFD">
        <w:rPr>
          <w:rFonts w:ascii="Times New Roman" w:hAnsi="Times New Roman" w:cs="Times New Roman"/>
          <w:sz w:val="24"/>
          <w:szCs w:val="24"/>
          <w:lang w:val="en-IN"/>
        </w:rPr>
        <w:t xml:space="preserve">      </w:t>
      </w:r>
      <w:r w:rsidR="00A346A9" w:rsidRPr="00497FFD">
        <w:rPr>
          <w:rFonts w:ascii="Times New Roman" w:hAnsi="Times New Roman" w:cs="Times New Roman"/>
          <w:sz w:val="24"/>
          <w:szCs w:val="24"/>
          <w:lang w:val="en-IN"/>
        </w:rPr>
        <w:t>sigma(z) = 1 / (1 + exp(-z))</w:t>
      </w:r>
    </w:p>
    <w:p w14:paraId="46E115E5" w14:textId="77777777" w:rsidR="001E5E33" w:rsidRPr="00497FFD" w:rsidRDefault="001E5E33" w:rsidP="00A346A9">
      <w:pPr>
        <w:rPr>
          <w:rFonts w:ascii="Times New Roman" w:hAnsi="Times New Roman" w:cs="Times New Roman"/>
          <w:sz w:val="24"/>
          <w:szCs w:val="24"/>
          <w:lang w:val="en-IN"/>
        </w:rPr>
      </w:pPr>
    </w:p>
    <w:p w14:paraId="42844BB3" w14:textId="25DF1C3F" w:rsidR="00DD163A" w:rsidRPr="00497FFD" w:rsidRDefault="001E5E33" w:rsidP="00A346A9">
      <w:pPr>
        <w:rPr>
          <w:rFonts w:ascii="Times New Roman" w:hAnsi="Times New Roman" w:cs="Times New Roman"/>
          <w:b/>
          <w:bCs/>
          <w:sz w:val="24"/>
          <w:szCs w:val="24"/>
          <w:lang w:val="en-IN"/>
        </w:rPr>
      </w:pPr>
      <w:r w:rsidRPr="00497FFD">
        <w:rPr>
          <w:rFonts w:ascii="Times New Roman" w:hAnsi="Times New Roman" w:cs="Times New Roman"/>
          <w:b/>
          <w:bCs/>
          <w:noProof/>
          <w:sz w:val="24"/>
          <w:szCs w:val="24"/>
          <w:lang w:val="en-IN"/>
        </w:rPr>
        <w:drawing>
          <wp:inline distT="0" distB="0" distL="0" distR="0" wp14:anchorId="7B4B6830" wp14:editId="779A287F">
            <wp:extent cx="5628274" cy="3003550"/>
            <wp:effectExtent l="0" t="0" r="0" b="6350"/>
            <wp:docPr id="974736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36953" name="Picture 974736953"/>
                    <pic:cNvPicPr/>
                  </pic:nvPicPr>
                  <pic:blipFill>
                    <a:blip r:embed="rId32">
                      <a:extLst>
                        <a:ext uri="{28A0092B-C50C-407E-A947-70E740481C1C}">
                          <a14:useLocalDpi xmlns:a14="http://schemas.microsoft.com/office/drawing/2010/main" val="0"/>
                        </a:ext>
                      </a:extLst>
                    </a:blip>
                    <a:stretch>
                      <a:fillRect/>
                    </a:stretch>
                  </pic:blipFill>
                  <pic:spPr>
                    <a:xfrm>
                      <a:off x="0" y="0"/>
                      <a:ext cx="5638626" cy="3009075"/>
                    </a:xfrm>
                    <a:prstGeom prst="rect">
                      <a:avLst/>
                    </a:prstGeom>
                  </pic:spPr>
                </pic:pic>
              </a:graphicData>
            </a:graphic>
          </wp:inline>
        </w:drawing>
      </w:r>
    </w:p>
    <w:p w14:paraId="6FD22D15" w14:textId="77777777" w:rsidR="00A346A9" w:rsidRPr="00497FFD" w:rsidRDefault="00A346A9" w:rsidP="00A346A9">
      <w:pPr>
        <w:rPr>
          <w:rFonts w:ascii="Times New Roman" w:hAnsi="Times New Roman" w:cs="Times New Roman"/>
          <w:b/>
          <w:bCs/>
          <w:sz w:val="24"/>
          <w:szCs w:val="24"/>
          <w:lang w:val="en-IN"/>
        </w:rPr>
      </w:pPr>
      <w:r w:rsidRPr="00497FFD">
        <w:rPr>
          <w:rFonts w:ascii="Times New Roman" w:hAnsi="Times New Roman" w:cs="Times New Roman"/>
          <w:b/>
          <w:bCs/>
          <w:sz w:val="24"/>
          <w:szCs w:val="24"/>
          <w:lang w:val="en-IN"/>
        </w:rPr>
        <w:lastRenderedPageBreak/>
        <w:t>Properties of the sigmoid function:</w:t>
      </w:r>
    </w:p>
    <w:p w14:paraId="6D187430" w14:textId="77777777" w:rsidR="00A346A9" w:rsidRPr="00497FFD" w:rsidRDefault="00A346A9" w:rsidP="00A346A9">
      <w:pPr>
        <w:numPr>
          <w:ilvl w:val="0"/>
          <w:numId w:val="30"/>
        </w:numPr>
        <w:rPr>
          <w:rFonts w:ascii="Times New Roman" w:hAnsi="Times New Roman" w:cs="Times New Roman"/>
          <w:sz w:val="24"/>
          <w:szCs w:val="24"/>
          <w:lang w:val="en-IN"/>
        </w:rPr>
      </w:pPr>
      <w:r w:rsidRPr="00497FFD">
        <w:rPr>
          <w:rFonts w:ascii="Times New Roman" w:hAnsi="Times New Roman" w:cs="Times New Roman"/>
          <w:sz w:val="24"/>
          <w:szCs w:val="24"/>
          <w:lang w:val="en-IN"/>
        </w:rPr>
        <w:t>sigma(z) approaches 1 as z approaches positive infinity.</w:t>
      </w:r>
    </w:p>
    <w:p w14:paraId="5E2E557D" w14:textId="77777777" w:rsidR="00A346A9" w:rsidRPr="00497FFD" w:rsidRDefault="00A346A9" w:rsidP="00A346A9">
      <w:pPr>
        <w:numPr>
          <w:ilvl w:val="0"/>
          <w:numId w:val="30"/>
        </w:numPr>
        <w:rPr>
          <w:rFonts w:ascii="Times New Roman" w:hAnsi="Times New Roman" w:cs="Times New Roman"/>
          <w:sz w:val="24"/>
          <w:szCs w:val="24"/>
          <w:lang w:val="en-IN"/>
        </w:rPr>
      </w:pPr>
      <w:r w:rsidRPr="00497FFD">
        <w:rPr>
          <w:rFonts w:ascii="Times New Roman" w:hAnsi="Times New Roman" w:cs="Times New Roman"/>
          <w:sz w:val="24"/>
          <w:szCs w:val="24"/>
          <w:lang w:val="en-IN"/>
        </w:rPr>
        <w:t>sigma(z) approaches 0 as z approaches negative infinity.</w:t>
      </w:r>
    </w:p>
    <w:p w14:paraId="32928696" w14:textId="77777777" w:rsidR="00A346A9" w:rsidRPr="00497FFD" w:rsidRDefault="00A346A9" w:rsidP="00A346A9">
      <w:pPr>
        <w:numPr>
          <w:ilvl w:val="0"/>
          <w:numId w:val="30"/>
        </w:numPr>
        <w:rPr>
          <w:rFonts w:ascii="Times New Roman" w:hAnsi="Times New Roman" w:cs="Times New Roman"/>
          <w:sz w:val="24"/>
          <w:szCs w:val="24"/>
          <w:lang w:val="en-IN"/>
        </w:rPr>
      </w:pPr>
      <w:r w:rsidRPr="00497FFD">
        <w:rPr>
          <w:rFonts w:ascii="Times New Roman" w:hAnsi="Times New Roman" w:cs="Times New Roman"/>
          <w:sz w:val="24"/>
          <w:szCs w:val="24"/>
          <w:lang w:val="en-IN"/>
        </w:rPr>
        <w:t>sigma(0) = 0.5, which is the decision boundary.</w:t>
      </w:r>
    </w:p>
    <w:p w14:paraId="3A41EABB" w14:textId="49C6EDAD" w:rsidR="00A346A9" w:rsidRPr="00497FFD" w:rsidRDefault="00A346A9" w:rsidP="00DD163A">
      <w:pPr>
        <w:pStyle w:val="ListParagraph"/>
        <w:numPr>
          <w:ilvl w:val="0"/>
          <w:numId w:val="30"/>
        </w:numPr>
        <w:rPr>
          <w:rFonts w:ascii="Times New Roman" w:hAnsi="Times New Roman" w:cs="Times New Roman"/>
          <w:sz w:val="24"/>
          <w:szCs w:val="24"/>
        </w:rPr>
      </w:pPr>
      <w:r w:rsidRPr="00497FFD">
        <w:rPr>
          <w:rFonts w:ascii="Times New Roman" w:hAnsi="Times New Roman" w:cs="Times New Roman"/>
          <w:sz w:val="24"/>
          <w:szCs w:val="24"/>
        </w:rPr>
        <w:t>The function is differentiable everywhere, which enables gradient-based optimization.</w:t>
      </w:r>
    </w:p>
    <w:p w14:paraId="2FB6479A" w14:textId="432011A0" w:rsidR="004F3A8D" w:rsidRPr="00497FFD" w:rsidRDefault="004F3A8D" w:rsidP="00A346A9">
      <w:pPr>
        <w:rPr>
          <w:rFonts w:ascii="Times New Roman" w:hAnsi="Times New Roman" w:cs="Times New Roman"/>
          <w:b/>
          <w:bCs/>
          <w:sz w:val="24"/>
          <w:szCs w:val="24"/>
          <w:lang w:val="en-IN"/>
        </w:rPr>
      </w:pPr>
    </w:p>
    <w:p w14:paraId="4931BF44" w14:textId="77777777" w:rsidR="004F3A8D" w:rsidRPr="00497FFD" w:rsidRDefault="004F3A8D" w:rsidP="00A346A9">
      <w:pPr>
        <w:rPr>
          <w:rFonts w:ascii="Times New Roman" w:hAnsi="Times New Roman" w:cs="Times New Roman"/>
          <w:b/>
          <w:bCs/>
          <w:sz w:val="24"/>
          <w:szCs w:val="24"/>
          <w:lang w:val="en-IN"/>
        </w:rPr>
      </w:pPr>
    </w:p>
    <w:p w14:paraId="12E5A9F6" w14:textId="77777777" w:rsidR="004F3A8D" w:rsidRPr="00497FFD" w:rsidRDefault="004F3A8D" w:rsidP="00A346A9">
      <w:pPr>
        <w:rPr>
          <w:rFonts w:ascii="Times New Roman" w:hAnsi="Times New Roman" w:cs="Times New Roman"/>
          <w:b/>
          <w:bCs/>
          <w:sz w:val="24"/>
          <w:szCs w:val="24"/>
          <w:lang w:val="en-IN"/>
        </w:rPr>
      </w:pPr>
    </w:p>
    <w:p w14:paraId="0DD6D14B" w14:textId="148379D5" w:rsidR="00A346A9" w:rsidRPr="00497FFD" w:rsidRDefault="00A346A9" w:rsidP="00A346A9">
      <w:pPr>
        <w:rPr>
          <w:rFonts w:ascii="Times New Roman" w:hAnsi="Times New Roman" w:cs="Times New Roman"/>
          <w:b/>
          <w:bCs/>
          <w:sz w:val="24"/>
          <w:szCs w:val="24"/>
          <w:lang w:val="en-IN"/>
        </w:rPr>
      </w:pPr>
      <w:r w:rsidRPr="00497FFD">
        <w:rPr>
          <w:rFonts w:ascii="Times New Roman" w:hAnsi="Times New Roman" w:cs="Times New Roman"/>
          <w:b/>
          <w:bCs/>
          <w:sz w:val="24"/>
          <w:szCs w:val="24"/>
          <w:lang w:val="en-IN"/>
        </w:rPr>
        <w:t>The predicted probability is:</w:t>
      </w:r>
    </w:p>
    <w:p w14:paraId="0527D70F" w14:textId="77777777" w:rsidR="00A346A9" w:rsidRPr="00497FFD" w:rsidRDefault="00A346A9" w:rsidP="00A346A9">
      <w:pPr>
        <w:rPr>
          <w:rFonts w:ascii="Times New Roman" w:hAnsi="Times New Roman" w:cs="Times New Roman"/>
          <w:sz w:val="24"/>
          <w:szCs w:val="24"/>
          <w:lang w:val="en-IN"/>
        </w:rPr>
      </w:pPr>
      <w:r w:rsidRPr="00497FFD">
        <w:rPr>
          <w:rFonts w:ascii="Times New Roman" w:hAnsi="Times New Roman" w:cs="Times New Roman"/>
          <w:sz w:val="24"/>
          <w:szCs w:val="24"/>
          <w:lang w:val="en-IN"/>
        </w:rPr>
        <w:t>y_hat = P(Y = 1 | x) = sigma(w^T * x + b)</w:t>
      </w:r>
    </w:p>
    <w:p w14:paraId="7EF9BF92" w14:textId="77777777" w:rsidR="00516962" w:rsidRPr="00497FFD" w:rsidRDefault="00516962" w:rsidP="00A346A9">
      <w:pPr>
        <w:rPr>
          <w:rFonts w:ascii="Times New Roman" w:hAnsi="Times New Roman" w:cs="Times New Roman"/>
          <w:sz w:val="24"/>
          <w:szCs w:val="24"/>
          <w:lang w:val="en-IN"/>
        </w:rPr>
      </w:pPr>
    </w:p>
    <w:p w14:paraId="6471FF63" w14:textId="77777777" w:rsidR="00A346A9" w:rsidRPr="00497FFD" w:rsidRDefault="00A346A9" w:rsidP="00A346A9">
      <w:pPr>
        <w:rPr>
          <w:rFonts w:ascii="Times New Roman" w:hAnsi="Times New Roman" w:cs="Times New Roman"/>
          <w:b/>
          <w:bCs/>
          <w:sz w:val="24"/>
          <w:szCs w:val="24"/>
          <w:lang w:val="en-IN"/>
        </w:rPr>
      </w:pPr>
      <w:r w:rsidRPr="00497FFD">
        <w:rPr>
          <w:rFonts w:ascii="Times New Roman" w:hAnsi="Times New Roman" w:cs="Times New Roman"/>
          <w:b/>
          <w:bCs/>
          <w:sz w:val="24"/>
          <w:szCs w:val="24"/>
          <w:lang w:val="en-IN"/>
        </w:rPr>
        <w:t>The predicted class label is:</w:t>
      </w:r>
    </w:p>
    <w:p w14:paraId="045F67DD" w14:textId="77777777" w:rsidR="00A346A9" w:rsidRPr="00497FFD" w:rsidRDefault="00A346A9" w:rsidP="00A346A9">
      <w:pPr>
        <w:rPr>
          <w:rFonts w:ascii="Times New Roman" w:hAnsi="Times New Roman" w:cs="Times New Roman"/>
          <w:sz w:val="24"/>
          <w:szCs w:val="24"/>
          <w:lang w:val="en-IN"/>
        </w:rPr>
      </w:pPr>
      <w:r w:rsidRPr="00497FFD">
        <w:rPr>
          <w:rFonts w:ascii="Times New Roman" w:hAnsi="Times New Roman" w:cs="Times New Roman"/>
          <w:sz w:val="24"/>
          <w:szCs w:val="24"/>
          <w:lang w:val="en-IN"/>
        </w:rPr>
        <w:t>class = 1  if y_hat &gt;= 0.5  (i.e., z &gt;= 0)</w:t>
      </w:r>
    </w:p>
    <w:p w14:paraId="5B20362A" w14:textId="77777777" w:rsidR="00A346A9" w:rsidRPr="00497FFD" w:rsidRDefault="00A346A9" w:rsidP="00A346A9">
      <w:pPr>
        <w:rPr>
          <w:rFonts w:ascii="Times New Roman" w:hAnsi="Times New Roman" w:cs="Times New Roman"/>
          <w:sz w:val="24"/>
          <w:szCs w:val="24"/>
          <w:lang w:val="en-IN"/>
        </w:rPr>
      </w:pPr>
      <w:r w:rsidRPr="00497FFD">
        <w:rPr>
          <w:rFonts w:ascii="Times New Roman" w:hAnsi="Times New Roman" w:cs="Times New Roman"/>
          <w:sz w:val="24"/>
          <w:szCs w:val="24"/>
          <w:lang w:val="en-IN"/>
        </w:rPr>
        <w:t>class = 0  if y_hat &lt; 0.5   (i.e., z &lt; 0)</w:t>
      </w:r>
    </w:p>
    <w:p w14:paraId="37D1BC9A" w14:textId="77777777" w:rsidR="00DD163A" w:rsidRPr="00497FFD" w:rsidRDefault="00DD163A" w:rsidP="00A346A9">
      <w:pPr>
        <w:rPr>
          <w:rFonts w:ascii="Times New Roman" w:hAnsi="Times New Roman" w:cs="Times New Roman"/>
          <w:sz w:val="24"/>
          <w:szCs w:val="24"/>
          <w:lang w:val="en-IN"/>
        </w:rPr>
      </w:pPr>
    </w:p>
    <w:p w14:paraId="7DCAE1E4" w14:textId="6BD6EDD1" w:rsidR="00A346A9" w:rsidRPr="00497FFD" w:rsidRDefault="00A346A9" w:rsidP="00A346A9">
      <w:pPr>
        <w:rPr>
          <w:rFonts w:ascii="Times New Roman" w:hAnsi="Times New Roman" w:cs="Times New Roman"/>
          <w:b/>
          <w:bCs/>
          <w:sz w:val="24"/>
          <w:szCs w:val="24"/>
          <w:lang w:val="en-IN"/>
        </w:rPr>
      </w:pPr>
      <w:r w:rsidRPr="00497FFD">
        <w:rPr>
          <w:rFonts w:ascii="Times New Roman" w:hAnsi="Times New Roman" w:cs="Times New Roman"/>
          <w:sz w:val="24"/>
          <w:szCs w:val="24"/>
          <w:lang w:val="en-IN"/>
        </w:rPr>
        <w:t xml:space="preserve"> </w:t>
      </w:r>
      <w:r w:rsidRPr="00497FFD">
        <w:rPr>
          <w:rFonts w:ascii="Times New Roman" w:hAnsi="Times New Roman" w:cs="Times New Roman"/>
          <w:b/>
          <w:bCs/>
          <w:sz w:val="24"/>
          <w:szCs w:val="24"/>
          <w:lang w:val="en-IN"/>
        </w:rPr>
        <w:t>Log-Odds and the Logit</w:t>
      </w:r>
    </w:p>
    <w:p w14:paraId="6B48D299" w14:textId="77777777" w:rsidR="00A346A9" w:rsidRPr="00497FFD" w:rsidRDefault="00A346A9" w:rsidP="00A346A9">
      <w:pPr>
        <w:rPr>
          <w:rFonts w:ascii="Times New Roman" w:hAnsi="Times New Roman" w:cs="Times New Roman"/>
          <w:sz w:val="24"/>
          <w:szCs w:val="24"/>
          <w:lang w:val="en-IN"/>
        </w:rPr>
      </w:pPr>
      <w:r w:rsidRPr="00497FFD">
        <w:rPr>
          <w:rFonts w:ascii="Times New Roman" w:hAnsi="Times New Roman" w:cs="Times New Roman"/>
          <w:sz w:val="24"/>
          <w:szCs w:val="24"/>
          <w:lang w:val="en-IN"/>
        </w:rPr>
        <w:t>The relationship between probability and log-odds is:</w:t>
      </w:r>
    </w:p>
    <w:p w14:paraId="63C431A3" w14:textId="77777777" w:rsidR="00A346A9" w:rsidRPr="00497FFD" w:rsidRDefault="00A346A9" w:rsidP="00A346A9">
      <w:pPr>
        <w:rPr>
          <w:rFonts w:ascii="Times New Roman" w:hAnsi="Times New Roman" w:cs="Times New Roman"/>
          <w:sz w:val="24"/>
          <w:szCs w:val="24"/>
          <w:lang w:val="en-IN"/>
        </w:rPr>
      </w:pPr>
      <w:r w:rsidRPr="00497FFD">
        <w:rPr>
          <w:rFonts w:ascii="Times New Roman" w:hAnsi="Times New Roman" w:cs="Times New Roman"/>
          <w:sz w:val="24"/>
          <w:szCs w:val="24"/>
          <w:lang w:val="en-IN"/>
        </w:rPr>
        <w:t>log( p / (1-p) ) = w^T * x + b</w:t>
      </w:r>
    </w:p>
    <w:p w14:paraId="369E4E96" w14:textId="77777777" w:rsidR="00516962" w:rsidRPr="00497FFD" w:rsidRDefault="00516962" w:rsidP="00A346A9">
      <w:pPr>
        <w:rPr>
          <w:rFonts w:ascii="Times New Roman" w:hAnsi="Times New Roman" w:cs="Times New Roman"/>
          <w:sz w:val="24"/>
          <w:szCs w:val="24"/>
          <w:lang w:val="en-IN"/>
        </w:rPr>
      </w:pPr>
    </w:p>
    <w:p w14:paraId="78B1365E" w14:textId="77777777" w:rsidR="00A346A9" w:rsidRPr="00497FFD" w:rsidRDefault="00A346A9" w:rsidP="00A346A9">
      <w:pPr>
        <w:rPr>
          <w:rFonts w:ascii="Times New Roman" w:hAnsi="Times New Roman" w:cs="Times New Roman"/>
          <w:sz w:val="24"/>
          <w:szCs w:val="24"/>
          <w:lang w:val="en-IN"/>
        </w:rPr>
      </w:pPr>
      <w:r w:rsidRPr="00497FFD">
        <w:rPr>
          <w:rFonts w:ascii="Times New Roman" w:hAnsi="Times New Roman" w:cs="Times New Roman"/>
          <w:sz w:val="24"/>
          <w:szCs w:val="24"/>
          <w:lang w:val="en-IN"/>
        </w:rPr>
        <w:t>This means logistic regression models the log-odds of the positive class as a linear function of the features. Each coefficient w_i represents the change in log-odds for a one-unit increase in feature x_i.</w:t>
      </w:r>
    </w:p>
    <w:p w14:paraId="503EB221" w14:textId="77777777" w:rsidR="004F3A8D" w:rsidRPr="00497FFD" w:rsidRDefault="004F3A8D" w:rsidP="00A346A9">
      <w:pPr>
        <w:rPr>
          <w:rFonts w:ascii="Times New Roman" w:hAnsi="Times New Roman" w:cs="Times New Roman"/>
          <w:sz w:val="24"/>
          <w:szCs w:val="24"/>
          <w:lang w:val="en-IN"/>
        </w:rPr>
      </w:pPr>
    </w:p>
    <w:p w14:paraId="39E1DC95" w14:textId="77777777" w:rsidR="00DD163A" w:rsidRPr="00497FFD" w:rsidRDefault="00DD163A" w:rsidP="00A346A9">
      <w:pPr>
        <w:rPr>
          <w:rFonts w:ascii="Times New Roman" w:hAnsi="Times New Roman" w:cs="Times New Roman"/>
          <w:sz w:val="24"/>
          <w:szCs w:val="24"/>
          <w:lang w:val="en-IN"/>
        </w:rPr>
      </w:pPr>
    </w:p>
    <w:p w14:paraId="7DDB8A6D" w14:textId="43F8FA65" w:rsidR="004F3A8D" w:rsidRPr="009001D0" w:rsidRDefault="00A346A9" w:rsidP="00A346A9">
      <w:pPr>
        <w:rPr>
          <w:rFonts w:ascii="Times New Roman" w:hAnsi="Times New Roman" w:cs="Times New Roman"/>
          <w:b/>
          <w:bCs/>
          <w:color w:val="1F4E79" w:themeColor="accent1" w:themeShade="80"/>
          <w:sz w:val="28"/>
          <w:szCs w:val="28"/>
          <w:lang w:val="en-IN"/>
        </w:rPr>
      </w:pPr>
      <w:r w:rsidRPr="009001D0">
        <w:rPr>
          <w:rFonts w:ascii="Times New Roman" w:hAnsi="Times New Roman" w:cs="Times New Roman"/>
          <w:b/>
          <w:bCs/>
          <w:color w:val="1F4E79" w:themeColor="accent1" w:themeShade="80"/>
          <w:sz w:val="32"/>
          <w:szCs w:val="32"/>
          <w:lang w:val="en-IN"/>
        </w:rPr>
        <w:t>Cost Function:</w:t>
      </w:r>
      <w:r w:rsidRPr="009001D0">
        <w:rPr>
          <w:rFonts w:ascii="Times New Roman" w:hAnsi="Times New Roman" w:cs="Times New Roman"/>
          <w:b/>
          <w:bCs/>
          <w:color w:val="1F4E79" w:themeColor="accent1" w:themeShade="80"/>
          <w:sz w:val="28"/>
          <w:szCs w:val="28"/>
          <w:lang w:val="en-IN"/>
        </w:rPr>
        <w:t xml:space="preserve"> </w:t>
      </w:r>
    </w:p>
    <w:p w14:paraId="4F327B0E" w14:textId="77777777" w:rsidR="004F3A8D" w:rsidRPr="00497FFD" w:rsidRDefault="004F3A8D" w:rsidP="00A346A9">
      <w:pPr>
        <w:rPr>
          <w:rFonts w:ascii="Times New Roman" w:hAnsi="Times New Roman" w:cs="Times New Roman"/>
          <w:b/>
          <w:bCs/>
          <w:color w:val="1F4E79" w:themeColor="accent1" w:themeShade="80"/>
          <w:sz w:val="28"/>
          <w:szCs w:val="28"/>
          <w:lang w:val="en-IN"/>
        </w:rPr>
      </w:pPr>
    </w:p>
    <w:p w14:paraId="09F981E6" w14:textId="3112B4EB" w:rsidR="004F3A8D" w:rsidRPr="00497FFD" w:rsidRDefault="00A346A9" w:rsidP="00A346A9">
      <w:pPr>
        <w:rPr>
          <w:rFonts w:ascii="Times New Roman" w:hAnsi="Times New Roman" w:cs="Times New Roman"/>
          <w:color w:val="1F4E79" w:themeColor="accent1" w:themeShade="80"/>
          <w:sz w:val="28"/>
          <w:szCs w:val="28"/>
          <w:lang w:val="en-IN"/>
        </w:rPr>
      </w:pPr>
      <w:r w:rsidRPr="00497FFD">
        <w:rPr>
          <w:rFonts w:ascii="Times New Roman" w:hAnsi="Times New Roman" w:cs="Times New Roman"/>
          <w:color w:val="1F4E79" w:themeColor="accent1" w:themeShade="80"/>
          <w:sz w:val="28"/>
          <w:szCs w:val="28"/>
          <w:lang w:val="en-IN"/>
        </w:rPr>
        <w:t>Log-Loss (Binary Cross-Entropy)</w:t>
      </w:r>
      <w:r w:rsidR="004F3A8D" w:rsidRPr="00497FFD">
        <w:rPr>
          <w:rFonts w:ascii="Times New Roman" w:hAnsi="Times New Roman" w:cs="Times New Roman"/>
          <w:color w:val="1F4E79" w:themeColor="accent1" w:themeShade="80"/>
          <w:sz w:val="28"/>
          <w:szCs w:val="28"/>
          <w:lang w:val="en-IN"/>
        </w:rPr>
        <w:t>:</w:t>
      </w:r>
    </w:p>
    <w:p w14:paraId="5B1713CA" w14:textId="77777777" w:rsidR="00A346A9" w:rsidRPr="00497FFD" w:rsidRDefault="00A346A9" w:rsidP="00A346A9">
      <w:pPr>
        <w:rPr>
          <w:rFonts w:ascii="Times New Roman" w:hAnsi="Times New Roman" w:cs="Times New Roman"/>
          <w:sz w:val="24"/>
          <w:szCs w:val="24"/>
          <w:lang w:val="en-IN"/>
        </w:rPr>
      </w:pPr>
      <w:r w:rsidRPr="00497FFD">
        <w:rPr>
          <w:rFonts w:ascii="Times New Roman" w:hAnsi="Times New Roman" w:cs="Times New Roman"/>
          <w:sz w:val="24"/>
          <w:szCs w:val="24"/>
          <w:lang w:val="en-IN"/>
        </w:rPr>
        <w:t>Mean Squared Error cannot be used because the sigmoid function makes the MSE non-convex with respect to the weights, causing many local minima. Instead, we use the Binary Cross-Entropy Loss (log-loss):</w:t>
      </w:r>
    </w:p>
    <w:p w14:paraId="278A455F" w14:textId="77777777" w:rsidR="00516962" w:rsidRPr="00497FFD" w:rsidRDefault="00516962" w:rsidP="00A346A9">
      <w:pPr>
        <w:rPr>
          <w:rFonts w:ascii="Times New Roman" w:hAnsi="Times New Roman" w:cs="Times New Roman"/>
          <w:sz w:val="24"/>
          <w:szCs w:val="24"/>
          <w:lang w:val="en-IN"/>
        </w:rPr>
      </w:pPr>
    </w:p>
    <w:p w14:paraId="1F5F0CBE" w14:textId="736D5801" w:rsidR="00A346A9" w:rsidRPr="00497FFD" w:rsidRDefault="00516962" w:rsidP="00A346A9">
      <w:pPr>
        <w:rPr>
          <w:rFonts w:ascii="Times New Roman" w:hAnsi="Times New Roman" w:cs="Times New Roman"/>
          <w:sz w:val="24"/>
          <w:szCs w:val="24"/>
          <w:lang w:val="en-IN"/>
        </w:rPr>
      </w:pPr>
      <w:r w:rsidRPr="00497FFD">
        <w:rPr>
          <w:rFonts w:ascii="Times New Roman" w:hAnsi="Times New Roman" w:cs="Times New Roman"/>
          <w:sz w:val="24"/>
          <w:szCs w:val="24"/>
          <w:lang w:val="en-IN"/>
        </w:rPr>
        <w:t xml:space="preserve">    </w:t>
      </w:r>
      <w:r w:rsidR="00A346A9" w:rsidRPr="00497FFD">
        <w:rPr>
          <w:rFonts w:ascii="Times New Roman" w:hAnsi="Times New Roman" w:cs="Times New Roman"/>
          <w:sz w:val="24"/>
          <w:szCs w:val="24"/>
          <w:lang w:val="en-IN"/>
        </w:rPr>
        <w:t>J(w, b) = -(1/m) * sum_i [ y_i * log(y_hat_i) + (1-y_i) * log(1 - y_hat_i) ]</w:t>
      </w:r>
    </w:p>
    <w:p w14:paraId="066049CF" w14:textId="318AB371" w:rsidR="00516962" w:rsidRPr="00497FFD" w:rsidRDefault="00516962" w:rsidP="00A346A9">
      <w:pPr>
        <w:rPr>
          <w:rFonts w:ascii="Times New Roman" w:hAnsi="Times New Roman" w:cs="Times New Roman"/>
          <w:sz w:val="24"/>
          <w:szCs w:val="24"/>
          <w:lang w:val="en-IN"/>
        </w:rPr>
      </w:pPr>
    </w:p>
    <w:p w14:paraId="1C789F21" w14:textId="77777777" w:rsidR="00A346A9" w:rsidRPr="00497FFD" w:rsidRDefault="00A346A9" w:rsidP="00516962">
      <w:pPr>
        <w:ind w:left="204"/>
        <w:rPr>
          <w:rFonts w:ascii="Times New Roman" w:hAnsi="Times New Roman" w:cs="Times New Roman"/>
          <w:sz w:val="24"/>
          <w:szCs w:val="24"/>
          <w:lang w:val="en-IN"/>
        </w:rPr>
      </w:pPr>
      <w:r w:rsidRPr="00497FFD">
        <w:rPr>
          <w:rFonts w:ascii="Times New Roman" w:hAnsi="Times New Roman" w:cs="Times New Roman"/>
          <w:sz w:val="24"/>
          <w:szCs w:val="24"/>
          <w:lang w:val="en-IN"/>
        </w:rPr>
        <w:t>where m is the number of training samples. This cost function is convex, guaranteeing that gradient descent will find the global minimum.</w:t>
      </w:r>
    </w:p>
    <w:p w14:paraId="72B790B6" w14:textId="77777777" w:rsidR="00516962" w:rsidRPr="00497FFD" w:rsidRDefault="00516962" w:rsidP="00A346A9">
      <w:pPr>
        <w:rPr>
          <w:rFonts w:ascii="Times New Roman" w:hAnsi="Times New Roman" w:cs="Times New Roman"/>
          <w:sz w:val="24"/>
          <w:szCs w:val="24"/>
          <w:lang w:val="en-IN"/>
        </w:rPr>
      </w:pPr>
    </w:p>
    <w:p w14:paraId="52C13A7F" w14:textId="77777777" w:rsidR="00516962" w:rsidRPr="00497FFD" w:rsidRDefault="00516962" w:rsidP="00A346A9">
      <w:pPr>
        <w:rPr>
          <w:rFonts w:ascii="Times New Roman" w:hAnsi="Times New Roman" w:cs="Times New Roman"/>
          <w:sz w:val="24"/>
          <w:szCs w:val="24"/>
          <w:lang w:val="en-IN"/>
        </w:rPr>
      </w:pPr>
    </w:p>
    <w:p w14:paraId="5A7D811D" w14:textId="7D6F6770" w:rsidR="00A346A9" w:rsidRPr="00497FFD" w:rsidRDefault="00A346A9" w:rsidP="00516962">
      <w:pPr>
        <w:rPr>
          <w:rFonts w:ascii="Times New Roman" w:hAnsi="Times New Roman" w:cs="Times New Roman"/>
          <w:sz w:val="24"/>
          <w:szCs w:val="24"/>
          <w:lang w:val="en-IN"/>
        </w:rPr>
      </w:pPr>
      <w:r w:rsidRPr="00497FFD">
        <w:rPr>
          <w:rFonts w:ascii="Times New Roman" w:hAnsi="Times New Roman" w:cs="Times New Roman"/>
          <w:b/>
          <w:bCs/>
          <w:sz w:val="24"/>
          <w:szCs w:val="24"/>
          <w:lang w:val="en-IN"/>
        </w:rPr>
        <w:t>Interpretation:</w:t>
      </w:r>
      <w:r w:rsidRPr="00497FFD">
        <w:rPr>
          <w:rFonts w:ascii="Times New Roman" w:hAnsi="Times New Roman" w:cs="Times New Roman"/>
          <w:sz w:val="24"/>
          <w:szCs w:val="24"/>
          <w:lang w:val="en-IN"/>
        </w:rPr>
        <w:t xml:space="preserve"> If y_i = 1 and y_hat_i is close to 1, the loss is near 0. If y_hat_i is </w:t>
      </w:r>
      <w:r w:rsidR="00516962" w:rsidRPr="00497FFD">
        <w:rPr>
          <w:rFonts w:ascii="Times New Roman" w:hAnsi="Times New Roman" w:cs="Times New Roman"/>
          <w:sz w:val="24"/>
          <w:szCs w:val="24"/>
          <w:lang w:val="en-IN"/>
        </w:rPr>
        <w:t xml:space="preserve">                     </w:t>
      </w:r>
      <w:r w:rsidRPr="00497FFD">
        <w:rPr>
          <w:rFonts w:ascii="Times New Roman" w:hAnsi="Times New Roman" w:cs="Times New Roman"/>
          <w:sz w:val="24"/>
          <w:szCs w:val="24"/>
          <w:lang w:val="en-IN"/>
        </w:rPr>
        <w:t>close to 0, the loss grows toward infinity, heavily penalizing confident wrong predictions.</w:t>
      </w:r>
    </w:p>
    <w:p w14:paraId="619E4B52" w14:textId="77777777" w:rsidR="00F37F1A" w:rsidRPr="00497FFD" w:rsidRDefault="00F37F1A" w:rsidP="00A346A9">
      <w:pPr>
        <w:rPr>
          <w:rFonts w:ascii="Times New Roman" w:hAnsi="Times New Roman" w:cs="Times New Roman"/>
          <w:sz w:val="24"/>
          <w:szCs w:val="24"/>
          <w:lang w:val="en-IN"/>
        </w:rPr>
      </w:pPr>
    </w:p>
    <w:p w14:paraId="1BCF245B" w14:textId="31ECB9BD" w:rsidR="00A346A9" w:rsidRPr="00497FFD" w:rsidRDefault="00A346A9" w:rsidP="00A346A9">
      <w:pPr>
        <w:rPr>
          <w:rFonts w:ascii="Times New Roman" w:hAnsi="Times New Roman" w:cs="Times New Roman"/>
          <w:b/>
          <w:bCs/>
          <w:color w:val="1F4E79" w:themeColor="accent1" w:themeShade="80"/>
          <w:sz w:val="32"/>
          <w:szCs w:val="32"/>
          <w:lang w:val="en-IN"/>
        </w:rPr>
      </w:pPr>
      <w:r w:rsidRPr="00497FFD">
        <w:rPr>
          <w:rFonts w:ascii="Times New Roman" w:hAnsi="Times New Roman" w:cs="Times New Roman"/>
          <w:sz w:val="24"/>
          <w:szCs w:val="24"/>
          <w:lang w:val="en-IN"/>
        </w:rPr>
        <w:t xml:space="preserve"> </w:t>
      </w:r>
      <w:r w:rsidRPr="009001D0">
        <w:rPr>
          <w:rFonts w:ascii="Times New Roman" w:hAnsi="Times New Roman" w:cs="Times New Roman"/>
          <w:b/>
          <w:bCs/>
          <w:color w:val="1F4E79" w:themeColor="accent1" w:themeShade="80"/>
          <w:sz w:val="32"/>
          <w:szCs w:val="32"/>
          <w:lang w:val="en-IN"/>
        </w:rPr>
        <w:t>Gradient Descent Optimization</w:t>
      </w:r>
    </w:p>
    <w:p w14:paraId="6943279B" w14:textId="77777777" w:rsidR="00516962" w:rsidRPr="00497FFD" w:rsidRDefault="00516962" w:rsidP="00A346A9">
      <w:pPr>
        <w:rPr>
          <w:rFonts w:ascii="Times New Roman" w:hAnsi="Times New Roman" w:cs="Times New Roman"/>
          <w:b/>
          <w:bCs/>
          <w:sz w:val="28"/>
          <w:szCs w:val="28"/>
          <w:lang w:val="en-IN"/>
        </w:rPr>
      </w:pPr>
    </w:p>
    <w:p w14:paraId="74B28355" w14:textId="77777777" w:rsidR="00A346A9" w:rsidRPr="00497FFD" w:rsidRDefault="00A346A9" w:rsidP="00A346A9">
      <w:pPr>
        <w:rPr>
          <w:rFonts w:ascii="Times New Roman" w:hAnsi="Times New Roman" w:cs="Times New Roman"/>
          <w:sz w:val="24"/>
          <w:szCs w:val="24"/>
          <w:lang w:val="en-IN"/>
        </w:rPr>
      </w:pPr>
      <w:r w:rsidRPr="00497FFD">
        <w:rPr>
          <w:rFonts w:ascii="Times New Roman" w:hAnsi="Times New Roman" w:cs="Times New Roman"/>
          <w:sz w:val="24"/>
          <w:szCs w:val="24"/>
          <w:lang w:val="en-IN"/>
        </w:rPr>
        <w:t>The weights are updated iteratively using gradient descent:</w:t>
      </w:r>
    </w:p>
    <w:p w14:paraId="7F6550A2" w14:textId="77777777" w:rsidR="00A346A9" w:rsidRPr="00497FFD" w:rsidRDefault="00A346A9" w:rsidP="00A346A9">
      <w:pPr>
        <w:rPr>
          <w:rFonts w:ascii="Times New Roman" w:hAnsi="Times New Roman" w:cs="Times New Roman"/>
          <w:sz w:val="24"/>
          <w:szCs w:val="24"/>
          <w:lang w:val="en-IN"/>
        </w:rPr>
      </w:pPr>
      <w:r w:rsidRPr="00497FFD">
        <w:rPr>
          <w:rFonts w:ascii="Times New Roman" w:hAnsi="Times New Roman" w:cs="Times New Roman"/>
          <w:sz w:val="24"/>
          <w:szCs w:val="24"/>
          <w:lang w:val="en-IN"/>
        </w:rPr>
        <w:t>w := w - alpha * (dJ/dw)</w:t>
      </w:r>
    </w:p>
    <w:p w14:paraId="6CD34152" w14:textId="77777777" w:rsidR="00A346A9" w:rsidRPr="00497FFD" w:rsidRDefault="00A346A9" w:rsidP="00A346A9">
      <w:pPr>
        <w:rPr>
          <w:rFonts w:ascii="Times New Roman" w:hAnsi="Times New Roman" w:cs="Times New Roman"/>
          <w:sz w:val="24"/>
          <w:szCs w:val="24"/>
          <w:lang w:val="en-IN"/>
        </w:rPr>
      </w:pPr>
      <w:r w:rsidRPr="00497FFD">
        <w:rPr>
          <w:rFonts w:ascii="Times New Roman" w:hAnsi="Times New Roman" w:cs="Times New Roman"/>
          <w:sz w:val="24"/>
          <w:szCs w:val="24"/>
          <w:lang w:val="en-IN"/>
        </w:rPr>
        <w:t>b := b - alpha * (dJ/db)</w:t>
      </w:r>
    </w:p>
    <w:p w14:paraId="663148E8" w14:textId="77777777" w:rsidR="00516962" w:rsidRPr="00497FFD" w:rsidRDefault="00516962" w:rsidP="00A346A9">
      <w:pPr>
        <w:rPr>
          <w:rFonts w:ascii="Times New Roman" w:hAnsi="Times New Roman" w:cs="Times New Roman"/>
          <w:sz w:val="24"/>
          <w:szCs w:val="24"/>
          <w:lang w:val="en-IN"/>
        </w:rPr>
      </w:pPr>
    </w:p>
    <w:p w14:paraId="7F7DEB55" w14:textId="77777777" w:rsidR="00A346A9" w:rsidRPr="00497FFD" w:rsidRDefault="00A346A9" w:rsidP="00A346A9">
      <w:pPr>
        <w:rPr>
          <w:rFonts w:ascii="Times New Roman" w:hAnsi="Times New Roman" w:cs="Times New Roman"/>
          <w:sz w:val="24"/>
          <w:szCs w:val="24"/>
          <w:lang w:val="en-IN"/>
        </w:rPr>
      </w:pPr>
      <w:r w:rsidRPr="00497FFD">
        <w:rPr>
          <w:rFonts w:ascii="Times New Roman" w:hAnsi="Times New Roman" w:cs="Times New Roman"/>
          <w:sz w:val="24"/>
          <w:szCs w:val="24"/>
          <w:lang w:val="en-IN"/>
        </w:rPr>
        <w:t>The partial derivatives for logistic regression are elegantly simple:</w:t>
      </w:r>
    </w:p>
    <w:p w14:paraId="1CBA2886" w14:textId="77777777" w:rsidR="00A346A9" w:rsidRPr="00497FFD" w:rsidRDefault="00A346A9" w:rsidP="00A346A9">
      <w:pPr>
        <w:rPr>
          <w:rFonts w:ascii="Times New Roman" w:hAnsi="Times New Roman" w:cs="Times New Roman"/>
          <w:sz w:val="24"/>
          <w:szCs w:val="24"/>
          <w:lang w:val="en-IN"/>
        </w:rPr>
      </w:pPr>
      <w:r w:rsidRPr="00497FFD">
        <w:rPr>
          <w:rFonts w:ascii="Times New Roman" w:hAnsi="Times New Roman" w:cs="Times New Roman"/>
          <w:sz w:val="24"/>
          <w:szCs w:val="24"/>
          <w:lang w:val="en-IN"/>
        </w:rPr>
        <w:t>dJ/dw = (1/m) * X^T * (y_hat - y)</w:t>
      </w:r>
    </w:p>
    <w:p w14:paraId="2CB14DE9" w14:textId="77777777" w:rsidR="00A346A9" w:rsidRPr="00497FFD" w:rsidRDefault="00A346A9" w:rsidP="00A346A9">
      <w:pPr>
        <w:rPr>
          <w:rFonts w:ascii="Times New Roman" w:hAnsi="Times New Roman" w:cs="Times New Roman"/>
          <w:sz w:val="24"/>
          <w:szCs w:val="24"/>
          <w:lang w:val="en-IN"/>
        </w:rPr>
      </w:pPr>
      <w:r w:rsidRPr="00497FFD">
        <w:rPr>
          <w:rFonts w:ascii="Times New Roman" w:hAnsi="Times New Roman" w:cs="Times New Roman"/>
          <w:sz w:val="24"/>
          <w:szCs w:val="24"/>
          <w:lang w:val="en-IN"/>
        </w:rPr>
        <w:t>dJ/db = (1/m) * sum_i (y_hat_i - y_i)</w:t>
      </w:r>
    </w:p>
    <w:p w14:paraId="2906A416" w14:textId="77777777" w:rsidR="00A346A9" w:rsidRPr="00497FFD" w:rsidRDefault="00A346A9" w:rsidP="00A346A9">
      <w:pPr>
        <w:rPr>
          <w:rFonts w:ascii="Times New Roman" w:hAnsi="Times New Roman" w:cs="Times New Roman"/>
          <w:sz w:val="24"/>
          <w:szCs w:val="24"/>
          <w:lang w:val="en-IN"/>
        </w:rPr>
      </w:pPr>
      <w:r w:rsidRPr="00497FFD">
        <w:rPr>
          <w:rFonts w:ascii="Times New Roman" w:hAnsi="Times New Roman" w:cs="Times New Roman"/>
          <w:sz w:val="24"/>
          <w:szCs w:val="24"/>
          <w:lang w:val="en-IN"/>
        </w:rPr>
        <w:t>where alpha is the learning rate hyperparameter. This process is repeated until convergence.</w:t>
      </w:r>
    </w:p>
    <w:p w14:paraId="74B5E09E" w14:textId="77777777" w:rsidR="00DD163A" w:rsidRPr="00497FFD" w:rsidRDefault="00DD163A" w:rsidP="00A346A9">
      <w:pPr>
        <w:rPr>
          <w:rFonts w:ascii="Times New Roman" w:hAnsi="Times New Roman" w:cs="Times New Roman"/>
          <w:sz w:val="24"/>
          <w:szCs w:val="24"/>
          <w:lang w:val="en-IN"/>
        </w:rPr>
      </w:pPr>
    </w:p>
    <w:p w14:paraId="331E5238" w14:textId="6C1D8E37" w:rsidR="004F3A8D" w:rsidRPr="009001D0" w:rsidRDefault="00A346A9" w:rsidP="00A346A9">
      <w:pPr>
        <w:rPr>
          <w:rFonts w:ascii="Times New Roman" w:hAnsi="Times New Roman" w:cs="Times New Roman"/>
          <w:b/>
          <w:bCs/>
          <w:color w:val="1F4E79" w:themeColor="accent1" w:themeShade="80"/>
          <w:sz w:val="32"/>
          <w:szCs w:val="32"/>
          <w:lang w:val="en-IN"/>
        </w:rPr>
      </w:pPr>
      <w:r w:rsidRPr="009001D0">
        <w:rPr>
          <w:rFonts w:ascii="Times New Roman" w:hAnsi="Times New Roman" w:cs="Times New Roman"/>
          <w:b/>
          <w:bCs/>
          <w:color w:val="1F4E79" w:themeColor="accent1" w:themeShade="80"/>
          <w:sz w:val="32"/>
          <w:szCs w:val="32"/>
          <w:lang w:val="en-IN"/>
        </w:rPr>
        <w:t>Regularization</w:t>
      </w:r>
    </w:p>
    <w:p w14:paraId="30E2BC24" w14:textId="47828D04" w:rsidR="004F3A8D" w:rsidRPr="00497FFD" w:rsidRDefault="004F3A8D" w:rsidP="00A346A9">
      <w:pPr>
        <w:rPr>
          <w:rFonts w:ascii="Times New Roman" w:hAnsi="Times New Roman" w:cs="Times New Roman"/>
          <w:sz w:val="24"/>
          <w:szCs w:val="24"/>
          <w:lang w:val="en-IN"/>
        </w:rPr>
      </w:pPr>
      <w:r w:rsidRPr="00497FFD">
        <w:rPr>
          <w:rFonts w:ascii="Times New Roman" w:hAnsi="Times New Roman" w:cs="Times New Roman"/>
          <w:sz w:val="24"/>
          <w:szCs w:val="24"/>
        </w:rPr>
        <w:t>Regularization is a technique used to prevent overfitting in machine learning by adding a penalty term to the loss function, encouraging simpler models that generalize better to unseen data. It shrinks model coefficients (weights) toward zero, reducing complexity and noise sensitivity.</w:t>
      </w:r>
    </w:p>
    <w:p w14:paraId="4A49A64C" w14:textId="2D44FB85" w:rsidR="00A346A9" w:rsidRPr="00497FFD" w:rsidRDefault="004F3A8D" w:rsidP="004F3A8D">
      <w:pPr>
        <w:rPr>
          <w:rFonts w:ascii="Times New Roman" w:hAnsi="Times New Roman" w:cs="Times New Roman"/>
          <w:sz w:val="24"/>
          <w:szCs w:val="24"/>
          <w:lang w:val="en-IN"/>
        </w:rPr>
      </w:pPr>
      <w:r w:rsidRPr="00497FFD">
        <w:rPr>
          <w:rFonts w:ascii="Times New Roman" w:hAnsi="Times New Roman" w:cs="Times New Roman"/>
          <w:sz w:val="24"/>
          <w:szCs w:val="24"/>
          <w:lang w:val="en-IN"/>
        </w:rPr>
        <w:t xml:space="preserve">  </w:t>
      </w:r>
    </w:p>
    <w:p w14:paraId="385E9916" w14:textId="77777777" w:rsidR="00DD163A" w:rsidRPr="00497FFD" w:rsidRDefault="00DD163A" w:rsidP="00A346A9">
      <w:pPr>
        <w:rPr>
          <w:rFonts w:ascii="Times New Roman" w:hAnsi="Times New Roman" w:cs="Times New Roman"/>
          <w:sz w:val="24"/>
          <w:szCs w:val="24"/>
          <w:lang w:val="en-IN"/>
        </w:rPr>
      </w:pPr>
    </w:p>
    <w:p w14:paraId="1A62EC95" w14:textId="16517092" w:rsidR="00822613" w:rsidRPr="00497FFD" w:rsidRDefault="00A346A9" w:rsidP="00A346A9">
      <w:pPr>
        <w:rPr>
          <w:rFonts w:ascii="Times New Roman" w:hAnsi="Times New Roman" w:cs="Times New Roman"/>
          <w:color w:val="1F4E79" w:themeColor="accent1" w:themeShade="80"/>
          <w:sz w:val="28"/>
          <w:szCs w:val="28"/>
          <w:lang w:val="en-IN"/>
        </w:rPr>
      </w:pPr>
      <w:r w:rsidRPr="00497FFD">
        <w:rPr>
          <w:rFonts w:ascii="Times New Roman" w:hAnsi="Times New Roman" w:cs="Times New Roman"/>
          <w:color w:val="1F4E79" w:themeColor="accent1" w:themeShade="80"/>
          <w:sz w:val="28"/>
          <w:szCs w:val="28"/>
          <w:lang w:val="en-IN"/>
        </w:rPr>
        <w:t>L2 Regularization (Ridge):</w:t>
      </w:r>
    </w:p>
    <w:p w14:paraId="7024870D" w14:textId="3FEFA6E3" w:rsidR="004F3A8D" w:rsidRPr="00497FFD" w:rsidRDefault="004F3A8D" w:rsidP="00822613">
      <w:pPr>
        <w:ind w:left="132"/>
        <w:rPr>
          <w:rFonts w:ascii="Times New Roman" w:hAnsi="Times New Roman" w:cs="Times New Roman"/>
          <w:sz w:val="24"/>
          <w:szCs w:val="24"/>
          <w:lang w:val="en-IN"/>
        </w:rPr>
      </w:pPr>
      <w:r w:rsidRPr="00497FFD">
        <w:rPr>
          <w:rFonts w:ascii="Times New Roman" w:hAnsi="Times New Roman" w:cs="Times New Roman"/>
          <w:sz w:val="24"/>
          <w:szCs w:val="24"/>
          <w:lang w:val="en-IN"/>
        </w:rPr>
        <w:t xml:space="preserve">L2 penalizes large weights by adding their squared magnitudes. This shrinks all </w:t>
      </w:r>
      <w:r w:rsidR="00822613" w:rsidRPr="00497FFD">
        <w:rPr>
          <w:rFonts w:ascii="Times New Roman" w:hAnsi="Times New Roman" w:cs="Times New Roman"/>
          <w:sz w:val="24"/>
          <w:szCs w:val="24"/>
          <w:lang w:val="en-IN"/>
        </w:rPr>
        <w:t xml:space="preserve">    </w:t>
      </w:r>
      <w:r w:rsidRPr="00497FFD">
        <w:rPr>
          <w:rFonts w:ascii="Times New Roman" w:hAnsi="Times New Roman" w:cs="Times New Roman"/>
          <w:sz w:val="24"/>
          <w:szCs w:val="24"/>
          <w:lang w:val="en-IN"/>
        </w:rPr>
        <w:t>weights toward zero but rarely makes them exactly zero.</w:t>
      </w:r>
    </w:p>
    <w:p w14:paraId="17534255" w14:textId="77777777" w:rsidR="004F3A8D" w:rsidRPr="00497FFD" w:rsidRDefault="004F3A8D" w:rsidP="00A346A9">
      <w:pPr>
        <w:rPr>
          <w:rFonts w:ascii="Times New Roman" w:hAnsi="Times New Roman" w:cs="Times New Roman"/>
          <w:color w:val="1F4E79" w:themeColor="accent1" w:themeShade="80"/>
          <w:sz w:val="28"/>
          <w:szCs w:val="28"/>
          <w:lang w:val="en-IN"/>
        </w:rPr>
      </w:pPr>
    </w:p>
    <w:p w14:paraId="1B9A7296" w14:textId="01B62340" w:rsidR="00A346A9" w:rsidRPr="00497FFD" w:rsidRDefault="00947F7C" w:rsidP="00A346A9">
      <w:pPr>
        <w:rPr>
          <w:rFonts w:ascii="Times New Roman" w:hAnsi="Times New Roman" w:cs="Times New Roman"/>
          <w:sz w:val="24"/>
          <w:szCs w:val="24"/>
          <w:lang w:val="en-IN"/>
        </w:rPr>
      </w:pPr>
      <w:r w:rsidRPr="00497FFD">
        <w:rPr>
          <w:rFonts w:ascii="Times New Roman" w:hAnsi="Times New Roman" w:cs="Times New Roman"/>
          <w:sz w:val="24"/>
          <w:szCs w:val="24"/>
          <w:lang w:val="en-IN"/>
        </w:rPr>
        <w:t xml:space="preserve">    </w:t>
      </w:r>
      <w:r w:rsidR="00A346A9" w:rsidRPr="00497FFD">
        <w:rPr>
          <w:rFonts w:ascii="Times New Roman" w:hAnsi="Times New Roman" w:cs="Times New Roman"/>
          <w:sz w:val="24"/>
          <w:szCs w:val="24"/>
          <w:lang w:val="en-IN"/>
        </w:rPr>
        <w:t>J_reg(w,b) = J(w,b) + (lambda/2m) * sum_j w_j^2</w:t>
      </w:r>
    </w:p>
    <w:p w14:paraId="10ADE067" w14:textId="77777777" w:rsidR="004F3A8D" w:rsidRPr="00497FFD" w:rsidRDefault="004F3A8D" w:rsidP="00A346A9">
      <w:pPr>
        <w:rPr>
          <w:rFonts w:ascii="Times New Roman" w:hAnsi="Times New Roman" w:cs="Times New Roman"/>
          <w:sz w:val="24"/>
          <w:szCs w:val="24"/>
          <w:lang w:val="en-IN"/>
        </w:rPr>
      </w:pPr>
    </w:p>
    <w:p w14:paraId="167866E8" w14:textId="77777777" w:rsidR="00DD163A" w:rsidRPr="00497FFD" w:rsidRDefault="00DD163A" w:rsidP="00A346A9">
      <w:pPr>
        <w:rPr>
          <w:rFonts w:ascii="Times New Roman" w:hAnsi="Times New Roman" w:cs="Times New Roman"/>
          <w:sz w:val="24"/>
          <w:szCs w:val="24"/>
          <w:lang w:val="en-IN"/>
        </w:rPr>
      </w:pPr>
    </w:p>
    <w:p w14:paraId="0160F9DC" w14:textId="4D585958" w:rsidR="00822613" w:rsidRPr="00497FFD" w:rsidRDefault="00A346A9" w:rsidP="00A346A9">
      <w:pPr>
        <w:rPr>
          <w:rFonts w:ascii="Times New Roman" w:hAnsi="Times New Roman" w:cs="Times New Roman"/>
          <w:color w:val="1F4E79" w:themeColor="accent1" w:themeShade="80"/>
          <w:sz w:val="28"/>
          <w:szCs w:val="28"/>
          <w:lang w:val="en-IN"/>
        </w:rPr>
      </w:pPr>
      <w:r w:rsidRPr="00497FFD">
        <w:rPr>
          <w:rFonts w:ascii="Times New Roman" w:hAnsi="Times New Roman" w:cs="Times New Roman"/>
          <w:color w:val="1F4E79" w:themeColor="accent1" w:themeShade="80"/>
          <w:sz w:val="28"/>
          <w:szCs w:val="28"/>
          <w:lang w:val="en-IN"/>
        </w:rPr>
        <w:t>L1 Regularization (Lasso):</w:t>
      </w:r>
    </w:p>
    <w:p w14:paraId="6DAF6AC5" w14:textId="5BBD8B89" w:rsidR="004F3A8D" w:rsidRPr="00497FFD" w:rsidRDefault="004F3A8D" w:rsidP="00822613">
      <w:pPr>
        <w:ind w:left="132"/>
        <w:rPr>
          <w:rFonts w:ascii="Times New Roman" w:hAnsi="Times New Roman" w:cs="Times New Roman"/>
          <w:sz w:val="24"/>
          <w:szCs w:val="24"/>
          <w:lang w:val="en-IN"/>
        </w:rPr>
      </w:pPr>
      <w:r w:rsidRPr="00497FFD">
        <w:rPr>
          <w:rFonts w:ascii="Times New Roman" w:hAnsi="Times New Roman" w:cs="Times New Roman"/>
          <w:sz w:val="24"/>
          <w:szCs w:val="24"/>
          <w:lang w:val="en-IN"/>
        </w:rPr>
        <w:t>L1 penalizes the absolute value of weights. It produces sparse models where some weights become exactly zero, performing implicit feature selection.</w:t>
      </w:r>
    </w:p>
    <w:p w14:paraId="7BC2727F" w14:textId="77777777" w:rsidR="004F3A8D" w:rsidRPr="00497FFD" w:rsidRDefault="004F3A8D" w:rsidP="00A346A9">
      <w:pPr>
        <w:rPr>
          <w:rFonts w:ascii="Times New Roman" w:hAnsi="Times New Roman" w:cs="Times New Roman"/>
          <w:color w:val="1F4E79" w:themeColor="accent1" w:themeShade="80"/>
          <w:sz w:val="28"/>
          <w:szCs w:val="28"/>
          <w:lang w:val="en-IN"/>
        </w:rPr>
      </w:pPr>
    </w:p>
    <w:p w14:paraId="0D76AE63" w14:textId="0E1E7C75" w:rsidR="00A346A9" w:rsidRPr="00497FFD" w:rsidRDefault="00947F7C" w:rsidP="00A346A9">
      <w:pPr>
        <w:rPr>
          <w:rFonts w:ascii="Times New Roman" w:hAnsi="Times New Roman" w:cs="Times New Roman"/>
          <w:sz w:val="24"/>
          <w:szCs w:val="24"/>
          <w:lang w:val="en-IN"/>
        </w:rPr>
      </w:pPr>
      <w:r w:rsidRPr="00497FFD">
        <w:rPr>
          <w:rFonts w:ascii="Times New Roman" w:hAnsi="Times New Roman" w:cs="Times New Roman"/>
          <w:sz w:val="24"/>
          <w:szCs w:val="24"/>
          <w:lang w:val="en-IN"/>
        </w:rPr>
        <w:t xml:space="preserve">    </w:t>
      </w:r>
      <w:r w:rsidR="00A346A9" w:rsidRPr="00497FFD">
        <w:rPr>
          <w:rFonts w:ascii="Times New Roman" w:hAnsi="Times New Roman" w:cs="Times New Roman"/>
          <w:sz w:val="24"/>
          <w:szCs w:val="24"/>
          <w:lang w:val="en-IN"/>
        </w:rPr>
        <w:t>J_reg(w,b) = J(w,b) + (lambda/m) * sum_j |w_j|</w:t>
      </w:r>
    </w:p>
    <w:p w14:paraId="02ADE828" w14:textId="77777777" w:rsidR="004F3A8D" w:rsidRPr="00497FFD" w:rsidRDefault="004F3A8D" w:rsidP="00A346A9">
      <w:pPr>
        <w:rPr>
          <w:rFonts w:ascii="Times New Roman" w:hAnsi="Times New Roman" w:cs="Times New Roman"/>
          <w:sz w:val="24"/>
          <w:szCs w:val="24"/>
          <w:lang w:val="en-IN"/>
        </w:rPr>
      </w:pPr>
    </w:p>
    <w:p w14:paraId="0E5B153E" w14:textId="70E07470" w:rsidR="00A346A9" w:rsidRPr="00497FFD" w:rsidRDefault="00A346A9" w:rsidP="00822613">
      <w:pPr>
        <w:ind w:left="264"/>
        <w:rPr>
          <w:rFonts w:ascii="Times New Roman" w:hAnsi="Times New Roman" w:cs="Times New Roman"/>
          <w:sz w:val="24"/>
          <w:szCs w:val="24"/>
          <w:lang w:val="en-IN"/>
        </w:rPr>
      </w:pPr>
      <w:r w:rsidRPr="00497FFD">
        <w:rPr>
          <w:rFonts w:ascii="Times New Roman" w:hAnsi="Times New Roman" w:cs="Times New Roman"/>
          <w:sz w:val="24"/>
          <w:szCs w:val="24"/>
          <w:lang w:val="en-IN"/>
        </w:rPr>
        <w:t>In scikit-learn, the regularization parameter is C = 1/lambda. A smaller C means stronger regularization.</w:t>
      </w:r>
    </w:p>
    <w:p w14:paraId="5366DFA7" w14:textId="77777777" w:rsidR="001E5E33" w:rsidRPr="00497FFD" w:rsidRDefault="001E5E33" w:rsidP="00822613">
      <w:pPr>
        <w:ind w:left="264"/>
        <w:rPr>
          <w:rFonts w:ascii="Times New Roman" w:hAnsi="Times New Roman" w:cs="Times New Roman"/>
          <w:sz w:val="24"/>
          <w:szCs w:val="24"/>
          <w:lang w:val="en-IN"/>
        </w:rPr>
      </w:pPr>
    </w:p>
    <w:p w14:paraId="574A9D5A" w14:textId="7766469E" w:rsidR="00A346A9" w:rsidRPr="00497FFD" w:rsidRDefault="00A346A9" w:rsidP="00A346A9">
      <w:pPr>
        <w:rPr>
          <w:rFonts w:ascii="Times New Roman" w:hAnsi="Times New Roman" w:cs="Times New Roman"/>
          <w:b/>
          <w:bCs/>
          <w:color w:val="1F4E79" w:themeColor="accent1" w:themeShade="80"/>
          <w:sz w:val="32"/>
          <w:szCs w:val="32"/>
          <w:lang w:val="en-IN"/>
        </w:rPr>
      </w:pPr>
      <w:r w:rsidRPr="00497FFD">
        <w:rPr>
          <w:rFonts w:ascii="Times New Roman" w:hAnsi="Times New Roman" w:cs="Times New Roman"/>
          <w:b/>
          <w:bCs/>
          <w:color w:val="1F4E79" w:themeColor="accent1" w:themeShade="80"/>
          <w:sz w:val="32"/>
          <w:szCs w:val="32"/>
          <w:lang w:val="en-IN"/>
        </w:rPr>
        <w:t xml:space="preserve">Multiclass </w:t>
      </w:r>
      <w:r w:rsidRPr="009001D0">
        <w:rPr>
          <w:rFonts w:ascii="Times New Roman" w:hAnsi="Times New Roman" w:cs="Times New Roman"/>
          <w:b/>
          <w:bCs/>
          <w:color w:val="1F4E79" w:themeColor="accent1" w:themeShade="80"/>
          <w:sz w:val="32"/>
          <w:szCs w:val="32"/>
          <w:lang w:val="en-IN"/>
        </w:rPr>
        <w:t>Extension</w:t>
      </w:r>
    </w:p>
    <w:p w14:paraId="3ABCF88E" w14:textId="77777777" w:rsidR="004F3A8D" w:rsidRPr="00497FFD" w:rsidRDefault="004F3A8D" w:rsidP="00A346A9">
      <w:pPr>
        <w:rPr>
          <w:rFonts w:ascii="Times New Roman" w:hAnsi="Times New Roman" w:cs="Times New Roman"/>
          <w:b/>
          <w:bCs/>
          <w:color w:val="1F4E79" w:themeColor="accent1" w:themeShade="80"/>
          <w:sz w:val="28"/>
          <w:szCs w:val="28"/>
          <w:lang w:val="en-IN"/>
        </w:rPr>
      </w:pPr>
    </w:p>
    <w:p w14:paraId="64835784" w14:textId="77777777" w:rsidR="00A346A9" w:rsidRPr="00497FFD" w:rsidRDefault="00A346A9" w:rsidP="00A346A9">
      <w:pPr>
        <w:rPr>
          <w:rFonts w:ascii="Times New Roman" w:hAnsi="Times New Roman" w:cs="Times New Roman"/>
          <w:color w:val="1F4E79" w:themeColor="accent1" w:themeShade="80"/>
          <w:sz w:val="28"/>
          <w:szCs w:val="28"/>
          <w:lang w:val="en-IN"/>
        </w:rPr>
      </w:pPr>
      <w:r w:rsidRPr="00497FFD">
        <w:rPr>
          <w:rFonts w:ascii="Times New Roman" w:hAnsi="Times New Roman" w:cs="Times New Roman"/>
          <w:color w:val="1F4E79" w:themeColor="accent1" w:themeShade="80"/>
          <w:sz w:val="28"/>
          <w:szCs w:val="28"/>
          <w:lang w:val="en-IN"/>
        </w:rPr>
        <w:t>One-vs-Rest (OvR):</w:t>
      </w:r>
    </w:p>
    <w:p w14:paraId="1DC14A48" w14:textId="77777777" w:rsidR="00A346A9" w:rsidRPr="00497FFD" w:rsidRDefault="00A346A9" w:rsidP="00A346A9">
      <w:pPr>
        <w:rPr>
          <w:rFonts w:ascii="Times New Roman" w:hAnsi="Times New Roman" w:cs="Times New Roman"/>
          <w:sz w:val="24"/>
          <w:szCs w:val="24"/>
          <w:lang w:val="en-IN"/>
        </w:rPr>
      </w:pPr>
      <w:r w:rsidRPr="00497FFD">
        <w:rPr>
          <w:rFonts w:ascii="Times New Roman" w:hAnsi="Times New Roman" w:cs="Times New Roman"/>
          <w:sz w:val="24"/>
          <w:szCs w:val="24"/>
          <w:lang w:val="en-IN"/>
        </w:rPr>
        <w:t>For K classes, train K separate binary classifiers. Classifier k is trained to distinguish class k from all other classes. During prediction, run all K classifiers and assign the class whose classifier outputs the highest probability.</w:t>
      </w:r>
    </w:p>
    <w:p w14:paraId="62827376" w14:textId="77777777" w:rsidR="001E5E33" w:rsidRPr="00497FFD" w:rsidRDefault="001E5E33" w:rsidP="00A346A9">
      <w:pPr>
        <w:rPr>
          <w:rFonts w:ascii="Times New Roman" w:hAnsi="Times New Roman" w:cs="Times New Roman"/>
          <w:sz w:val="24"/>
          <w:szCs w:val="24"/>
          <w:lang w:val="en-IN"/>
        </w:rPr>
      </w:pPr>
    </w:p>
    <w:p w14:paraId="7D80387F" w14:textId="77777777" w:rsidR="00DD163A" w:rsidRPr="00497FFD" w:rsidRDefault="00DD163A" w:rsidP="00A346A9">
      <w:pPr>
        <w:rPr>
          <w:rFonts w:ascii="Times New Roman" w:hAnsi="Times New Roman" w:cs="Times New Roman"/>
          <w:sz w:val="24"/>
          <w:szCs w:val="24"/>
          <w:lang w:val="en-IN"/>
        </w:rPr>
      </w:pPr>
    </w:p>
    <w:p w14:paraId="1B4B7224" w14:textId="77777777" w:rsidR="00A346A9" w:rsidRPr="00497FFD" w:rsidRDefault="00A346A9" w:rsidP="00A346A9">
      <w:pPr>
        <w:rPr>
          <w:rFonts w:ascii="Times New Roman" w:hAnsi="Times New Roman" w:cs="Times New Roman"/>
          <w:color w:val="1F4E79" w:themeColor="accent1" w:themeShade="80"/>
          <w:sz w:val="28"/>
          <w:szCs w:val="28"/>
          <w:lang w:val="en-IN"/>
        </w:rPr>
      </w:pPr>
      <w:r w:rsidRPr="00497FFD">
        <w:rPr>
          <w:rFonts w:ascii="Times New Roman" w:hAnsi="Times New Roman" w:cs="Times New Roman"/>
          <w:color w:val="1F4E79" w:themeColor="accent1" w:themeShade="80"/>
          <w:sz w:val="28"/>
          <w:szCs w:val="28"/>
          <w:lang w:val="en-IN"/>
        </w:rPr>
        <w:t>Softmax Regression (Multinomial Logistic Regression):</w:t>
      </w:r>
    </w:p>
    <w:p w14:paraId="38669B95" w14:textId="77777777" w:rsidR="00A346A9" w:rsidRPr="00497FFD" w:rsidRDefault="00A346A9" w:rsidP="00A346A9">
      <w:pPr>
        <w:rPr>
          <w:rFonts w:ascii="Times New Roman" w:hAnsi="Times New Roman" w:cs="Times New Roman"/>
          <w:sz w:val="24"/>
          <w:szCs w:val="24"/>
          <w:lang w:val="en-IN"/>
        </w:rPr>
      </w:pPr>
      <w:r w:rsidRPr="00497FFD">
        <w:rPr>
          <w:rFonts w:ascii="Times New Roman" w:hAnsi="Times New Roman" w:cs="Times New Roman"/>
          <w:sz w:val="24"/>
          <w:szCs w:val="24"/>
          <w:lang w:val="en-IN"/>
        </w:rPr>
        <w:t>Directly extends logistic regression to multiple classes. The softmax function converts K linear scores into K probabilities:</w:t>
      </w:r>
    </w:p>
    <w:p w14:paraId="536B6810" w14:textId="725672FA" w:rsidR="00A346A9" w:rsidRPr="00497FFD" w:rsidRDefault="00947F7C" w:rsidP="00A346A9">
      <w:pPr>
        <w:rPr>
          <w:rFonts w:ascii="Times New Roman" w:hAnsi="Times New Roman" w:cs="Times New Roman"/>
          <w:sz w:val="24"/>
          <w:szCs w:val="24"/>
          <w:lang w:val="en-IN"/>
        </w:rPr>
      </w:pPr>
      <w:r w:rsidRPr="00497FFD">
        <w:rPr>
          <w:rFonts w:ascii="Times New Roman" w:hAnsi="Times New Roman" w:cs="Times New Roman"/>
          <w:sz w:val="24"/>
          <w:szCs w:val="24"/>
          <w:lang w:val="en-IN"/>
        </w:rPr>
        <w:t xml:space="preserve">      </w:t>
      </w:r>
      <w:r w:rsidR="00A346A9" w:rsidRPr="00497FFD">
        <w:rPr>
          <w:rFonts w:ascii="Times New Roman" w:hAnsi="Times New Roman" w:cs="Times New Roman"/>
          <w:sz w:val="24"/>
          <w:szCs w:val="24"/>
          <w:lang w:val="en-IN"/>
        </w:rPr>
        <w:t>P(Y=k | x) = exp(w_k^T * x) / sum_j exp(w_j^T * x)</w:t>
      </w:r>
    </w:p>
    <w:p w14:paraId="1CCF1AB1" w14:textId="77777777" w:rsidR="00947F7C" w:rsidRPr="00497FFD" w:rsidRDefault="00947F7C" w:rsidP="00A346A9">
      <w:pPr>
        <w:rPr>
          <w:rFonts w:ascii="Times New Roman" w:hAnsi="Times New Roman" w:cs="Times New Roman"/>
          <w:sz w:val="24"/>
          <w:szCs w:val="24"/>
          <w:lang w:val="en-IN"/>
        </w:rPr>
      </w:pPr>
    </w:p>
    <w:p w14:paraId="5A840BD9" w14:textId="77777777" w:rsidR="00A346A9" w:rsidRPr="00497FFD" w:rsidRDefault="00A346A9" w:rsidP="00A346A9">
      <w:pPr>
        <w:rPr>
          <w:rFonts w:ascii="Times New Roman" w:hAnsi="Times New Roman" w:cs="Times New Roman"/>
          <w:sz w:val="24"/>
          <w:szCs w:val="24"/>
          <w:lang w:val="en-IN"/>
        </w:rPr>
      </w:pPr>
      <w:r w:rsidRPr="00497FFD">
        <w:rPr>
          <w:rFonts w:ascii="Times New Roman" w:hAnsi="Times New Roman" w:cs="Times New Roman"/>
          <w:sz w:val="24"/>
          <w:szCs w:val="24"/>
          <w:lang w:val="en-IN"/>
        </w:rPr>
        <w:t>The predicted class is the one with the highest softmax probability.</w:t>
      </w:r>
    </w:p>
    <w:p w14:paraId="3E94CF4D" w14:textId="77777777" w:rsidR="00DD163A" w:rsidRPr="00497FFD" w:rsidRDefault="00DD163A" w:rsidP="00A346A9">
      <w:pPr>
        <w:rPr>
          <w:rFonts w:ascii="Times New Roman" w:hAnsi="Times New Roman" w:cs="Times New Roman"/>
          <w:sz w:val="24"/>
          <w:szCs w:val="24"/>
          <w:lang w:val="en-IN"/>
        </w:rPr>
      </w:pPr>
    </w:p>
    <w:p w14:paraId="03E1CA0A" w14:textId="77777777" w:rsidR="00DD163A" w:rsidRPr="00497FFD" w:rsidRDefault="00DD163A" w:rsidP="00A346A9">
      <w:pPr>
        <w:rPr>
          <w:rFonts w:ascii="Times New Roman" w:hAnsi="Times New Roman" w:cs="Times New Roman"/>
          <w:sz w:val="24"/>
          <w:szCs w:val="24"/>
          <w:lang w:val="en-IN"/>
        </w:rPr>
      </w:pPr>
    </w:p>
    <w:p w14:paraId="5FFBB0F0" w14:textId="793FBB7D" w:rsidR="00A346A9" w:rsidRPr="00497FFD" w:rsidRDefault="00A346A9" w:rsidP="00A346A9">
      <w:pPr>
        <w:rPr>
          <w:rFonts w:ascii="Times New Roman" w:hAnsi="Times New Roman" w:cs="Times New Roman"/>
          <w:b/>
          <w:bCs/>
          <w:color w:val="1F4E79" w:themeColor="accent1" w:themeShade="80"/>
          <w:sz w:val="32"/>
          <w:szCs w:val="32"/>
          <w:lang w:val="en-IN"/>
        </w:rPr>
      </w:pPr>
      <w:r w:rsidRPr="009001D0">
        <w:rPr>
          <w:rFonts w:ascii="Times New Roman" w:hAnsi="Times New Roman" w:cs="Times New Roman"/>
          <w:b/>
          <w:bCs/>
          <w:color w:val="1F4E79" w:themeColor="accent1" w:themeShade="80"/>
          <w:sz w:val="32"/>
          <w:szCs w:val="32"/>
          <w:lang w:val="en-IN"/>
        </w:rPr>
        <w:lastRenderedPageBreak/>
        <w:t xml:space="preserve">Algorithm </w:t>
      </w:r>
      <w:r w:rsidRPr="00497FFD">
        <w:rPr>
          <w:rFonts w:ascii="Times New Roman" w:hAnsi="Times New Roman" w:cs="Times New Roman"/>
          <w:b/>
          <w:bCs/>
          <w:color w:val="1F4E79" w:themeColor="accent1" w:themeShade="80"/>
          <w:sz w:val="32"/>
          <w:szCs w:val="32"/>
          <w:lang w:val="en-IN"/>
        </w:rPr>
        <w:t>:-</w:t>
      </w:r>
    </w:p>
    <w:p w14:paraId="1687BB4E" w14:textId="77777777" w:rsidR="00947F7C" w:rsidRPr="00497FFD" w:rsidRDefault="00947F7C" w:rsidP="00A346A9">
      <w:pPr>
        <w:rPr>
          <w:rFonts w:ascii="Times New Roman" w:hAnsi="Times New Roman" w:cs="Times New Roman"/>
          <w:color w:val="1F4E79" w:themeColor="accent1" w:themeShade="80"/>
          <w:sz w:val="24"/>
          <w:szCs w:val="24"/>
          <w:lang w:val="en-IN"/>
        </w:rPr>
      </w:pPr>
    </w:p>
    <w:p w14:paraId="27905FE8" w14:textId="77777777" w:rsidR="00947F7C" w:rsidRPr="00497FFD" w:rsidRDefault="00947F7C" w:rsidP="00947F7C">
      <w:pPr>
        <w:pStyle w:val="ListParagraph"/>
        <w:numPr>
          <w:ilvl w:val="0"/>
          <w:numId w:val="44"/>
        </w:numPr>
        <w:rPr>
          <w:rFonts w:ascii="Times New Roman" w:hAnsi="Times New Roman" w:cs="Times New Roman"/>
          <w:sz w:val="24"/>
          <w:szCs w:val="24"/>
        </w:rPr>
      </w:pPr>
      <w:r w:rsidRPr="00497FFD">
        <w:rPr>
          <w:rFonts w:ascii="Times New Roman" w:hAnsi="Times New Roman" w:cs="Times New Roman"/>
          <w:sz w:val="24"/>
          <w:szCs w:val="24"/>
        </w:rPr>
        <w:t>Initialize weights w and bias b to zero (or small random values).</w:t>
      </w:r>
    </w:p>
    <w:p w14:paraId="68BC1DF9" w14:textId="77777777" w:rsidR="00947F7C" w:rsidRPr="00497FFD" w:rsidRDefault="00947F7C" w:rsidP="00947F7C">
      <w:pPr>
        <w:pStyle w:val="ListParagraph"/>
        <w:numPr>
          <w:ilvl w:val="0"/>
          <w:numId w:val="44"/>
        </w:numPr>
        <w:rPr>
          <w:rFonts w:ascii="Times New Roman" w:hAnsi="Times New Roman" w:cs="Times New Roman"/>
          <w:sz w:val="24"/>
          <w:szCs w:val="24"/>
        </w:rPr>
      </w:pPr>
      <w:r w:rsidRPr="00497FFD">
        <w:rPr>
          <w:rFonts w:ascii="Times New Roman" w:hAnsi="Times New Roman" w:cs="Times New Roman"/>
          <w:sz w:val="24"/>
          <w:szCs w:val="24"/>
        </w:rPr>
        <w:t>For each training iteration (epoch):</w:t>
      </w:r>
    </w:p>
    <w:p w14:paraId="13D6B95E" w14:textId="77777777" w:rsidR="00947F7C" w:rsidRPr="00497FFD" w:rsidRDefault="00947F7C" w:rsidP="00947F7C">
      <w:pPr>
        <w:pStyle w:val="ListParagraph"/>
        <w:numPr>
          <w:ilvl w:val="0"/>
          <w:numId w:val="44"/>
        </w:numPr>
        <w:rPr>
          <w:rFonts w:ascii="Times New Roman" w:hAnsi="Times New Roman" w:cs="Times New Roman"/>
          <w:sz w:val="24"/>
          <w:szCs w:val="24"/>
        </w:rPr>
      </w:pPr>
      <w:r w:rsidRPr="00497FFD">
        <w:rPr>
          <w:rFonts w:ascii="Times New Roman" w:hAnsi="Times New Roman" w:cs="Times New Roman"/>
          <w:sz w:val="24"/>
          <w:szCs w:val="24"/>
        </w:rPr>
        <w:t>Compute z = w^T * X + b for all training samples.</w:t>
      </w:r>
    </w:p>
    <w:p w14:paraId="2F9211CF" w14:textId="77777777" w:rsidR="00947F7C" w:rsidRPr="00497FFD" w:rsidRDefault="00947F7C" w:rsidP="00947F7C">
      <w:pPr>
        <w:pStyle w:val="ListParagraph"/>
        <w:numPr>
          <w:ilvl w:val="0"/>
          <w:numId w:val="44"/>
        </w:numPr>
        <w:rPr>
          <w:rFonts w:ascii="Times New Roman" w:hAnsi="Times New Roman" w:cs="Times New Roman"/>
          <w:sz w:val="24"/>
          <w:szCs w:val="24"/>
        </w:rPr>
      </w:pPr>
      <w:r w:rsidRPr="00497FFD">
        <w:rPr>
          <w:rFonts w:ascii="Times New Roman" w:hAnsi="Times New Roman" w:cs="Times New Roman"/>
          <w:sz w:val="24"/>
          <w:szCs w:val="24"/>
        </w:rPr>
        <w:t>Apply sigmoid: y_hat = sigma(z).</w:t>
      </w:r>
    </w:p>
    <w:p w14:paraId="11C1F0B1" w14:textId="77777777" w:rsidR="00947F7C" w:rsidRPr="00497FFD" w:rsidRDefault="00947F7C" w:rsidP="00947F7C">
      <w:pPr>
        <w:pStyle w:val="ListParagraph"/>
        <w:numPr>
          <w:ilvl w:val="0"/>
          <w:numId w:val="44"/>
        </w:numPr>
        <w:rPr>
          <w:rFonts w:ascii="Times New Roman" w:hAnsi="Times New Roman" w:cs="Times New Roman"/>
          <w:sz w:val="24"/>
          <w:szCs w:val="24"/>
        </w:rPr>
      </w:pPr>
      <w:r w:rsidRPr="00497FFD">
        <w:rPr>
          <w:rFonts w:ascii="Times New Roman" w:hAnsi="Times New Roman" w:cs="Times New Roman"/>
          <w:sz w:val="24"/>
          <w:szCs w:val="24"/>
        </w:rPr>
        <w:t>Compute the log-loss: J(w,b).</w:t>
      </w:r>
    </w:p>
    <w:p w14:paraId="583B7C82" w14:textId="77777777" w:rsidR="00947F7C" w:rsidRPr="00497FFD" w:rsidRDefault="00947F7C" w:rsidP="00947F7C">
      <w:pPr>
        <w:pStyle w:val="ListParagraph"/>
        <w:numPr>
          <w:ilvl w:val="0"/>
          <w:numId w:val="44"/>
        </w:numPr>
        <w:rPr>
          <w:rFonts w:ascii="Times New Roman" w:hAnsi="Times New Roman" w:cs="Times New Roman"/>
          <w:sz w:val="24"/>
          <w:szCs w:val="24"/>
        </w:rPr>
      </w:pPr>
      <w:r w:rsidRPr="00497FFD">
        <w:rPr>
          <w:rFonts w:ascii="Times New Roman" w:hAnsi="Times New Roman" w:cs="Times New Roman"/>
          <w:sz w:val="24"/>
          <w:szCs w:val="24"/>
        </w:rPr>
        <w:t>Compute gradients dJ/dw and dJ/db.</w:t>
      </w:r>
    </w:p>
    <w:p w14:paraId="7D2468A1" w14:textId="77777777" w:rsidR="00947F7C" w:rsidRPr="00497FFD" w:rsidRDefault="00947F7C" w:rsidP="00947F7C">
      <w:pPr>
        <w:pStyle w:val="ListParagraph"/>
        <w:numPr>
          <w:ilvl w:val="0"/>
          <w:numId w:val="44"/>
        </w:numPr>
        <w:rPr>
          <w:rFonts w:ascii="Times New Roman" w:hAnsi="Times New Roman" w:cs="Times New Roman"/>
          <w:sz w:val="24"/>
          <w:szCs w:val="24"/>
        </w:rPr>
      </w:pPr>
      <w:r w:rsidRPr="00497FFD">
        <w:rPr>
          <w:rFonts w:ascii="Times New Roman" w:hAnsi="Times New Roman" w:cs="Times New Roman"/>
          <w:sz w:val="24"/>
          <w:szCs w:val="24"/>
        </w:rPr>
        <w:t>Update weights: w := w - alpha * dJ/dw; b := b - alpha * dJ/db.</w:t>
      </w:r>
    </w:p>
    <w:p w14:paraId="78CEEDC8" w14:textId="77777777" w:rsidR="00947F7C" w:rsidRPr="00497FFD" w:rsidRDefault="00947F7C" w:rsidP="00947F7C">
      <w:pPr>
        <w:pStyle w:val="ListParagraph"/>
        <w:numPr>
          <w:ilvl w:val="0"/>
          <w:numId w:val="44"/>
        </w:numPr>
        <w:rPr>
          <w:rFonts w:ascii="Times New Roman" w:hAnsi="Times New Roman" w:cs="Times New Roman"/>
          <w:sz w:val="24"/>
          <w:szCs w:val="24"/>
        </w:rPr>
      </w:pPr>
      <w:r w:rsidRPr="00497FFD">
        <w:rPr>
          <w:rFonts w:ascii="Times New Roman" w:hAnsi="Times New Roman" w:cs="Times New Roman"/>
          <w:sz w:val="24"/>
          <w:szCs w:val="24"/>
        </w:rPr>
        <w:t>Repeat until the cost converges or a maximum number of iterations is reached.</w:t>
      </w:r>
    </w:p>
    <w:p w14:paraId="35851741" w14:textId="77777777" w:rsidR="00947F7C" w:rsidRPr="00497FFD" w:rsidRDefault="00947F7C" w:rsidP="00947F7C">
      <w:pPr>
        <w:pStyle w:val="ListParagraph"/>
        <w:numPr>
          <w:ilvl w:val="0"/>
          <w:numId w:val="44"/>
        </w:numPr>
        <w:rPr>
          <w:rFonts w:ascii="Times New Roman" w:hAnsi="Times New Roman" w:cs="Times New Roman"/>
          <w:sz w:val="24"/>
          <w:szCs w:val="24"/>
        </w:rPr>
      </w:pPr>
      <w:r w:rsidRPr="00497FFD">
        <w:rPr>
          <w:rFonts w:ascii="Times New Roman" w:hAnsi="Times New Roman" w:cs="Times New Roman"/>
          <w:sz w:val="24"/>
          <w:szCs w:val="24"/>
        </w:rPr>
        <w:t>For prediction on new data: compute z, apply sigmoid, threshold at 0.5.</w:t>
      </w:r>
    </w:p>
    <w:p w14:paraId="16C75C1A" w14:textId="4FCA29DA" w:rsidR="00A346A9" w:rsidRPr="00497FFD" w:rsidRDefault="00A346A9" w:rsidP="00A346A9">
      <w:pPr>
        <w:rPr>
          <w:rFonts w:ascii="Times New Roman" w:hAnsi="Times New Roman" w:cs="Times New Roman"/>
          <w:b/>
          <w:bCs/>
          <w:lang w:val="en-IN"/>
        </w:rPr>
      </w:pPr>
    </w:p>
    <w:p w14:paraId="50B2056C" w14:textId="3E0E3AD7" w:rsidR="00A346A9" w:rsidRPr="009001D0" w:rsidRDefault="00A346A9" w:rsidP="00A346A9">
      <w:pPr>
        <w:rPr>
          <w:rFonts w:ascii="Times New Roman" w:hAnsi="Times New Roman" w:cs="Times New Roman"/>
          <w:b/>
          <w:bCs/>
          <w:color w:val="1F4E79" w:themeColor="accent1" w:themeShade="80"/>
          <w:sz w:val="32"/>
          <w:szCs w:val="32"/>
          <w:lang w:val="en-IN"/>
        </w:rPr>
      </w:pPr>
      <w:r w:rsidRPr="009001D0">
        <w:rPr>
          <w:rFonts w:ascii="Times New Roman" w:hAnsi="Times New Roman" w:cs="Times New Roman"/>
          <w:b/>
          <w:bCs/>
          <w:color w:val="1F4E79" w:themeColor="accent1" w:themeShade="80"/>
          <w:sz w:val="32"/>
          <w:szCs w:val="32"/>
          <w:lang w:val="en-IN"/>
        </w:rPr>
        <w:t>Advantages and Disadvantages</w:t>
      </w:r>
    </w:p>
    <w:p w14:paraId="3104E96B" w14:textId="77777777" w:rsidR="00B00A3B" w:rsidRPr="009001D0" w:rsidRDefault="00B00A3B" w:rsidP="00A346A9">
      <w:pPr>
        <w:rPr>
          <w:rFonts w:ascii="Times New Roman" w:hAnsi="Times New Roman" w:cs="Times New Roman"/>
          <w:b/>
          <w:bCs/>
          <w:color w:val="1F4E79" w:themeColor="accent1" w:themeShade="80"/>
          <w:sz w:val="32"/>
          <w:szCs w:val="32"/>
          <w:lang w:val="en-IN"/>
        </w:rPr>
      </w:pPr>
    </w:p>
    <w:p w14:paraId="5886DBDF" w14:textId="77777777" w:rsidR="00A346A9" w:rsidRPr="009001D0" w:rsidRDefault="00A346A9" w:rsidP="00A346A9">
      <w:pPr>
        <w:rPr>
          <w:rFonts w:ascii="Times New Roman" w:hAnsi="Times New Roman" w:cs="Times New Roman"/>
          <w:b/>
          <w:bCs/>
          <w:color w:val="1F4E79" w:themeColor="accent1" w:themeShade="80"/>
          <w:sz w:val="28"/>
          <w:szCs w:val="28"/>
          <w:lang w:val="en-IN"/>
        </w:rPr>
      </w:pPr>
      <w:r w:rsidRPr="009001D0">
        <w:rPr>
          <w:rFonts w:ascii="Times New Roman" w:hAnsi="Times New Roman" w:cs="Times New Roman"/>
          <w:b/>
          <w:bCs/>
          <w:color w:val="1F4E79" w:themeColor="accent1" w:themeShade="80"/>
          <w:sz w:val="28"/>
          <w:szCs w:val="28"/>
          <w:lang w:val="en-IN"/>
        </w:rPr>
        <w:t>Advantages:</w:t>
      </w:r>
    </w:p>
    <w:p w14:paraId="48ADD978" w14:textId="77777777" w:rsidR="00A346A9" w:rsidRPr="00497FFD" w:rsidRDefault="00A346A9" w:rsidP="00A346A9">
      <w:pPr>
        <w:numPr>
          <w:ilvl w:val="0"/>
          <w:numId w:val="30"/>
        </w:numPr>
        <w:rPr>
          <w:rFonts w:ascii="Times New Roman" w:hAnsi="Times New Roman" w:cs="Times New Roman"/>
          <w:sz w:val="24"/>
          <w:szCs w:val="24"/>
          <w:lang w:val="en-IN"/>
        </w:rPr>
      </w:pPr>
      <w:r w:rsidRPr="00497FFD">
        <w:rPr>
          <w:rFonts w:ascii="Times New Roman" w:hAnsi="Times New Roman" w:cs="Times New Roman"/>
          <w:sz w:val="24"/>
          <w:szCs w:val="24"/>
          <w:lang w:val="en-IN"/>
        </w:rPr>
        <w:t>Produces well-calibrated probability estimates, useful for risk scoring.</w:t>
      </w:r>
    </w:p>
    <w:p w14:paraId="507CBA2B" w14:textId="77777777" w:rsidR="00A346A9" w:rsidRPr="00497FFD" w:rsidRDefault="00A346A9" w:rsidP="00A346A9">
      <w:pPr>
        <w:numPr>
          <w:ilvl w:val="0"/>
          <w:numId w:val="30"/>
        </w:numPr>
        <w:rPr>
          <w:rFonts w:ascii="Times New Roman" w:hAnsi="Times New Roman" w:cs="Times New Roman"/>
          <w:sz w:val="24"/>
          <w:szCs w:val="24"/>
          <w:lang w:val="en-IN"/>
        </w:rPr>
      </w:pPr>
      <w:r w:rsidRPr="00497FFD">
        <w:rPr>
          <w:rFonts w:ascii="Times New Roman" w:hAnsi="Times New Roman" w:cs="Times New Roman"/>
          <w:sz w:val="24"/>
          <w:szCs w:val="24"/>
          <w:lang w:val="en-IN"/>
        </w:rPr>
        <w:t>Highly interpretable — coefficients directly indicate feature importance and direction.</w:t>
      </w:r>
    </w:p>
    <w:p w14:paraId="5BFEDAD6" w14:textId="77777777" w:rsidR="00A346A9" w:rsidRPr="00497FFD" w:rsidRDefault="00A346A9" w:rsidP="00A346A9">
      <w:pPr>
        <w:numPr>
          <w:ilvl w:val="0"/>
          <w:numId w:val="30"/>
        </w:numPr>
        <w:rPr>
          <w:rFonts w:ascii="Times New Roman" w:hAnsi="Times New Roman" w:cs="Times New Roman"/>
          <w:sz w:val="24"/>
          <w:szCs w:val="24"/>
          <w:lang w:val="en-IN"/>
        </w:rPr>
      </w:pPr>
      <w:r w:rsidRPr="00497FFD">
        <w:rPr>
          <w:rFonts w:ascii="Times New Roman" w:hAnsi="Times New Roman" w:cs="Times New Roman"/>
          <w:sz w:val="24"/>
          <w:szCs w:val="24"/>
          <w:lang w:val="en-IN"/>
        </w:rPr>
        <w:t>Fast training and very fast prediction.</w:t>
      </w:r>
    </w:p>
    <w:p w14:paraId="5B1E2E10" w14:textId="77777777" w:rsidR="00A346A9" w:rsidRPr="00497FFD" w:rsidRDefault="00A346A9" w:rsidP="00A346A9">
      <w:pPr>
        <w:numPr>
          <w:ilvl w:val="0"/>
          <w:numId w:val="30"/>
        </w:numPr>
        <w:rPr>
          <w:rFonts w:ascii="Times New Roman" w:hAnsi="Times New Roman" w:cs="Times New Roman"/>
          <w:sz w:val="24"/>
          <w:szCs w:val="24"/>
          <w:lang w:val="en-IN"/>
        </w:rPr>
      </w:pPr>
      <w:r w:rsidRPr="00497FFD">
        <w:rPr>
          <w:rFonts w:ascii="Times New Roman" w:hAnsi="Times New Roman" w:cs="Times New Roman"/>
          <w:sz w:val="24"/>
          <w:szCs w:val="24"/>
          <w:lang w:val="en-IN"/>
        </w:rPr>
        <w:t>Less prone to overfitting with regularization.</w:t>
      </w:r>
    </w:p>
    <w:p w14:paraId="2FDA125A" w14:textId="77777777" w:rsidR="00A346A9" w:rsidRPr="00497FFD" w:rsidRDefault="00A346A9" w:rsidP="00A346A9">
      <w:pPr>
        <w:numPr>
          <w:ilvl w:val="0"/>
          <w:numId w:val="30"/>
        </w:numPr>
        <w:rPr>
          <w:rFonts w:ascii="Times New Roman" w:hAnsi="Times New Roman" w:cs="Times New Roman"/>
          <w:sz w:val="24"/>
          <w:szCs w:val="24"/>
          <w:lang w:val="en-IN"/>
        </w:rPr>
      </w:pPr>
      <w:r w:rsidRPr="00497FFD">
        <w:rPr>
          <w:rFonts w:ascii="Times New Roman" w:hAnsi="Times New Roman" w:cs="Times New Roman"/>
          <w:sz w:val="24"/>
          <w:szCs w:val="24"/>
          <w:lang w:val="en-IN"/>
        </w:rPr>
        <w:t>Works extremely well when the decision boundary is approximately linear.</w:t>
      </w:r>
    </w:p>
    <w:p w14:paraId="3258F196" w14:textId="77777777" w:rsidR="00B00A3B" w:rsidRPr="00497FFD" w:rsidRDefault="00B00A3B" w:rsidP="00B00A3B">
      <w:pPr>
        <w:ind w:left="720"/>
        <w:rPr>
          <w:rFonts w:ascii="Times New Roman" w:hAnsi="Times New Roman" w:cs="Times New Roman"/>
          <w:sz w:val="24"/>
          <w:szCs w:val="24"/>
          <w:lang w:val="en-IN"/>
        </w:rPr>
      </w:pPr>
    </w:p>
    <w:p w14:paraId="5BFEC7CE" w14:textId="77777777" w:rsidR="00A346A9" w:rsidRPr="009001D0" w:rsidRDefault="00A346A9" w:rsidP="00A346A9">
      <w:pPr>
        <w:rPr>
          <w:rFonts w:ascii="Times New Roman" w:hAnsi="Times New Roman" w:cs="Times New Roman"/>
          <w:b/>
          <w:bCs/>
          <w:color w:val="1F4E79" w:themeColor="accent1" w:themeShade="80"/>
          <w:sz w:val="28"/>
          <w:szCs w:val="28"/>
          <w:lang w:val="en-IN"/>
        </w:rPr>
      </w:pPr>
      <w:r w:rsidRPr="009001D0">
        <w:rPr>
          <w:rFonts w:ascii="Times New Roman" w:hAnsi="Times New Roman" w:cs="Times New Roman"/>
          <w:b/>
          <w:bCs/>
          <w:color w:val="1F4E79" w:themeColor="accent1" w:themeShade="80"/>
          <w:sz w:val="28"/>
          <w:szCs w:val="28"/>
          <w:lang w:val="en-IN"/>
        </w:rPr>
        <w:t>Disadvantages:</w:t>
      </w:r>
    </w:p>
    <w:p w14:paraId="5844241E" w14:textId="77777777" w:rsidR="00A346A9" w:rsidRPr="00497FFD" w:rsidRDefault="00A346A9" w:rsidP="00A346A9">
      <w:pPr>
        <w:numPr>
          <w:ilvl w:val="0"/>
          <w:numId w:val="30"/>
        </w:numPr>
        <w:rPr>
          <w:rFonts w:ascii="Times New Roman" w:hAnsi="Times New Roman" w:cs="Times New Roman"/>
          <w:sz w:val="24"/>
          <w:szCs w:val="24"/>
          <w:lang w:val="en-IN"/>
        </w:rPr>
      </w:pPr>
      <w:r w:rsidRPr="00497FFD">
        <w:rPr>
          <w:rFonts w:ascii="Times New Roman" w:hAnsi="Times New Roman" w:cs="Times New Roman"/>
          <w:sz w:val="24"/>
          <w:szCs w:val="24"/>
          <w:lang w:val="en-IN"/>
        </w:rPr>
        <w:t>Assumes a linear decision boundary — cannot capture complex non-linear relationships without feature engineering.</w:t>
      </w:r>
    </w:p>
    <w:p w14:paraId="492A7D85" w14:textId="77777777" w:rsidR="00A346A9" w:rsidRPr="00497FFD" w:rsidRDefault="00A346A9" w:rsidP="00A346A9">
      <w:pPr>
        <w:numPr>
          <w:ilvl w:val="0"/>
          <w:numId w:val="30"/>
        </w:numPr>
        <w:rPr>
          <w:rFonts w:ascii="Times New Roman" w:hAnsi="Times New Roman" w:cs="Times New Roman"/>
          <w:sz w:val="24"/>
          <w:szCs w:val="24"/>
          <w:lang w:val="en-IN"/>
        </w:rPr>
      </w:pPr>
      <w:r w:rsidRPr="00497FFD">
        <w:rPr>
          <w:rFonts w:ascii="Times New Roman" w:hAnsi="Times New Roman" w:cs="Times New Roman"/>
          <w:sz w:val="24"/>
          <w:szCs w:val="24"/>
          <w:lang w:val="en-IN"/>
        </w:rPr>
        <w:t>Sensitive to outliers in the feature space.</w:t>
      </w:r>
    </w:p>
    <w:p w14:paraId="7E1E435C" w14:textId="77777777" w:rsidR="00A346A9" w:rsidRPr="00497FFD" w:rsidRDefault="00A346A9" w:rsidP="00A346A9">
      <w:pPr>
        <w:numPr>
          <w:ilvl w:val="0"/>
          <w:numId w:val="30"/>
        </w:numPr>
        <w:rPr>
          <w:rFonts w:ascii="Times New Roman" w:hAnsi="Times New Roman" w:cs="Times New Roman"/>
          <w:sz w:val="24"/>
          <w:szCs w:val="24"/>
          <w:lang w:val="en-IN"/>
        </w:rPr>
      </w:pPr>
      <w:r w:rsidRPr="00497FFD">
        <w:rPr>
          <w:rFonts w:ascii="Times New Roman" w:hAnsi="Times New Roman" w:cs="Times New Roman"/>
          <w:sz w:val="24"/>
          <w:szCs w:val="24"/>
          <w:lang w:val="en-IN"/>
        </w:rPr>
        <w:t>Requires feature scaling for efficient gradient descent convergence.</w:t>
      </w:r>
    </w:p>
    <w:p w14:paraId="6D83441B" w14:textId="4B5C7561" w:rsidR="00A346A9" w:rsidRPr="00497FFD" w:rsidRDefault="00A346A9" w:rsidP="00AE0287">
      <w:pPr>
        <w:numPr>
          <w:ilvl w:val="0"/>
          <w:numId w:val="30"/>
        </w:numPr>
        <w:rPr>
          <w:rFonts w:ascii="Times New Roman" w:hAnsi="Times New Roman" w:cs="Times New Roman"/>
          <w:sz w:val="24"/>
          <w:szCs w:val="24"/>
          <w:lang w:val="en-IN"/>
        </w:rPr>
      </w:pPr>
      <w:r w:rsidRPr="00497FFD">
        <w:rPr>
          <w:rFonts w:ascii="Times New Roman" w:hAnsi="Times New Roman" w:cs="Times New Roman"/>
          <w:sz w:val="24"/>
          <w:szCs w:val="24"/>
          <w:lang w:val="en-IN"/>
        </w:rPr>
        <w:t>Can underperform when features are highly correlated (multicollinearity).</w:t>
      </w:r>
    </w:p>
    <w:p w14:paraId="622F64BB" w14:textId="77777777" w:rsidR="00804981" w:rsidRPr="00497FFD" w:rsidRDefault="00804981" w:rsidP="00804981">
      <w:pPr>
        <w:rPr>
          <w:rFonts w:ascii="Times New Roman" w:hAnsi="Times New Roman" w:cs="Times New Roman"/>
          <w:sz w:val="24"/>
          <w:szCs w:val="24"/>
          <w:lang w:val="en-IN"/>
        </w:rPr>
      </w:pPr>
    </w:p>
    <w:p w14:paraId="3E0C77BA" w14:textId="7010937C" w:rsidR="00804981" w:rsidRPr="00357EE4" w:rsidRDefault="00357EE4" w:rsidP="00804981">
      <w:pPr>
        <w:rPr>
          <w:rFonts w:ascii="Times New Roman" w:hAnsi="Times New Roman" w:cs="Times New Roman"/>
          <w:color w:val="FFFFFF" w:themeColor="background1"/>
          <w:sz w:val="24"/>
          <w:szCs w:val="24"/>
          <w:lang w:val="en-IN"/>
        </w:rPr>
      </w:pPr>
      <w:r w:rsidRPr="00357EE4">
        <w:rPr>
          <w:rFonts w:ascii="Times New Roman" w:hAnsi="Times New Roman" w:cs="Times New Roman"/>
          <w:color w:val="FFFFFF" w:themeColor="background1"/>
          <w:sz w:val="24"/>
          <w:szCs w:val="24"/>
          <w:lang w:val="en-IN"/>
        </w:rPr>
        <w:t>.</w:t>
      </w:r>
    </w:p>
    <w:p w14:paraId="08DF5B8A" w14:textId="7BC77793" w:rsidR="00357EE4" w:rsidRPr="00357EE4" w:rsidRDefault="00357EE4" w:rsidP="00804981">
      <w:pPr>
        <w:rPr>
          <w:rFonts w:ascii="Times New Roman" w:hAnsi="Times New Roman" w:cs="Times New Roman"/>
          <w:color w:val="FFFFFF" w:themeColor="background1"/>
          <w:sz w:val="24"/>
          <w:szCs w:val="24"/>
          <w:lang w:val="en-IN"/>
        </w:rPr>
      </w:pPr>
      <w:r w:rsidRPr="00357EE4">
        <w:rPr>
          <w:rFonts w:ascii="Times New Roman" w:hAnsi="Times New Roman" w:cs="Times New Roman"/>
          <w:color w:val="FFFFFF" w:themeColor="background1"/>
          <w:sz w:val="24"/>
          <w:szCs w:val="24"/>
          <w:lang w:val="en-IN"/>
        </w:rPr>
        <w:t>.</w:t>
      </w:r>
    </w:p>
    <w:p w14:paraId="63879B43" w14:textId="645C5160" w:rsidR="00357EE4" w:rsidRPr="00357EE4" w:rsidRDefault="00357EE4" w:rsidP="00804981">
      <w:pPr>
        <w:rPr>
          <w:rFonts w:ascii="Times New Roman" w:hAnsi="Times New Roman" w:cs="Times New Roman"/>
          <w:color w:val="FFFFFF" w:themeColor="background1"/>
          <w:sz w:val="24"/>
          <w:szCs w:val="24"/>
          <w:lang w:val="en-IN"/>
        </w:rPr>
      </w:pPr>
      <w:r w:rsidRPr="00357EE4">
        <w:rPr>
          <w:rFonts w:ascii="Times New Roman" w:hAnsi="Times New Roman" w:cs="Times New Roman"/>
          <w:color w:val="FFFFFF" w:themeColor="background1"/>
          <w:sz w:val="24"/>
          <w:szCs w:val="24"/>
          <w:lang w:val="en-IN"/>
        </w:rPr>
        <w:t>.</w:t>
      </w:r>
    </w:p>
    <w:p w14:paraId="622C63ED" w14:textId="5C026D36" w:rsidR="00357EE4" w:rsidRPr="00357EE4" w:rsidRDefault="00357EE4" w:rsidP="00804981">
      <w:pPr>
        <w:rPr>
          <w:rFonts w:ascii="Times New Roman" w:hAnsi="Times New Roman" w:cs="Times New Roman"/>
          <w:color w:val="FFFFFF" w:themeColor="background1"/>
          <w:sz w:val="24"/>
          <w:szCs w:val="24"/>
          <w:lang w:val="en-IN"/>
        </w:rPr>
      </w:pPr>
      <w:r w:rsidRPr="00357EE4">
        <w:rPr>
          <w:rFonts w:ascii="Times New Roman" w:hAnsi="Times New Roman" w:cs="Times New Roman"/>
          <w:color w:val="FFFFFF" w:themeColor="background1"/>
          <w:sz w:val="24"/>
          <w:szCs w:val="24"/>
          <w:lang w:val="en-IN"/>
        </w:rPr>
        <w:t>.</w:t>
      </w:r>
    </w:p>
    <w:p w14:paraId="6C8C71E2" w14:textId="62F9E5FB" w:rsidR="00357EE4" w:rsidRPr="00357EE4" w:rsidRDefault="00357EE4" w:rsidP="00804981">
      <w:pPr>
        <w:rPr>
          <w:rFonts w:ascii="Times New Roman" w:hAnsi="Times New Roman" w:cs="Times New Roman"/>
          <w:color w:val="FFFFFF" w:themeColor="background1"/>
          <w:sz w:val="24"/>
          <w:szCs w:val="24"/>
          <w:lang w:val="en-IN"/>
        </w:rPr>
      </w:pPr>
      <w:r w:rsidRPr="00357EE4">
        <w:rPr>
          <w:rFonts w:ascii="Times New Roman" w:hAnsi="Times New Roman" w:cs="Times New Roman"/>
          <w:color w:val="FFFFFF" w:themeColor="background1"/>
          <w:sz w:val="24"/>
          <w:szCs w:val="24"/>
          <w:lang w:val="en-IN"/>
        </w:rPr>
        <w:t>.</w:t>
      </w:r>
    </w:p>
    <w:p w14:paraId="0E7184E2" w14:textId="340385BA" w:rsidR="00357EE4" w:rsidRPr="00357EE4" w:rsidRDefault="00357EE4" w:rsidP="00804981">
      <w:pPr>
        <w:rPr>
          <w:rFonts w:ascii="Times New Roman" w:hAnsi="Times New Roman" w:cs="Times New Roman"/>
          <w:color w:val="FFFFFF" w:themeColor="background1"/>
          <w:sz w:val="24"/>
          <w:szCs w:val="24"/>
          <w:lang w:val="en-IN"/>
        </w:rPr>
      </w:pPr>
      <w:r w:rsidRPr="00357EE4">
        <w:rPr>
          <w:rFonts w:ascii="Times New Roman" w:hAnsi="Times New Roman" w:cs="Times New Roman"/>
          <w:color w:val="FFFFFF" w:themeColor="background1"/>
          <w:sz w:val="24"/>
          <w:szCs w:val="24"/>
          <w:lang w:val="en-IN"/>
        </w:rPr>
        <w:t>.</w:t>
      </w:r>
    </w:p>
    <w:p w14:paraId="302F85DC" w14:textId="2A2F17E6" w:rsidR="00357EE4" w:rsidRPr="00357EE4" w:rsidRDefault="00357EE4" w:rsidP="00804981">
      <w:pPr>
        <w:rPr>
          <w:rFonts w:ascii="Times New Roman" w:hAnsi="Times New Roman" w:cs="Times New Roman"/>
          <w:color w:val="FFFFFF" w:themeColor="background1"/>
          <w:sz w:val="24"/>
          <w:szCs w:val="24"/>
          <w:lang w:val="en-IN"/>
        </w:rPr>
      </w:pPr>
      <w:r w:rsidRPr="00357EE4">
        <w:rPr>
          <w:rFonts w:ascii="Times New Roman" w:hAnsi="Times New Roman" w:cs="Times New Roman"/>
          <w:color w:val="FFFFFF" w:themeColor="background1"/>
          <w:sz w:val="24"/>
          <w:szCs w:val="24"/>
          <w:lang w:val="en-IN"/>
        </w:rPr>
        <w:t>.</w:t>
      </w:r>
    </w:p>
    <w:p w14:paraId="0A1BD4D6" w14:textId="68C0D401" w:rsidR="00357EE4" w:rsidRPr="00357EE4" w:rsidRDefault="00357EE4" w:rsidP="00804981">
      <w:pPr>
        <w:rPr>
          <w:rFonts w:ascii="Times New Roman" w:hAnsi="Times New Roman" w:cs="Times New Roman"/>
          <w:color w:val="FFFFFF" w:themeColor="background1"/>
          <w:sz w:val="24"/>
          <w:szCs w:val="24"/>
          <w:lang w:val="en-IN"/>
        </w:rPr>
      </w:pPr>
      <w:r w:rsidRPr="00357EE4">
        <w:rPr>
          <w:rFonts w:ascii="Times New Roman" w:hAnsi="Times New Roman" w:cs="Times New Roman"/>
          <w:color w:val="FFFFFF" w:themeColor="background1"/>
          <w:sz w:val="24"/>
          <w:szCs w:val="24"/>
          <w:lang w:val="en-IN"/>
        </w:rPr>
        <w:t>.</w:t>
      </w:r>
    </w:p>
    <w:p w14:paraId="2A24721A" w14:textId="533A06E4" w:rsidR="00357EE4" w:rsidRPr="00357EE4" w:rsidRDefault="00357EE4" w:rsidP="00804981">
      <w:pPr>
        <w:rPr>
          <w:rFonts w:ascii="Times New Roman" w:hAnsi="Times New Roman" w:cs="Times New Roman"/>
          <w:color w:val="FFFFFF" w:themeColor="background1"/>
          <w:sz w:val="24"/>
          <w:szCs w:val="24"/>
          <w:lang w:val="en-IN"/>
        </w:rPr>
      </w:pPr>
      <w:r w:rsidRPr="00357EE4">
        <w:rPr>
          <w:rFonts w:ascii="Times New Roman" w:hAnsi="Times New Roman" w:cs="Times New Roman"/>
          <w:color w:val="FFFFFF" w:themeColor="background1"/>
          <w:sz w:val="24"/>
          <w:szCs w:val="24"/>
          <w:lang w:val="en-IN"/>
        </w:rPr>
        <w:t>.</w:t>
      </w:r>
    </w:p>
    <w:p w14:paraId="21310061" w14:textId="6FE8451A" w:rsidR="00357EE4" w:rsidRPr="00357EE4" w:rsidRDefault="00357EE4" w:rsidP="00804981">
      <w:pPr>
        <w:rPr>
          <w:rFonts w:ascii="Times New Roman" w:hAnsi="Times New Roman" w:cs="Times New Roman"/>
          <w:color w:val="FFFFFF" w:themeColor="background1"/>
          <w:sz w:val="24"/>
          <w:szCs w:val="24"/>
          <w:lang w:val="en-IN"/>
        </w:rPr>
      </w:pPr>
      <w:r w:rsidRPr="00357EE4">
        <w:rPr>
          <w:rFonts w:ascii="Times New Roman" w:hAnsi="Times New Roman" w:cs="Times New Roman"/>
          <w:color w:val="FFFFFF" w:themeColor="background1"/>
          <w:sz w:val="24"/>
          <w:szCs w:val="24"/>
          <w:lang w:val="en-IN"/>
        </w:rPr>
        <w:t>.</w:t>
      </w:r>
    </w:p>
    <w:p w14:paraId="4656A776" w14:textId="056339A1" w:rsidR="00357EE4" w:rsidRPr="00357EE4" w:rsidRDefault="00357EE4" w:rsidP="00804981">
      <w:pPr>
        <w:rPr>
          <w:rFonts w:ascii="Times New Roman" w:hAnsi="Times New Roman" w:cs="Times New Roman"/>
          <w:color w:val="FFFFFF" w:themeColor="background1"/>
          <w:sz w:val="24"/>
          <w:szCs w:val="24"/>
          <w:lang w:val="en-IN"/>
        </w:rPr>
      </w:pPr>
      <w:r w:rsidRPr="00357EE4">
        <w:rPr>
          <w:rFonts w:ascii="Times New Roman" w:hAnsi="Times New Roman" w:cs="Times New Roman"/>
          <w:color w:val="FFFFFF" w:themeColor="background1"/>
          <w:sz w:val="24"/>
          <w:szCs w:val="24"/>
          <w:lang w:val="en-IN"/>
        </w:rPr>
        <w:t>.</w:t>
      </w:r>
    </w:p>
    <w:p w14:paraId="72AA7459" w14:textId="103E6628" w:rsidR="00357EE4" w:rsidRPr="00357EE4" w:rsidRDefault="00357EE4" w:rsidP="00804981">
      <w:pPr>
        <w:rPr>
          <w:rFonts w:ascii="Times New Roman" w:hAnsi="Times New Roman" w:cs="Times New Roman"/>
          <w:color w:val="FFFFFF" w:themeColor="background1"/>
          <w:sz w:val="24"/>
          <w:szCs w:val="24"/>
          <w:lang w:val="en-IN"/>
        </w:rPr>
      </w:pPr>
      <w:r w:rsidRPr="00357EE4">
        <w:rPr>
          <w:rFonts w:ascii="Times New Roman" w:hAnsi="Times New Roman" w:cs="Times New Roman"/>
          <w:color w:val="FFFFFF" w:themeColor="background1"/>
          <w:sz w:val="24"/>
          <w:szCs w:val="24"/>
          <w:lang w:val="en-IN"/>
        </w:rPr>
        <w:t>.</w:t>
      </w:r>
    </w:p>
    <w:p w14:paraId="25C3450D" w14:textId="4F3CDB03" w:rsidR="00357EE4" w:rsidRPr="00357EE4" w:rsidRDefault="00357EE4" w:rsidP="00804981">
      <w:pPr>
        <w:rPr>
          <w:rFonts w:ascii="Times New Roman" w:hAnsi="Times New Roman" w:cs="Times New Roman"/>
          <w:color w:val="FFFFFF" w:themeColor="background1"/>
          <w:sz w:val="24"/>
          <w:szCs w:val="24"/>
          <w:lang w:val="en-IN"/>
        </w:rPr>
      </w:pPr>
      <w:r w:rsidRPr="00357EE4">
        <w:rPr>
          <w:rFonts w:ascii="Times New Roman" w:hAnsi="Times New Roman" w:cs="Times New Roman"/>
          <w:color w:val="FFFFFF" w:themeColor="background1"/>
          <w:sz w:val="24"/>
          <w:szCs w:val="24"/>
          <w:lang w:val="en-IN"/>
        </w:rPr>
        <w:t>.</w:t>
      </w:r>
    </w:p>
    <w:p w14:paraId="7547C2A7" w14:textId="5D036898" w:rsidR="00357EE4" w:rsidRPr="00357EE4" w:rsidRDefault="00357EE4" w:rsidP="00804981">
      <w:pPr>
        <w:rPr>
          <w:rFonts w:ascii="Times New Roman" w:hAnsi="Times New Roman" w:cs="Times New Roman"/>
          <w:color w:val="FFFFFF" w:themeColor="background1"/>
          <w:sz w:val="24"/>
          <w:szCs w:val="24"/>
          <w:lang w:val="en-IN"/>
        </w:rPr>
      </w:pPr>
      <w:r w:rsidRPr="00357EE4">
        <w:rPr>
          <w:rFonts w:ascii="Times New Roman" w:hAnsi="Times New Roman" w:cs="Times New Roman"/>
          <w:color w:val="FFFFFF" w:themeColor="background1"/>
          <w:sz w:val="24"/>
          <w:szCs w:val="24"/>
          <w:lang w:val="en-IN"/>
        </w:rPr>
        <w:t>.</w:t>
      </w:r>
    </w:p>
    <w:p w14:paraId="63FF3A42" w14:textId="516AE026" w:rsidR="00357EE4" w:rsidRPr="00357EE4" w:rsidRDefault="00357EE4" w:rsidP="00804981">
      <w:pPr>
        <w:rPr>
          <w:rFonts w:ascii="Times New Roman" w:hAnsi="Times New Roman" w:cs="Times New Roman"/>
          <w:color w:val="FFFFFF" w:themeColor="background1"/>
          <w:sz w:val="24"/>
          <w:szCs w:val="24"/>
          <w:lang w:val="en-IN"/>
        </w:rPr>
      </w:pPr>
      <w:r w:rsidRPr="00357EE4">
        <w:rPr>
          <w:rFonts w:ascii="Times New Roman" w:hAnsi="Times New Roman" w:cs="Times New Roman"/>
          <w:color w:val="FFFFFF" w:themeColor="background1"/>
          <w:sz w:val="24"/>
          <w:szCs w:val="24"/>
          <w:lang w:val="en-IN"/>
        </w:rPr>
        <w:t>.</w:t>
      </w:r>
    </w:p>
    <w:p w14:paraId="28043123" w14:textId="43DDDEE3" w:rsidR="00357EE4" w:rsidRPr="00357EE4" w:rsidRDefault="00357EE4" w:rsidP="00804981">
      <w:pPr>
        <w:rPr>
          <w:rFonts w:ascii="Times New Roman" w:hAnsi="Times New Roman" w:cs="Times New Roman"/>
          <w:color w:val="FFFFFF" w:themeColor="background1"/>
          <w:sz w:val="24"/>
          <w:szCs w:val="24"/>
          <w:lang w:val="en-IN"/>
        </w:rPr>
      </w:pPr>
      <w:r w:rsidRPr="00357EE4">
        <w:rPr>
          <w:rFonts w:ascii="Times New Roman" w:hAnsi="Times New Roman" w:cs="Times New Roman"/>
          <w:color w:val="FFFFFF" w:themeColor="background1"/>
          <w:sz w:val="24"/>
          <w:szCs w:val="24"/>
          <w:lang w:val="en-IN"/>
        </w:rPr>
        <w:t>.</w:t>
      </w:r>
    </w:p>
    <w:p w14:paraId="3FF3A4B3" w14:textId="77777777" w:rsidR="00357EE4" w:rsidRPr="00357EE4" w:rsidRDefault="00357EE4" w:rsidP="00357EE4">
      <w:pPr>
        <w:rPr>
          <w:rFonts w:ascii="Times New Roman" w:hAnsi="Times New Roman" w:cs="Times New Roman"/>
          <w:color w:val="FFFFFF" w:themeColor="background1"/>
          <w:sz w:val="24"/>
          <w:szCs w:val="24"/>
          <w:lang w:val="en-IN"/>
        </w:rPr>
      </w:pPr>
      <w:r w:rsidRPr="00357EE4">
        <w:rPr>
          <w:rFonts w:ascii="Times New Roman" w:hAnsi="Times New Roman" w:cs="Times New Roman"/>
          <w:color w:val="FFFFFF" w:themeColor="background1"/>
          <w:sz w:val="24"/>
          <w:szCs w:val="24"/>
          <w:lang w:val="en-IN"/>
        </w:rPr>
        <w:t>.</w:t>
      </w:r>
    </w:p>
    <w:p w14:paraId="765DEB24" w14:textId="5E5A0EB8" w:rsidR="00D0300C" w:rsidRPr="00357EE4" w:rsidRDefault="00D0300C" w:rsidP="00357EE4">
      <w:pPr>
        <w:rPr>
          <w:rFonts w:ascii="Times New Roman" w:hAnsi="Times New Roman" w:cs="Times New Roman"/>
          <w:sz w:val="24"/>
          <w:szCs w:val="24"/>
          <w:lang w:val="en-IN"/>
        </w:rPr>
      </w:pPr>
      <w:r w:rsidRPr="00497FFD">
        <w:rPr>
          <w:rFonts w:ascii="Times New Roman" w:eastAsiaTheme="majorEastAsia" w:hAnsi="Times New Roman" w:cs="Times New Roman"/>
          <w:b/>
          <w:bCs/>
          <w:color w:val="1F4E79" w:themeColor="accent1" w:themeShade="80"/>
          <w:sz w:val="32"/>
          <w:szCs w:val="32"/>
        </w:rPr>
        <w:lastRenderedPageBreak/>
        <w:t>Model Implementation (Jupyter Notebook):</w:t>
      </w:r>
    </w:p>
    <w:p w14:paraId="668F3FEA" w14:textId="77777777" w:rsidR="00D0300C" w:rsidRDefault="00D0300C" w:rsidP="00E00A51">
      <w:pPr>
        <w:rPr>
          <w:rFonts w:ascii="Cascadia Code Light" w:hAnsi="Cascadia Code Light" w:cs="Cascadia Code Light"/>
          <w:sz w:val="24"/>
          <w:szCs w:val="24"/>
          <w:lang w:val="en-IN"/>
        </w:rPr>
      </w:pPr>
    </w:p>
    <w:p w14:paraId="05CBCFE6" w14:textId="086A06B0"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#Import libraries</w:t>
      </w:r>
    </w:p>
    <w:p w14:paraId="76F3672B"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import numpy as np</w:t>
      </w:r>
    </w:p>
    <w:p w14:paraId="72C9DACC"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import pandas as pd</w:t>
      </w:r>
    </w:p>
    <w:p w14:paraId="44DBBFD1"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import matplotlib.pyplot as plt</w:t>
      </w:r>
    </w:p>
    <w:p w14:paraId="3D5A8A92"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import seaborn as sns</w:t>
      </w:r>
    </w:p>
    <w:p w14:paraId="5582CE1E" w14:textId="77777777" w:rsidR="00E00A51" w:rsidRPr="00E00A51" w:rsidRDefault="00E00A51" w:rsidP="00E00A51">
      <w:pPr>
        <w:rPr>
          <w:rFonts w:ascii="Cascadia Code Light" w:hAnsi="Cascadia Code Light" w:cs="Cascadia Code Light"/>
          <w:sz w:val="24"/>
          <w:szCs w:val="24"/>
          <w:lang w:val="en-IN"/>
        </w:rPr>
      </w:pPr>
    </w:p>
    <w:p w14:paraId="162A2EE4"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from sklearn.linear_model import LogisticRegression</w:t>
      </w:r>
    </w:p>
    <w:p w14:paraId="6B559A12"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from sklearn.preprocessing import LabelEncoder</w:t>
      </w:r>
    </w:p>
    <w:p w14:paraId="4E049C0D"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from sklearn.metrics import accuracy_score, confusion_matrix, classification_report</w:t>
      </w:r>
    </w:p>
    <w:p w14:paraId="21E36DC6"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from sklearn.model_selection import train_test_split</w:t>
      </w:r>
    </w:p>
    <w:p w14:paraId="2CF7109C" w14:textId="77777777" w:rsidR="00E00A51" w:rsidRPr="00E00A51" w:rsidRDefault="00E00A51" w:rsidP="00E00A51">
      <w:pPr>
        <w:rPr>
          <w:rFonts w:ascii="Cascadia Code Light" w:hAnsi="Cascadia Code Light" w:cs="Cascadia Code Light"/>
          <w:sz w:val="24"/>
          <w:szCs w:val="24"/>
          <w:lang w:val="en-IN"/>
        </w:rPr>
      </w:pPr>
    </w:p>
    <w:p w14:paraId="1D44F5AF"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#Load dataset</w:t>
      </w:r>
    </w:p>
    <w:p w14:paraId="7991F936"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df=pd.read_csv("survey lung cancer.csv")</w:t>
      </w:r>
    </w:p>
    <w:p w14:paraId="7012871F"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df.reset_index(inplace=True)</w:t>
      </w:r>
    </w:p>
    <w:p w14:paraId="11D6AFDE"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print(df.head(5))</w:t>
      </w:r>
    </w:p>
    <w:p w14:paraId="74259802" w14:textId="77777777" w:rsidR="00E00A51" w:rsidRPr="00E00A51" w:rsidRDefault="00E00A51" w:rsidP="00E00A51">
      <w:pPr>
        <w:rPr>
          <w:rFonts w:ascii="Cascadia Code Light" w:hAnsi="Cascadia Code Light" w:cs="Cascadia Code Light"/>
          <w:sz w:val="24"/>
          <w:szCs w:val="24"/>
          <w:lang w:val="en-IN"/>
        </w:rPr>
      </w:pPr>
    </w:p>
    <w:p w14:paraId="6145860D"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##Data preprocessing</w:t>
      </w:r>
    </w:p>
    <w:p w14:paraId="43348E58" w14:textId="77777777" w:rsidR="00E00A51" w:rsidRPr="00E00A51" w:rsidRDefault="00E00A51" w:rsidP="00E00A51">
      <w:pPr>
        <w:rPr>
          <w:rFonts w:ascii="Cascadia Code Light" w:hAnsi="Cascadia Code Light" w:cs="Cascadia Code Light"/>
          <w:sz w:val="24"/>
          <w:szCs w:val="24"/>
          <w:lang w:val="en-IN"/>
        </w:rPr>
      </w:pPr>
    </w:p>
    <w:p w14:paraId="524595D7"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#Dataset overview</w:t>
      </w:r>
    </w:p>
    <w:p w14:paraId="52924B12"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print(df.info())</w:t>
      </w:r>
    </w:p>
    <w:p w14:paraId="5156D5F1"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print(df.nunique())</w:t>
      </w:r>
    </w:p>
    <w:p w14:paraId="0B5A67AE" w14:textId="77777777" w:rsidR="00E00A51" w:rsidRPr="00E00A51" w:rsidRDefault="00E00A51" w:rsidP="00E00A51">
      <w:pPr>
        <w:rPr>
          <w:rFonts w:ascii="Cascadia Code Light" w:hAnsi="Cascadia Code Light" w:cs="Cascadia Code Light"/>
          <w:sz w:val="24"/>
          <w:szCs w:val="24"/>
          <w:lang w:val="en-IN"/>
        </w:rPr>
      </w:pPr>
    </w:p>
    <w:p w14:paraId="26482B9F" w14:textId="2C03573A"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 xml:space="preserve">#Remove unnecessary columns that </w:t>
      </w:r>
      <w:r w:rsidR="00F335DA">
        <w:rPr>
          <w:rFonts w:ascii="Cascadia Code Light" w:hAnsi="Cascadia Code Light" w:cs="Cascadia Code Light"/>
          <w:sz w:val="24"/>
          <w:szCs w:val="24"/>
          <w:lang w:val="en-IN"/>
        </w:rPr>
        <w:t>doesn’t</w:t>
      </w:r>
      <w:r w:rsidRPr="00E00A51">
        <w:rPr>
          <w:rFonts w:ascii="Cascadia Code Light" w:hAnsi="Cascadia Code Light" w:cs="Cascadia Code Light"/>
          <w:sz w:val="24"/>
          <w:szCs w:val="24"/>
          <w:lang w:val="en-IN"/>
        </w:rPr>
        <w:t xml:space="preserve"> helps to train the model</w:t>
      </w:r>
    </w:p>
    <w:p w14:paraId="39BE2916"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df=df.drop('index',axis=1)</w:t>
      </w:r>
    </w:p>
    <w:p w14:paraId="4F3AFEEB"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#Remove duplicates(if any)</w:t>
      </w:r>
    </w:p>
    <w:p w14:paraId="2552539E"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df=df.drop_duplicates()</w:t>
      </w:r>
    </w:p>
    <w:p w14:paraId="625E8A7F" w14:textId="77777777" w:rsidR="00E00A51" w:rsidRPr="00E00A51" w:rsidRDefault="00E00A51" w:rsidP="00E00A51">
      <w:pPr>
        <w:rPr>
          <w:rFonts w:ascii="Cascadia Code Light" w:hAnsi="Cascadia Code Light" w:cs="Cascadia Code Light"/>
          <w:sz w:val="24"/>
          <w:szCs w:val="24"/>
          <w:lang w:val="en-IN"/>
        </w:rPr>
      </w:pPr>
    </w:p>
    <w:p w14:paraId="5FF40985"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#Label encoding</w:t>
      </w:r>
    </w:p>
    <w:p w14:paraId="301E15EC"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le1=LabelEncoder()</w:t>
      </w:r>
    </w:p>
    <w:p w14:paraId="0D3BDA13"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le2=LabelEncoder()</w:t>
      </w:r>
    </w:p>
    <w:p w14:paraId="4C29CE7D"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df['LUNG_CANCER']=le1.fit_transform(df['LUNG_CANCER'])</w:t>
      </w:r>
    </w:p>
    <w:p w14:paraId="7AE3651A"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df['GENDER']=le2.fit_transform(df['GENDER'])</w:t>
      </w:r>
    </w:p>
    <w:p w14:paraId="00AA9288" w14:textId="51FE5EBD"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 xml:space="preserve">print("After </w:t>
      </w:r>
      <w:r w:rsidR="00F335DA">
        <w:rPr>
          <w:rFonts w:ascii="Cascadia Code Light" w:hAnsi="Cascadia Code Light" w:cs="Cascadia Code Light"/>
          <w:sz w:val="24"/>
          <w:szCs w:val="24"/>
          <w:lang w:val="en-IN"/>
        </w:rPr>
        <w:t>label encoding</w:t>
      </w:r>
      <w:r w:rsidRPr="00E00A51">
        <w:rPr>
          <w:rFonts w:ascii="Cascadia Code Light" w:hAnsi="Cascadia Code Light" w:cs="Cascadia Code Light"/>
          <w:sz w:val="24"/>
          <w:szCs w:val="24"/>
          <w:lang w:val="en-IN"/>
        </w:rPr>
        <w:t>:\n")</w:t>
      </w:r>
    </w:p>
    <w:p w14:paraId="2AC41717"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print(df.head())</w:t>
      </w:r>
    </w:p>
    <w:p w14:paraId="3FB6A33A" w14:textId="77777777" w:rsidR="00E00A51" w:rsidRPr="00E00A51" w:rsidRDefault="00E00A51" w:rsidP="00E00A51">
      <w:pPr>
        <w:rPr>
          <w:rFonts w:ascii="Cascadia Code Light" w:hAnsi="Cascadia Code Light" w:cs="Cascadia Code Light"/>
          <w:sz w:val="24"/>
          <w:szCs w:val="24"/>
          <w:lang w:val="en-IN"/>
        </w:rPr>
      </w:pPr>
    </w:p>
    <w:p w14:paraId="5CA0AD31"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#Feature selection</w:t>
      </w:r>
    </w:p>
    <w:p w14:paraId="1B210D1D"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X=df.iloc[:,:-1]</w:t>
      </w:r>
    </w:p>
    <w:p w14:paraId="5E00E2FB"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Y=df.iloc[:,-1]</w:t>
      </w:r>
    </w:p>
    <w:p w14:paraId="1024E77F" w14:textId="13A4B359"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print("Independent feature:\n"</w:t>
      </w:r>
      <w:r>
        <w:rPr>
          <w:rFonts w:ascii="Cascadia Code Light" w:hAnsi="Cascadia Code Light" w:cs="Cascadia Code Light"/>
          <w:sz w:val="24"/>
          <w:szCs w:val="24"/>
          <w:lang w:val="en-IN"/>
        </w:rPr>
        <w:t>,X</w:t>
      </w:r>
      <w:r w:rsidRPr="00E00A51">
        <w:rPr>
          <w:rFonts w:ascii="Cascadia Code Light" w:hAnsi="Cascadia Code Light" w:cs="Cascadia Code Light"/>
          <w:sz w:val="24"/>
          <w:szCs w:val="24"/>
          <w:lang w:val="en-IN"/>
        </w:rPr>
        <w:t>)</w:t>
      </w:r>
    </w:p>
    <w:p w14:paraId="72D1BDC3" w14:textId="5F3DC8D4"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print("Dependent feature:\n"</w:t>
      </w:r>
      <w:r>
        <w:rPr>
          <w:rFonts w:ascii="Cascadia Code Light" w:hAnsi="Cascadia Code Light" w:cs="Cascadia Code Light"/>
          <w:sz w:val="24"/>
          <w:szCs w:val="24"/>
          <w:lang w:val="en-IN"/>
        </w:rPr>
        <w:t>,Y</w:t>
      </w:r>
      <w:r w:rsidRPr="00E00A51">
        <w:rPr>
          <w:rFonts w:ascii="Cascadia Code Light" w:hAnsi="Cascadia Code Light" w:cs="Cascadia Code Light"/>
          <w:sz w:val="24"/>
          <w:szCs w:val="24"/>
          <w:lang w:val="en-IN"/>
        </w:rPr>
        <w:t>)</w:t>
      </w:r>
    </w:p>
    <w:p w14:paraId="7369DEBE" w14:textId="0EC41B17" w:rsidR="00E00A51" w:rsidRPr="00E00A51" w:rsidRDefault="00E00A51" w:rsidP="00E00A51">
      <w:pPr>
        <w:rPr>
          <w:rFonts w:ascii="Cascadia Code Light" w:hAnsi="Cascadia Code Light" w:cs="Cascadia Code Light"/>
          <w:sz w:val="24"/>
          <w:szCs w:val="24"/>
          <w:lang w:val="en-IN"/>
        </w:rPr>
      </w:pPr>
    </w:p>
    <w:p w14:paraId="3F93176F" w14:textId="77777777" w:rsidR="00E00A51" w:rsidRPr="00E00A51" w:rsidRDefault="00E00A51" w:rsidP="00E00A51">
      <w:pPr>
        <w:rPr>
          <w:rFonts w:ascii="Cascadia Code Light" w:hAnsi="Cascadia Code Light" w:cs="Cascadia Code Light"/>
          <w:sz w:val="24"/>
          <w:szCs w:val="24"/>
          <w:lang w:val="en-IN"/>
        </w:rPr>
      </w:pPr>
    </w:p>
    <w:p w14:paraId="08F6D345"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#Train test split</w:t>
      </w:r>
    </w:p>
    <w:p w14:paraId="0013BEA9"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lastRenderedPageBreak/>
        <w:t>X_train,X_test,Y_train,Y_test=train_test_split(X,Y,test_size=.2,random_state=40)</w:t>
      </w:r>
    </w:p>
    <w:p w14:paraId="1085FC8A" w14:textId="77777777" w:rsidR="00E00A51" w:rsidRPr="00E00A51" w:rsidRDefault="00E00A51" w:rsidP="00E00A51">
      <w:pPr>
        <w:rPr>
          <w:rFonts w:ascii="Cascadia Code Light" w:hAnsi="Cascadia Code Light" w:cs="Cascadia Code Light"/>
          <w:sz w:val="24"/>
          <w:szCs w:val="24"/>
          <w:lang w:val="en-IN"/>
        </w:rPr>
      </w:pPr>
    </w:p>
    <w:p w14:paraId="7F35F4E0"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#Training the model</w:t>
      </w:r>
    </w:p>
    <w:p w14:paraId="54002C74"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model=LogisticRegression(max_iter=1000)</w:t>
      </w:r>
    </w:p>
    <w:p w14:paraId="25B64851"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model.fit(X_train,Y_train)</w:t>
      </w:r>
    </w:p>
    <w:p w14:paraId="5D010DA9" w14:textId="77777777" w:rsidR="00E00A51" w:rsidRPr="00E00A51" w:rsidRDefault="00E00A51" w:rsidP="00E00A51">
      <w:pPr>
        <w:rPr>
          <w:rFonts w:ascii="Cascadia Code Light" w:hAnsi="Cascadia Code Light" w:cs="Cascadia Code Light"/>
          <w:sz w:val="24"/>
          <w:szCs w:val="24"/>
          <w:lang w:val="en-IN"/>
        </w:rPr>
      </w:pPr>
    </w:p>
    <w:p w14:paraId="0C75FC1E"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#prediction</w:t>
      </w:r>
    </w:p>
    <w:p w14:paraId="2555B7B5"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Y_pred_train=model.predict(X_train)</w:t>
      </w:r>
    </w:p>
    <w:p w14:paraId="6475660E"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Y_pred_test=model.predict(X_test)</w:t>
      </w:r>
    </w:p>
    <w:p w14:paraId="06D915FC" w14:textId="77777777" w:rsidR="00E00A51" w:rsidRPr="00E00A51" w:rsidRDefault="00E00A51" w:rsidP="00E00A51">
      <w:pPr>
        <w:rPr>
          <w:rFonts w:ascii="Cascadia Code Light" w:hAnsi="Cascadia Code Light" w:cs="Cascadia Code Light"/>
          <w:sz w:val="24"/>
          <w:szCs w:val="24"/>
          <w:lang w:val="en-IN"/>
        </w:rPr>
      </w:pPr>
    </w:p>
    <w:p w14:paraId="512D116E" w14:textId="77777777" w:rsidR="00E00A51" w:rsidRPr="00E00A51" w:rsidRDefault="00E00A51" w:rsidP="00E00A51">
      <w:pPr>
        <w:rPr>
          <w:rFonts w:ascii="Cascadia Code Light" w:hAnsi="Cascadia Code Light" w:cs="Cascadia Code Light"/>
          <w:sz w:val="24"/>
          <w:szCs w:val="24"/>
          <w:lang w:val="en-IN"/>
        </w:rPr>
      </w:pPr>
    </w:p>
    <w:p w14:paraId="49027B3B" w14:textId="77777777" w:rsidR="00E00A51" w:rsidRPr="00E00A51" w:rsidRDefault="00E00A51" w:rsidP="00E00A51">
      <w:pPr>
        <w:rPr>
          <w:rFonts w:ascii="Cascadia Code Light" w:hAnsi="Cascadia Code Light" w:cs="Cascadia Code Light"/>
          <w:sz w:val="24"/>
          <w:szCs w:val="24"/>
          <w:lang w:val="en-IN"/>
        </w:rPr>
      </w:pPr>
    </w:p>
    <w:p w14:paraId="7F3E7134"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#Model evaluation</w:t>
      </w:r>
    </w:p>
    <w:p w14:paraId="1989D1E0"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acc = accuracy_score(Y_test, Y_pred_test)</w:t>
      </w:r>
    </w:p>
    <w:p w14:paraId="57454D20"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cm = confusion_matrix(Y_test, Y_pred_test)</w:t>
      </w:r>
    </w:p>
    <w:p w14:paraId="30BB333E" w14:textId="77777777" w:rsidR="00E00A51" w:rsidRPr="00E00A51" w:rsidRDefault="00E00A51" w:rsidP="00E00A51">
      <w:pPr>
        <w:rPr>
          <w:rFonts w:ascii="Cascadia Code Light" w:hAnsi="Cascadia Code Light" w:cs="Cascadia Code Light"/>
          <w:sz w:val="24"/>
          <w:szCs w:val="24"/>
          <w:lang w:val="en-IN"/>
        </w:rPr>
      </w:pPr>
    </w:p>
    <w:p w14:paraId="18A98EAB"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print("Accuracy of the model: ",round(acc*100,2))</w:t>
      </w:r>
    </w:p>
    <w:p w14:paraId="3BD2F1FD"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print("confusion matrix :\n",cm)</w:t>
      </w:r>
    </w:p>
    <w:p w14:paraId="269A55C5"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print("Classification Report:\n", classification_report(Y_test, Y_pred_test))</w:t>
      </w:r>
    </w:p>
    <w:p w14:paraId="09D93EC3" w14:textId="77777777" w:rsidR="00E00A51" w:rsidRPr="00E00A51" w:rsidRDefault="00E00A51" w:rsidP="00E00A51">
      <w:pPr>
        <w:rPr>
          <w:rFonts w:ascii="Cascadia Code Light" w:hAnsi="Cascadia Code Light" w:cs="Cascadia Code Light"/>
          <w:sz w:val="24"/>
          <w:szCs w:val="24"/>
          <w:lang w:val="en-IN"/>
        </w:rPr>
      </w:pPr>
    </w:p>
    <w:p w14:paraId="6E496A4C"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#confusion matrix:</w:t>
      </w:r>
    </w:p>
    <w:p w14:paraId="117FCCF0"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plt.figure(figsize=(6,4))</w:t>
      </w:r>
    </w:p>
    <w:p w14:paraId="6EE5D93E"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sns.heatmap(cm, annot=True, fmt='d', cmap='Blues')</w:t>
      </w:r>
    </w:p>
    <w:p w14:paraId="02CC195C"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plt.xlabel("Predicted")</w:t>
      </w:r>
    </w:p>
    <w:p w14:paraId="6AF59F62"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plt.ylabel("Actual")</w:t>
      </w:r>
    </w:p>
    <w:p w14:paraId="6BF05EF3"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plt.title("Confusion Matrix")</w:t>
      </w:r>
    </w:p>
    <w:p w14:paraId="7F7773DA"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plt.show()</w:t>
      </w:r>
    </w:p>
    <w:p w14:paraId="24A481D6" w14:textId="77777777" w:rsidR="00E00A51" w:rsidRPr="00E00A51" w:rsidRDefault="00E00A51" w:rsidP="00E00A51">
      <w:pPr>
        <w:rPr>
          <w:rFonts w:ascii="Cascadia Code Light" w:hAnsi="Cascadia Code Light" w:cs="Cascadia Code Light"/>
          <w:sz w:val="24"/>
          <w:szCs w:val="24"/>
          <w:lang w:val="en-IN"/>
        </w:rPr>
      </w:pPr>
    </w:p>
    <w:p w14:paraId="5615AA29"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#plt.figure(figsize=(6,4))</w:t>
      </w:r>
    </w:p>
    <w:p w14:paraId="182DC24F"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#sns.heatmap(X.corr, annot=True, fmt='d', cmap='Greens')</w:t>
      </w:r>
    </w:p>
    <w:p w14:paraId="2E841B41" w14:textId="77777777" w:rsidR="00E00A51" w:rsidRPr="00E00A51" w:rsidRDefault="00E00A51" w:rsidP="00E00A51">
      <w:pPr>
        <w:rPr>
          <w:rFonts w:ascii="Cascadia Code Light" w:hAnsi="Cascadia Code Light" w:cs="Cascadia Code Light"/>
          <w:sz w:val="24"/>
          <w:szCs w:val="24"/>
          <w:lang w:val="en-IN"/>
        </w:rPr>
      </w:pPr>
    </w:p>
    <w:p w14:paraId="1D165C31"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#Prediction on new data</w:t>
      </w:r>
    </w:p>
    <w:p w14:paraId="7DDB7387" w14:textId="77777777" w:rsidR="00E00A51" w:rsidRPr="00E00A51" w:rsidRDefault="00E00A51" w:rsidP="00E00A51">
      <w:pPr>
        <w:rPr>
          <w:rFonts w:ascii="Cascadia Code Light" w:hAnsi="Cascadia Code Light" w:cs="Cascadia Code Light"/>
          <w:sz w:val="24"/>
          <w:szCs w:val="24"/>
          <w:lang w:val="en-IN"/>
        </w:rPr>
      </w:pPr>
    </w:p>
    <w:p w14:paraId="66EBF6EE"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new_data=pd.DataFrame({</w:t>
      </w:r>
    </w:p>
    <w:p w14:paraId="056CF017"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'GENDER':[1],</w:t>
      </w:r>
    </w:p>
    <w:p w14:paraId="3F435DD9"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'AGE':[40],</w:t>
      </w:r>
    </w:p>
    <w:p w14:paraId="16743037"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'SMOKING':[2],</w:t>
      </w:r>
    </w:p>
    <w:p w14:paraId="026A746B"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 xml:space="preserve">'YELLOW_FINGERS':[2],          </w:t>
      </w:r>
    </w:p>
    <w:p w14:paraId="4900D675"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 xml:space="preserve">'ANXIETY':[1],               </w:t>
      </w:r>
    </w:p>
    <w:p w14:paraId="40301914"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 xml:space="preserve">'PEER_PRESSURE':[1],            </w:t>
      </w:r>
    </w:p>
    <w:p w14:paraId="103EE531"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'CHRONIC DISEASE':[2],</w:t>
      </w:r>
    </w:p>
    <w:p w14:paraId="57EB42DE"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'FATIGUE ':[1],</w:t>
      </w:r>
    </w:p>
    <w:p w14:paraId="77713615"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'ALLERGY ':[1],</w:t>
      </w:r>
    </w:p>
    <w:p w14:paraId="4D34B1FF"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'WHEEZING':[1],</w:t>
      </w:r>
    </w:p>
    <w:p w14:paraId="799D72E7"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lastRenderedPageBreak/>
        <w:t>'ALCOHOL CONSUMING':[2],</w:t>
      </w:r>
    </w:p>
    <w:p w14:paraId="284DFE02"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'COUGHING':[2],</w:t>
      </w:r>
    </w:p>
    <w:p w14:paraId="53165064"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'SHORTNESS OF BREATH':[1],</w:t>
      </w:r>
    </w:p>
    <w:p w14:paraId="1A16F8FA"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'SWALLOWING DIFFICULTY':[1],</w:t>
      </w:r>
    </w:p>
    <w:p w14:paraId="7E5A50D4" w14:textId="77777777"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'CHEST PAIN':[1]})</w:t>
      </w:r>
    </w:p>
    <w:p w14:paraId="31B4F556" w14:textId="6AAC99FE" w:rsidR="00E00A51" w:rsidRPr="00E00A5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pred_new=model.predict(new_data)</w:t>
      </w:r>
    </w:p>
    <w:p w14:paraId="7AD9538A" w14:textId="0634AE6D" w:rsidR="00804981" w:rsidRDefault="00E00A51" w:rsidP="00E00A51">
      <w:pPr>
        <w:rPr>
          <w:rFonts w:ascii="Cascadia Code Light" w:hAnsi="Cascadia Code Light" w:cs="Cascadia Code Light"/>
          <w:sz w:val="24"/>
          <w:szCs w:val="24"/>
          <w:lang w:val="en-IN"/>
        </w:rPr>
      </w:pPr>
      <w:r w:rsidRPr="00E00A51">
        <w:rPr>
          <w:rFonts w:ascii="Cascadia Code Light" w:hAnsi="Cascadia Code Light" w:cs="Cascadia Code Light"/>
          <w:sz w:val="24"/>
          <w:szCs w:val="24"/>
          <w:lang w:val="en-IN"/>
        </w:rPr>
        <w:t>print(le1.inverse_transform(pred_new))</w:t>
      </w:r>
    </w:p>
    <w:p w14:paraId="5B6A75CC" w14:textId="77777777" w:rsidR="00E00A51" w:rsidRDefault="00E00A51" w:rsidP="00E00A51">
      <w:pPr>
        <w:rPr>
          <w:rFonts w:ascii="Cascadia Code Light" w:hAnsi="Cascadia Code Light" w:cs="Cascadia Code Light"/>
          <w:sz w:val="24"/>
          <w:szCs w:val="24"/>
          <w:lang w:val="en-IN"/>
        </w:rPr>
      </w:pPr>
    </w:p>
    <w:p w14:paraId="1981AD67" w14:textId="77777777" w:rsidR="00E00A51" w:rsidRDefault="00E00A51" w:rsidP="00E00A51">
      <w:pPr>
        <w:rPr>
          <w:rFonts w:ascii="Cascadia Code Light" w:hAnsi="Cascadia Code Light" w:cs="Cascadia Code Light"/>
          <w:sz w:val="24"/>
          <w:szCs w:val="24"/>
          <w:lang w:val="en-IN"/>
        </w:rPr>
      </w:pPr>
    </w:p>
    <w:p w14:paraId="084E17BE" w14:textId="67065E3F" w:rsidR="00E00A51" w:rsidRPr="00497FFD" w:rsidRDefault="00F37F1A" w:rsidP="00E00A51">
      <w:pPr>
        <w:rPr>
          <w:rFonts w:ascii="Times New Roman" w:eastAsiaTheme="majorEastAsia" w:hAnsi="Times New Roman" w:cs="Times New Roman"/>
          <w:b/>
          <w:bCs/>
          <w:color w:val="1F4E79" w:themeColor="accent1" w:themeShade="80"/>
          <w:sz w:val="32"/>
          <w:szCs w:val="32"/>
        </w:rPr>
      </w:pPr>
      <w:r w:rsidRPr="00497FFD">
        <w:rPr>
          <w:rFonts w:ascii="Times New Roman" w:eastAsiaTheme="majorEastAsia" w:hAnsi="Times New Roman" w:cs="Times New Roman"/>
          <w:b/>
          <w:bCs/>
          <w:color w:val="1F4E79" w:themeColor="accent1" w:themeShade="80"/>
          <w:sz w:val="32"/>
          <w:szCs w:val="32"/>
        </w:rPr>
        <w:t>Output:</w:t>
      </w:r>
    </w:p>
    <w:p w14:paraId="4E7D8800" w14:textId="40D734BA" w:rsidR="00277839" w:rsidRDefault="00277839" w:rsidP="00277839">
      <w:pPr>
        <w:rPr>
          <w:rFonts w:ascii="Arial" w:eastAsiaTheme="majorEastAsia" w:hAnsi="Arial" w:cs="Arial"/>
          <w:b/>
          <w:bCs/>
          <w:color w:val="1F4E79" w:themeColor="accent1" w:themeShade="80"/>
          <w:sz w:val="32"/>
          <w:szCs w:val="32"/>
        </w:rPr>
      </w:pPr>
      <w:r>
        <w:rPr>
          <w:rFonts w:ascii="Arial" w:eastAsiaTheme="majorEastAsia" w:hAnsi="Arial" w:cs="Arial"/>
          <w:b/>
          <w:bCs/>
          <w:color w:val="1F4E79" w:themeColor="accent1" w:themeShade="80"/>
          <w:sz w:val="32"/>
          <w:szCs w:val="32"/>
        </w:rPr>
        <w:t xml:space="preserve">                                                                                                                                      </w:t>
      </w:r>
    </w:p>
    <w:p w14:paraId="5992FC03" w14:textId="420440D4" w:rsidR="00D305C8" w:rsidRDefault="00BE0651" w:rsidP="00277839">
      <w:pPr>
        <w:rPr>
          <w:rFonts w:ascii="Arial" w:eastAsiaTheme="majorEastAsia" w:hAnsi="Arial" w:cs="Arial"/>
          <w:b/>
          <w:bCs/>
          <w:color w:val="1F4E79" w:themeColor="accent1" w:themeShade="80"/>
          <w:sz w:val="32"/>
          <w:szCs w:val="32"/>
        </w:rPr>
      </w:pPr>
      <w:r>
        <w:rPr>
          <w:rFonts w:ascii="Arial" w:eastAsiaTheme="majorEastAsia" w:hAnsi="Arial" w:cs="Arial"/>
          <w:b/>
          <w:bCs/>
          <w:color w:val="1F4E79" w:themeColor="accent1" w:themeShade="80"/>
          <w:sz w:val="32"/>
          <w:szCs w:val="32"/>
        </w:rPr>
        <w:t xml:space="preserve">   </w:t>
      </w:r>
      <w:r w:rsidR="00277839">
        <w:rPr>
          <w:rFonts w:ascii="Arial" w:eastAsiaTheme="majorEastAsia" w:hAnsi="Arial" w:cs="Arial"/>
          <w:b/>
          <w:bCs/>
          <w:noProof/>
          <w:color w:val="1F4E79" w:themeColor="accent1" w:themeShade="80"/>
          <w:sz w:val="32"/>
          <w:szCs w:val="32"/>
        </w:rPr>
        <w:drawing>
          <wp:inline distT="0" distB="0" distL="0" distR="0" wp14:anchorId="43B3A832" wp14:editId="22F2FF02">
            <wp:extent cx="4942969" cy="5480050"/>
            <wp:effectExtent l="0" t="0" r="0" b="6350"/>
            <wp:docPr id="874533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3392" name="Picture 87453392"/>
                    <pic:cNvPicPr/>
                  </pic:nvPicPr>
                  <pic:blipFill>
                    <a:blip r:embed="rId33">
                      <a:extLst>
                        <a:ext uri="{28A0092B-C50C-407E-A947-70E740481C1C}">
                          <a14:useLocalDpi xmlns:a14="http://schemas.microsoft.com/office/drawing/2010/main" val="0"/>
                        </a:ext>
                      </a:extLst>
                    </a:blip>
                    <a:stretch>
                      <a:fillRect/>
                    </a:stretch>
                  </pic:blipFill>
                  <pic:spPr>
                    <a:xfrm>
                      <a:off x="0" y="0"/>
                      <a:ext cx="4953881" cy="5492148"/>
                    </a:xfrm>
                    <a:prstGeom prst="rect">
                      <a:avLst/>
                    </a:prstGeom>
                  </pic:spPr>
                </pic:pic>
              </a:graphicData>
            </a:graphic>
          </wp:inline>
        </w:drawing>
      </w:r>
    </w:p>
    <w:p w14:paraId="7C63F813" w14:textId="28949C19" w:rsidR="00357EE4" w:rsidRPr="00357EE4" w:rsidRDefault="00357EE4" w:rsidP="00277839">
      <w:pPr>
        <w:rPr>
          <w:rFonts w:ascii="Arial" w:eastAsiaTheme="majorEastAsia" w:hAnsi="Arial" w:cs="Arial"/>
          <w:b/>
          <w:bCs/>
          <w:color w:val="FFFFFF" w:themeColor="background1"/>
          <w:sz w:val="32"/>
          <w:szCs w:val="32"/>
        </w:rPr>
      </w:pPr>
      <w:r w:rsidRPr="00357EE4">
        <w:rPr>
          <w:rFonts w:ascii="Arial" w:eastAsiaTheme="majorEastAsia" w:hAnsi="Arial" w:cs="Arial"/>
          <w:b/>
          <w:bCs/>
          <w:color w:val="FFFFFF" w:themeColor="background1"/>
          <w:sz w:val="32"/>
          <w:szCs w:val="32"/>
        </w:rPr>
        <w:t>.</w:t>
      </w:r>
    </w:p>
    <w:p w14:paraId="5E8DC44F" w14:textId="7FB100EF" w:rsidR="00357EE4" w:rsidRPr="00357EE4" w:rsidRDefault="00357EE4" w:rsidP="00277839">
      <w:pPr>
        <w:rPr>
          <w:rFonts w:ascii="Arial" w:eastAsiaTheme="majorEastAsia" w:hAnsi="Arial" w:cs="Arial"/>
          <w:b/>
          <w:bCs/>
          <w:color w:val="FFFFFF" w:themeColor="background1"/>
          <w:sz w:val="32"/>
          <w:szCs w:val="32"/>
        </w:rPr>
      </w:pPr>
      <w:r w:rsidRPr="00357EE4">
        <w:rPr>
          <w:rFonts w:ascii="Arial" w:eastAsiaTheme="majorEastAsia" w:hAnsi="Arial" w:cs="Arial"/>
          <w:b/>
          <w:bCs/>
          <w:color w:val="FFFFFF" w:themeColor="background1"/>
          <w:sz w:val="32"/>
          <w:szCs w:val="32"/>
        </w:rPr>
        <w:t>.</w:t>
      </w:r>
    </w:p>
    <w:p w14:paraId="7FA3F86C" w14:textId="34181CC4" w:rsidR="00277839" w:rsidRPr="00D0300C" w:rsidRDefault="002104B1" w:rsidP="00277839">
      <w:pPr>
        <w:pStyle w:val="Heading1"/>
        <w:rPr>
          <w:rFonts w:ascii="Times New Roman" w:eastAsia="Times New Roman" w:hAnsi="Times New Roman" w:cs="Times New Roman"/>
          <w:b/>
          <w:bCs/>
          <w:color w:val="auto"/>
          <w:sz w:val="48"/>
          <w:szCs w:val="48"/>
        </w:rPr>
      </w:pPr>
      <w:bookmarkStart w:id="0" w:name="_Toc227936903"/>
      <w:r w:rsidRPr="002104B1">
        <w:rPr>
          <w:rFonts w:ascii="Segoe UI Emoji" w:eastAsia="Times New Roman" w:hAnsi="Segoe UI Emoji" w:cs="Segoe UI Emoji"/>
          <w:b/>
          <w:bCs/>
          <w:color w:val="auto"/>
          <w:sz w:val="48"/>
          <w:szCs w:val="48"/>
        </w:rPr>
        <w:lastRenderedPageBreak/>
        <w:t>💠</w:t>
      </w:r>
      <w:r w:rsidR="00A346A9" w:rsidRPr="00D0300C">
        <w:rPr>
          <w:rFonts w:ascii="Times New Roman" w:eastAsia="Times New Roman" w:hAnsi="Times New Roman" w:cs="Times New Roman"/>
          <w:b/>
          <w:bCs/>
          <w:color w:val="auto"/>
          <w:sz w:val="48"/>
          <w:szCs w:val="48"/>
        </w:rPr>
        <w:t>Support Vector Machine (SVM)</w:t>
      </w:r>
      <w:bookmarkEnd w:id="0"/>
    </w:p>
    <w:p w14:paraId="2D25C8E9" w14:textId="77777777" w:rsidR="00B00A3B" w:rsidRPr="00497FFD" w:rsidRDefault="00B00A3B" w:rsidP="00B00A3B">
      <w:pPr>
        <w:rPr>
          <w:rFonts w:ascii="Times New Roman" w:hAnsi="Times New Roman" w:cs="Times New Roman"/>
        </w:rPr>
      </w:pPr>
    </w:p>
    <w:p w14:paraId="2CCCF811" w14:textId="4EADB331" w:rsidR="00A346A9" w:rsidRPr="00497FFD" w:rsidRDefault="00A346A9" w:rsidP="00A346A9">
      <w:pPr>
        <w:pStyle w:val="Heading2"/>
        <w:rPr>
          <w:rFonts w:ascii="Times New Roman" w:eastAsia="Times New Roman" w:hAnsi="Times New Roman" w:cs="Times New Roman"/>
          <w:b/>
          <w:bCs/>
          <w:sz w:val="32"/>
          <w:szCs w:val="32"/>
        </w:rPr>
      </w:pPr>
      <w:bookmarkStart w:id="1" w:name="_Toc227936904"/>
      <w:r w:rsidRPr="00497FFD">
        <w:rPr>
          <w:rFonts w:ascii="Times New Roman" w:eastAsia="Times New Roman" w:hAnsi="Times New Roman" w:cs="Times New Roman"/>
          <w:b/>
          <w:bCs/>
          <w:sz w:val="28"/>
          <w:szCs w:val="28"/>
        </w:rPr>
        <w:t xml:space="preserve"> </w:t>
      </w:r>
      <w:r w:rsidRPr="00497FFD">
        <w:rPr>
          <w:rFonts w:ascii="Times New Roman" w:eastAsia="Times New Roman" w:hAnsi="Times New Roman" w:cs="Times New Roman"/>
          <w:b/>
          <w:bCs/>
          <w:sz w:val="32"/>
          <w:szCs w:val="32"/>
        </w:rPr>
        <w:t>Definition</w:t>
      </w:r>
      <w:bookmarkEnd w:id="1"/>
    </w:p>
    <w:p w14:paraId="500B37EB" w14:textId="77777777" w:rsidR="00B00A3B" w:rsidRPr="00497FFD" w:rsidRDefault="00B00A3B" w:rsidP="00B00A3B">
      <w:pPr>
        <w:rPr>
          <w:rFonts w:ascii="Times New Roman" w:hAnsi="Times New Roman" w:cs="Times New Roman"/>
        </w:rPr>
      </w:pPr>
    </w:p>
    <w:p w14:paraId="4E5565D0" w14:textId="77777777" w:rsidR="00A346A9" w:rsidRPr="00497FFD" w:rsidRDefault="00A346A9" w:rsidP="00A346A9">
      <w:pPr>
        <w:spacing w:after="160"/>
        <w:rPr>
          <w:rFonts w:ascii="Times New Roman" w:hAnsi="Times New Roman" w:cs="Times New Roman"/>
        </w:rPr>
      </w:pPr>
      <w:r w:rsidRPr="00497FFD">
        <w:rPr>
          <w:rFonts w:ascii="Times New Roman" w:eastAsia="Times New Roman" w:hAnsi="Times New Roman" w:cs="Times New Roman"/>
          <w:sz w:val="24"/>
          <w:szCs w:val="24"/>
        </w:rPr>
        <w:t>Support Vector Machine (SVM) is a powerful supervised learning algorithm that finds the optimal hyperplane to separate two classes with the maximum possible margin. SVMs are based on the principle of Structural Risk Minimization, which balances model complexity and training error to achieve good generalization.</w:t>
      </w:r>
    </w:p>
    <w:p w14:paraId="3D2FBAE6" w14:textId="77777777" w:rsidR="00A346A9" w:rsidRPr="00497FFD" w:rsidRDefault="00A346A9" w:rsidP="00A346A9">
      <w:pPr>
        <w:spacing w:after="160"/>
        <w:rPr>
          <w:rFonts w:ascii="Times New Roman" w:hAnsi="Times New Roman" w:cs="Times New Roman"/>
        </w:rPr>
      </w:pPr>
      <w:r w:rsidRPr="00497FFD">
        <w:rPr>
          <w:rFonts w:ascii="Times New Roman" w:eastAsia="Times New Roman" w:hAnsi="Times New Roman" w:cs="Times New Roman"/>
          <w:sz w:val="24"/>
          <w:szCs w:val="24"/>
        </w:rPr>
        <w:t>The key insight of SVM is that the decision boundary (hyperplane) is determined entirely by a small subset of training points called Support Vectors — the points that lie closest to the decision boundary. All other training points are irrelevant to the model.</w:t>
      </w:r>
    </w:p>
    <w:p w14:paraId="14531F30" w14:textId="77777777" w:rsidR="00B00A3B" w:rsidRPr="00497FFD" w:rsidRDefault="00B00A3B" w:rsidP="00A346A9">
      <w:pPr>
        <w:pStyle w:val="Heading2"/>
        <w:rPr>
          <w:rFonts w:ascii="Times New Roman" w:eastAsia="Times New Roman" w:hAnsi="Times New Roman" w:cs="Times New Roman"/>
          <w:b/>
          <w:bCs/>
          <w:sz w:val="32"/>
          <w:szCs w:val="32"/>
        </w:rPr>
      </w:pPr>
      <w:bookmarkStart w:id="2" w:name="_Toc227936905"/>
    </w:p>
    <w:p w14:paraId="0C4EA030" w14:textId="345DFA2B" w:rsidR="00A346A9" w:rsidRPr="00497FFD" w:rsidRDefault="00A346A9" w:rsidP="00A346A9">
      <w:pPr>
        <w:pStyle w:val="Heading2"/>
        <w:rPr>
          <w:rFonts w:ascii="Times New Roman" w:eastAsia="Times New Roman" w:hAnsi="Times New Roman" w:cs="Times New Roman"/>
          <w:b/>
          <w:bCs/>
          <w:sz w:val="32"/>
          <w:szCs w:val="32"/>
        </w:rPr>
      </w:pPr>
      <w:r w:rsidRPr="00497FFD">
        <w:rPr>
          <w:rFonts w:ascii="Times New Roman" w:eastAsia="Times New Roman" w:hAnsi="Times New Roman" w:cs="Times New Roman"/>
          <w:b/>
          <w:bCs/>
          <w:sz w:val="32"/>
          <w:szCs w:val="32"/>
        </w:rPr>
        <w:t>Mathematical Concepts</w:t>
      </w:r>
      <w:bookmarkEnd w:id="2"/>
    </w:p>
    <w:p w14:paraId="29D126C7" w14:textId="77777777" w:rsidR="00B00A3B" w:rsidRPr="00497FFD" w:rsidRDefault="00B00A3B" w:rsidP="00B00A3B">
      <w:pPr>
        <w:rPr>
          <w:rFonts w:ascii="Times New Roman" w:hAnsi="Times New Roman" w:cs="Times New Roman"/>
        </w:rPr>
      </w:pPr>
    </w:p>
    <w:p w14:paraId="3F640FDA" w14:textId="53E02690" w:rsidR="00A346A9" w:rsidRPr="00497FFD" w:rsidRDefault="00A346A9" w:rsidP="00A346A9">
      <w:pPr>
        <w:pStyle w:val="Heading3"/>
        <w:rPr>
          <w:rFonts w:ascii="Times New Roman" w:eastAsia="Times New Roman" w:hAnsi="Times New Roman" w:cs="Times New Roman"/>
          <w:b/>
          <w:bCs/>
          <w:sz w:val="28"/>
          <w:szCs w:val="28"/>
        </w:rPr>
      </w:pPr>
      <w:bookmarkStart w:id="3" w:name="_Toc227936906"/>
      <w:r w:rsidRPr="00497FFD">
        <w:rPr>
          <w:rFonts w:ascii="Times New Roman" w:eastAsia="Times New Roman" w:hAnsi="Times New Roman" w:cs="Times New Roman"/>
          <w:b/>
          <w:bCs/>
          <w:sz w:val="28"/>
          <w:szCs w:val="28"/>
        </w:rPr>
        <w:t>The Hyperplane</w:t>
      </w:r>
      <w:bookmarkEnd w:id="3"/>
    </w:p>
    <w:p w14:paraId="5A0B4DC3" w14:textId="77777777" w:rsidR="00F7085C" w:rsidRPr="00497FFD" w:rsidRDefault="00F7085C" w:rsidP="00F7085C">
      <w:pPr>
        <w:rPr>
          <w:rFonts w:ascii="Times New Roman" w:hAnsi="Times New Roman" w:cs="Times New Roman"/>
        </w:rPr>
      </w:pPr>
    </w:p>
    <w:p w14:paraId="7CC103CB" w14:textId="77777777" w:rsidR="00A346A9" w:rsidRPr="00497FFD" w:rsidRDefault="00A346A9" w:rsidP="00A346A9">
      <w:pPr>
        <w:spacing w:after="160"/>
        <w:rPr>
          <w:rFonts w:ascii="Times New Roman" w:hAnsi="Times New Roman" w:cs="Times New Roman"/>
        </w:rPr>
      </w:pPr>
      <w:r w:rsidRPr="00497FFD">
        <w:rPr>
          <w:rFonts w:ascii="Times New Roman" w:eastAsia="Times New Roman" w:hAnsi="Times New Roman" w:cs="Times New Roman"/>
          <w:sz w:val="24"/>
          <w:szCs w:val="24"/>
        </w:rPr>
        <w:t>In n-dimensional space, a hyperplane is an (n-1)-dimensional subspace defined by:</w:t>
      </w:r>
    </w:p>
    <w:p w14:paraId="13BB8EA4" w14:textId="77777777" w:rsidR="00A346A9" w:rsidRPr="00497FFD" w:rsidRDefault="00A346A9" w:rsidP="00A346A9">
      <w:pPr>
        <w:spacing w:before="120" w:after="120"/>
        <w:ind w:left="720"/>
        <w:rPr>
          <w:rFonts w:ascii="Times New Roman" w:hAnsi="Times New Roman" w:cs="Times New Roman"/>
        </w:rPr>
      </w:pPr>
      <w:r w:rsidRPr="00497FFD">
        <w:rPr>
          <w:rFonts w:ascii="Times New Roman" w:eastAsia="Courier New" w:hAnsi="Times New Roman" w:cs="Times New Roman"/>
        </w:rPr>
        <w:t>w^T * x + b = 0</w:t>
      </w:r>
    </w:p>
    <w:p w14:paraId="1D5BE1DA" w14:textId="77777777" w:rsidR="00A346A9" w:rsidRPr="00497FFD" w:rsidRDefault="00A346A9" w:rsidP="00A346A9">
      <w:pPr>
        <w:spacing w:after="160"/>
        <w:rPr>
          <w:rFonts w:ascii="Times New Roman" w:hAnsi="Times New Roman" w:cs="Times New Roman"/>
        </w:rPr>
      </w:pPr>
      <w:r w:rsidRPr="00497FFD">
        <w:rPr>
          <w:rFonts w:ascii="Times New Roman" w:eastAsia="Times New Roman" w:hAnsi="Times New Roman" w:cs="Times New Roman"/>
          <w:sz w:val="24"/>
          <w:szCs w:val="24"/>
        </w:rPr>
        <w:t>where w is the weight vector (normal to the hyperplane) and b is the bias. For binary classification with labels y in {-1, +1}:</w:t>
      </w:r>
    </w:p>
    <w:p w14:paraId="68F42B7B" w14:textId="77777777" w:rsidR="00A346A9" w:rsidRPr="00497FFD" w:rsidRDefault="00A346A9" w:rsidP="00A346A9">
      <w:pPr>
        <w:pStyle w:val="ListParagraph"/>
        <w:numPr>
          <w:ilvl w:val="0"/>
          <w:numId w:val="34"/>
        </w:numPr>
        <w:spacing w:after="100"/>
        <w:rPr>
          <w:rFonts w:ascii="Times New Roman" w:hAnsi="Times New Roman" w:cs="Times New Roman"/>
        </w:rPr>
      </w:pPr>
      <w:r w:rsidRPr="00497FFD">
        <w:rPr>
          <w:rFonts w:ascii="Times New Roman" w:eastAsia="Times New Roman" w:hAnsi="Times New Roman" w:cs="Times New Roman"/>
          <w:sz w:val="24"/>
          <w:szCs w:val="24"/>
        </w:rPr>
        <w:t>Points with w^T*x + b &gt; 0 are classified as class +1.</w:t>
      </w:r>
    </w:p>
    <w:p w14:paraId="7A34EBDD" w14:textId="77777777" w:rsidR="00A346A9" w:rsidRPr="00497FFD" w:rsidRDefault="00A346A9" w:rsidP="00A346A9">
      <w:pPr>
        <w:pStyle w:val="ListParagraph"/>
        <w:numPr>
          <w:ilvl w:val="0"/>
          <w:numId w:val="34"/>
        </w:numPr>
        <w:spacing w:after="100"/>
        <w:rPr>
          <w:rFonts w:ascii="Times New Roman" w:hAnsi="Times New Roman" w:cs="Times New Roman"/>
        </w:rPr>
      </w:pPr>
      <w:r w:rsidRPr="00497FFD">
        <w:rPr>
          <w:rFonts w:ascii="Times New Roman" w:eastAsia="Times New Roman" w:hAnsi="Times New Roman" w:cs="Times New Roman"/>
          <w:sz w:val="24"/>
          <w:szCs w:val="24"/>
        </w:rPr>
        <w:t>Points with w^T*x + b &lt; 0 are classified as class -1.</w:t>
      </w:r>
    </w:p>
    <w:p w14:paraId="5B4989D9" w14:textId="77777777" w:rsidR="00A346A9" w:rsidRPr="00497FFD" w:rsidRDefault="00A346A9" w:rsidP="00A346A9">
      <w:pPr>
        <w:spacing w:after="160"/>
        <w:rPr>
          <w:rFonts w:ascii="Times New Roman" w:hAnsi="Times New Roman" w:cs="Times New Roman"/>
        </w:rPr>
      </w:pPr>
      <w:r w:rsidRPr="00497FFD">
        <w:rPr>
          <w:rFonts w:ascii="Times New Roman" w:eastAsia="Times New Roman" w:hAnsi="Times New Roman" w:cs="Times New Roman"/>
          <w:sz w:val="24"/>
          <w:szCs w:val="24"/>
        </w:rPr>
        <w:t>The two marginal hyperplanes that pass through the support vectors are:</w:t>
      </w:r>
    </w:p>
    <w:p w14:paraId="2F3A40BF" w14:textId="77777777" w:rsidR="00A346A9" w:rsidRPr="00497FFD" w:rsidRDefault="00A346A9" w:rsidP="00A346A9">
      <w:pPr>
        <w:spacing w:before="120" w:after="120"/>
        <w:ind w:left="720"/>
        <w:rPr>
          <w:rFonts w:ascii="Times New Roman" w:hAnsi="Times New Roman" w:cs="Times New Roman"/>
        </w:rPr>
      </w:pPr>
      <w:r w:rsidRPr="00497FFD">
        <w:rPr>
          <w:rFonts w:ascii="Times New Roman" w:eastAsia="Courier New" w:hAnsi="Times New Roman" w:cs="Times New Roman"/>
        </w:rPr>
        <w:t>w^T * x + b = +1  (positive margin boundary)</w:t>
      </w:r>
    </w:p>
    <w:p w14:paraId="68D29CFA" w14:textId="77777777" w:rsidR="00A346A9" w:rsidRPr="00497FFD" w:rsidRDefault="00A346A9" w:rsidP="00A346A9">
      <w:pPr>
        <w:spacing w:before="120" w:after="120"/>
        <w:ind w:left="720"/>
        <w:rPr>
          <w:rFonts w:ascii="Times New Roman" w:eastAsia="Courier New" w:hAnsi="Times New Roman" w:cs="Times New Roman"/>
        </w:rPr>
      </w:pPr>
      <w:r w:rsidRPr="00497FFD">
        <w:rPr>
          <w:rFonts w:ascii="Times New Roman" w:eastAsia="Courier New" w:hAnsi="Times New Roman" w:cs="Times New Roman"/>
        </w:rPr>
        <w:t>w^T * x + b = -1  (negative margin boundary)</w:t>
      </w:r>
    </w:p>
    <w:p w14:paraId="46CF250D" w14:textId="77777777" w:rsidR="00822613" w:rsidRPr="00497FFD" w:rsidRDefault="00822613" w:rsidP="00A346A9">
      <w:pPr>
        <w:spacing w:before="120" w:after="120"/>
        <w:ind w:left="720"/>
        <w:rPr>
          <w:rFonts w:ascii="Times New Roman" w:eastAsia="Courier New" w:hAnsi="Times New Roman" w:cs="Times New Roman"/>
        </w:rPr>
      </w:pPr>
    </w:p>
    <w:p w14:paraId="635B081C" w14:textId="77777777" w:rsidR="00822613" w:rsidRPr="00497FFD" w:rsidRDefault="00822613" w:rsidP="00822613">
      <w:pPr>
        <w:pStyle w:val="Heading3"/>
        <w:rPr>
          <w:rFonts w:ascii="Times New Roman" w:eastAsia="Times New Roman" w:hAnsi="Times New Roman" w:cs="Times New Roman"/>
          <w:b/>
          <w:bCs/>
          <w:sz w:val="28"/>
          <w:szCs w:val="28"/>
        </w:rPr>
      </w:pPr>
      <w:bookmarkStart w:id="4" w:name="_Toc227936907"/>
      <w:r w:rsidRPr="00497FFD">
        <w:rPr>
          <w:rFonts w:ascii="Times New Roman" w:eastAsia="Times New Roman" w:hAnsi="Times New Roman" w:cs="Times New Roman"/>
          <w:b/>
          <w:bCs/>
          <w:sz w:val="28"/>
          <w:szCs w:val="28"/>
        </w:rPr>
        <w:t>Margin and Optimization</w:t>
      </w:r>
      <w:bookmarkEnd w:id="4"/>
    </w:p>
    <w:p w14:paraId="41CE3E7E" w14:textId="77777777" w:rsidR="00F7085C" w:rsidRPr="00497FFD" w:rsidRDefault="00F7085C" w:rsidP="00F7085C">
      <w:pPr>
        <w:rPr>
          <w:rFonts w:ascii="Times New Roman" w:hAnsi="Times New Roman" w:cs="Times New Roman"/>
        </w:rPr>
      </w:pPr>
    </w:p>
    <w:p w14:paraId="365317D4" w14:textId="77777777" w:rsidR="00822613" w:rsidRPr="00497FFD" w:rsidRDefault="00822613" w:rsidP="00822613">
      <w:pPr>
        <w:spacing w:after="160"/>
        <w:rPr>
          <w:rFonts w:ascii="Times New Roman" w:hAnsi="Times New Roman" w:cs="Times New Roman"/>
        </w:rPr>
      </w:pPr>
      <w:r w:rsidRPr="00497FFD">
        <w:rPr>
          <w:rFonts w:ascii="Times New Roman" w:eastAsia="Times New Roman" w:hAnsi="Times New Roman" w:cs="Times New Roman"/>
          <w:sz w:val="24"/>
          <w:szCs w:val="24"/>
        </w:rPr>
        <w:t>The margin is the distance between the two marginal hyperplanes. It can be shown geometrically that:</w:t>
      </w:r>
    </w:p>
    <w:p w14:paraId="2CC5EAF2" w14:textId="77777777" w:rsidR="00822613" w:rsidRPr="00497FFD" w:rsidRDefault="00822613" w:rsidP="00822613">
      <w:pPr>
        <w:spacing w:before="120" w:after="120"/>
        <w:ind w:left="720"/>
        <w:rPr>
          <w:rFonts w:ascii="Times New Roman" w:hAnsi="Times New Roman" w:cs="Times New Roman"/>
        </w:rPr>
      </w:pPr>
      <w:r w:rsidRPr="00497FFD">
        <w:rPr>
          <w:rFonts w:ascii="Times New Roman" w:eastAsia="Courier New" w:hAnsi="Times New Roman" w:cs="Times New Roman"/>
        </w:rPr>
        <w:t>Margin = 2 / ||w||</w:t>
      </w:r>
    </w:p>
    <w:p w14:paraId="3FD311F7" w14:textId="77777777" w:rsidR="00822613" w:rsidRPr="00497FFD" w:rsidRDefault="00822613" w:rsidP="00822613">
      <w:pPr>
        <w:spacing w:after="160"/>
        <w:rPr>
          <w:rFonts w:ascii="Times New Roman" w:hAnsi="Times New Roman" w:cs="Times New Roman"/>
        </w:rPr>
      </w:pPr>
      <w:r w:rsidRPr="00497FFD">
        <w:rPr>
          <w:rFonts w:ascii="Times New Roman" w:eastAsia="Times New Roman" w:hAnsi="Times New Roman" w:cs="Times New Roman"/>
          <w:sz w:val="24"/>
          <w:szCs w:val="24"/>
        </w:rPr>
        <w:t>Maximizing the margin is equivalent to minimizing ||w||^2. This gives us the hard margin SVM optimization problem:</w:t>
      </w:r>
    </w:p>
    <w:p w14:paraId="1F651895" w14:textId="77777777" w:rsidR="00822613" w:rsidRPr="00497FFD" w:rsidRDefault="00822613" w:rsidP="00822613">
      <w:pPr>
        <w:spacing w:before="120" w:after="120"/>
        <w:ind w:left="720"/>
        <w:rPr>
          <w:rFonts w:ascii="Times New Roman" w:hAnsi="Times New Roman" w:cs="Times New Roman"/>
        </w:rPr>
      </w:pPr>
      <w:r w:rsidRPr="00497FFD">
        <w:rPr>
          <w:rFonts w:ascii="Times New Roman" w:eastAsia="Courier New" w:hAnsi="Times New Roman" w:cs="Times New Roman"/>
        </w:rPr>
        <w:t>Minimize:   (1/2) * ||w||^2</w:t>
      </w:r>
    </w:p>
    <w:p w14:paraId="27A5829D" w14:textId="6D879798" w:rsidR="00822613" w:rsidRPr="00497FFD" w:rsidRDefault="00822613" w:rsidP="00F37F1A">
      <w:pPr>
        <w:spacing w:before="120" w:after="120"/>
        <w:ind w:left="720"/>
        <w:rPr>
          <w:rFonts w:ascii="Times New Roman" w:hAnsi="Times New Roman" w:cs="Times New Roman"/>
        </w:rPr>
      </w:pPr>
      <w:r w:rsidRPr="00497FFD">
        <w:rPr>
          <w:rFonts w:ascii="Times New Roman" w:eastAsia="Courier New" w:hAnsi="Times New Roman" w:cs="Times New Roman"/>
        </w:rPr>
        <w:t>Subject to: y_i * (w^T * x_i + b) &gt;= 1  for all i</w:t>
      </w:r>
    </w:p>
    <w:p w14:paraId="1587423A" w14:textId="0750C536" w:rsidR="00822613" w:rsidRPr="00497FFD" w:rsidRDefault="00F37F1A" w:rsidP="00F37F1A">
      <w:pPr>
        <w:spacing w:before="120" w:after="120"/>
        <w:rPr>
          <w:rFonts w:ascii="Times New Roman" w:eastAsia="Courier New" w:hAnsi="Times New Roman" w:cs="Times New Roman"/>
        </w:rPr>
      </w:pPr>
      <w:r w:rsidRPr="00497FFD">
        <w:rPr>
          <w:rFonts w:ascii="Times New Roman" w:eastAsia="Courier New" w:hAnsi="Times New Roman" w:cs="Times New Roman"/>
        </w:rPr>
        <w:lastRenderedPageBreak/>
        <w:t xml:space="preserve">  </w:t>
      </w:r>
      <w:r w:rsidR="00822613" w:rsidRPr="00497FFD">
        <w:rPr>
          <w:rFonts w:ascii="Times New Roman" w:hAnsi="Times New Roman" w:cs="Times New Roman"/>
          <w:noProof/>
        </w:rPr>
        <w:drawing>
          <wp:inline distT="0" distB="0" distL="0" distR="0" wp14:anchorId="0DECF9B0" wp14:editId="690FFF3B">
            <wp:extent cx="6273800" cy="4091149"/>
            <wp:effectExtent l="0" t="0" r="0" b="5080"/>
            <wp:docPr id="21404068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06838" name="Picture 2140406838"/>
                    <pic:cNvPicPr/>
                  </pic:nvPicPr>
                  <pic:blipFill>
                    <a:blip r:embed="rId34">
                      <a:extLst>
                        <a:ext uri="{28A0092B-C50C-407E-A947-70E740481C1C}">
                          <a14:useLocalDpi xmlns:a14="http://schemas.microsoft.com/office/drawing/2010/main" val="0"/>
                        </a:ext>
                      </a:extLst>
                    </a:blip>
                    <a:stretch>
                      <a:fillRect/>
                    </a:stretch>
                  </pic:blipFill>
                  <pic:spPr>
                    <a:xfrm>
                      <a:off x="0" y="0"/>
                      <a:ext cx="6295948" cy="4105592"/>
                    </a:xfrm>
                    <a:prstGeom prst="rect">
                      <a:avLst/>
                    </a:prstGeom>
                  </pic:spPr>
                </pic:pic>
              </a:graphicData>
            </a:graphic>
          </wp:inline>
        </w:drawing>
      </w:r>
    </w:p>
    <w:p w14:paraId="7DB22D1A" w14:textId="1764BC33" w:rsidR="00A346A9" w:rsidRPr="00497FFD" w:rsidRDefault="00A346A9" w:rsidP="00A346A9">
      <w:pPr>
        <w:pStyle w:val="Heading3"/>
        <w:rPr>
          <w:rFonts w:ascii="Times New Roman" w:eastAsia="Times New Roman" w:hAnsi="Times New Roman" w:cs="Times New Roman"/>
          <w:b/>
          <w:bCs/>
          <w:sz w:val="28"/>
          <w:szCs w:val="28"/>
        </w:rPr>
      </w:pPr>
      <w:bookmarkStart w:id="5" w:name="_Toc227936909"/>
      <w:r w:rsidRPr="00497FFD">
        <w:rPr>
          <w:rFonts w:ascii="Times New Roman" w:eastAsia="Times New Roman" w:hAnsi="Times New Roman" w:cs="Times New Roman"/>
          <w:b/>
          <w:bCs/>
          <w:sz w:val="28"/>
          <w:szCs w:val="28"/>
        </w:rPr>
        <w:t>Soft Margin SVM and the C Parameter</w:t>
      </w:r>
      <w:bookmarkEnd w:id="5"/>
    </w:p>
    <w:p w14:paraId="35A5E5F4" w14:textId="77777777" w:rsidR="00F7085C" w:rsidRPr="00497FFD" w:rsidRDefault="00F7085C" w:rsidP="00F7085C">
      <w:pPr>
        <w:rPr>
          <w:rFonts w:ascii="Times New Roman" w:hAnsi="Times New Roman" w:cs="Times New Roman"/>
        </w:rPr>
      </w:pPr>
    </w:p>
    <w:p w14:paraId="37793D86" w14:textId="77777777" w:rsidR="00A346A9" w:rsidRPr="00497FFD" w:rsidRDefault="00A346A9" w:rsidP="00A346A9">
      <w:pPr>
        <w:spacing w:after="160"/>
        <w:rPr>
          <w:rFonts w:ascii="Times New Roman" w:hAnsi="Times New Roman" w:cs="Times New Roman"/>
        </w:rPr>
      </w:pPr>
      <w:r w:rsidRPr="00497FFD">
        <w:rPr>
          <w:rFonts w:ascii="Times New Roman" w:eastAsia="Times New Roman" w:hAnsi="Times New Roman" w:cs="Times New Roman"/>
          <w:sz w:val="24"/>
          <w:szCs w:val="24"/>
        </w:rPr>
        <w:t>Real-world data is often not perfectly linearly separable. Soft Margin SVM introduces slack variables xi_i &gt;= 0 that allow some training points to violate the margin constraints:</w:t>
      </w:r>
    </w:p>
    <w:p w14:paraId="413A19EB" w14:textId="77777777" w:rsidR="00A346A9" w:rsidRPr="00497FFD" w:rsidRDefault="00A346A9" w:rsidP="00A346A9">
      <w:pPr>
        <w:spacing w:before="120" w:after="120"/>
        <w:ind w:left="720"/>
        <w:rPr>
          <w:rFonts w:ascii="Times New Roman" w:hAnsi="Times New Roman" w:cs="Times New Roman"/>
        </w:rPr>
      </w:pPr>
      <w:r w:rsidRPr="00497FFD">
        <w:rPr>
          <w:rFonts w:ascii="Times New Roman" w:eastAsia="Courier New" w:hAnsi="Times New Roman" w:cs="Times New Roman"/>
        </w:rPr>
        <w:t>Minimize:   (1/2) * ||w||^2 + C * sum_i xi_i</w:t>
      </w:r>
    </w:p>
    <w:p w14:paraId="6D0116D9" w14:textId="77777777" w:rsidR="00A346A9" w:rsidRPr="00497FFD" w:rsidRDefault="00A346A9" w:rsidP="00A346A9">
      <w:pPr>
        <w:spacing w:before="120" w:after="120"/>
        <w:ind w:left="720"/>
        <w:rPr>
          <w:rFonts w:ascii="Times New Roman" w:hAnsi="Times New Roman" w:cs="Times New Roman"/>
        </w:rPr>
      </w:pPr>
      <w:r w:rsidRPr="00497FFD">
        <w:rPr>
          <w:rFonts w:ascii="Times New Roman" w:eastAsia="Courier New" w:hAnsi="Times New Roman" w:cs="Times New Roman"/>
        </w:rPr>
        <w:t>Subject to: y_i * (w^T * x_i + b) &gt;= 1 - xi_i,   xi_i &gt;= 0</w:t>
      </w:r>
    </w:p>
    <w:p w14:paraId="5DD671CD" w14:textId="77777777" w:rsidR="00A346A9" w:rsidRPr="00497FFD" w:rsidRDefault="00A346A9" w:rsidP="00A346A9">
      <w:pPr>
        <w:spacing w:after="160"/>
        <w:rPr>
          <w:rFonts w:ascii="Times New Roman" w:hAnsi="Times New Roman" w:cs="Times New Roman"/>
        </w:rPr>
      </w:pPr>
      <w:r w:rsidRPr="00497FFD">
        <w:rPr>
          <w:rFonts w:ascii="Times New Roman" w:eastAsia="Times New Roman" w:hAnsi="Times New Roman" w:cs="Times New Roman"/>
          <w:sz w:val="24"/>
          <w:szCs w:val="24"/>
        </w:rPr>
        <w:t>The hyperparameter C controls the trade-off between maximizing the margin and minimizing margin violations:</w:t>
      </w:r>
    </w:p>
    <w:p w14:paraId="06D89FC4" w14:textId="77777777" w:rsidR="00A346A9" w:rsidRPr="00497FFD" w:rsidRDefault="00A346A9" w:rsidP="00A346A9">
      <w:pPr>
        <w:pStyle w:val="ListParagraph"/>
        <w:numPr>
          <w:ilvl w:val="0"/>
          <w:numId w:val="34"/>
        </w:numPr>
        <w:spacing w:after="100"/>
        <w:rPr>
          <w:rFonts w:ascii="Times New Roman" w:hAnsi="Times New Roman" w:cs="Times New Roman"/>
        </w:rPr>
      </w:pPr>
      <w:r w:rsidRPr="00497FFD">
        <w:rPr>
          <w:rFonts w:ascii="Times New Roman" w:eastAsia="Times New Roman" w:hAnsi="Times New Roman" w:cs="Times New Roman"/>
          <w:sz w:val="24"/>
          <w:szCs w:val="24"/>
        </w:rPr>
        <w:t>Large C: Strong penalty for misclassifications. The algorithm tries to classify all training points correctly. Smaller margin, risk of overfitting.</w:t>
      </w:r>
    </w:p>
    <w:p w14:paraId="3F75D0F5" w14:textId="77777777" w:rsidR="00A346A9" w:rsidRPr="00497FFD" w:rsidRDefault="00A346A9" w:rsidP="00A346A9">
      <w:pPr>
        <w:pStyle w:val="ListParagraph"/>
        <w:numPr>
          <w:ilvl w:val="0"/>
          <w:numId w:val="34"/>
        </w:numPr>
        <w:spacing w:after="100"/>
        <w:rPr>
          <w:rFonts w:ascii="Times New Roman" w:hAnsi="Times New Roman" w:cs="Times New Roman"/>
        </w:rPr>
      </w:pPr>
      <w:r w:rsidRPr="00497FFD">
        <w:rPr>
          <w:rFonts w:ascii="Times New Roman" w:eastAsia="Times New Roman" w:hAnsi="Times New Roman" w:cs="Times New Roman"/>
          <w:sz w:val="24"/>
          <w:szCs w:val="24"/>
        </w:rPr>
        <w:t>Small C: Allows more margin violations. Larger margin, simpler boundary, risk of underfitting.</w:t>
      </w:r>
    </w:p>
    <w:p w14:paraId="48C4EC39" w14:textId="05E4ABA6" w:rsidR="00F37F1A" w:rsidRPr="00497FFD" w:rsidRDefault="00A346A9" w:rsidP="00A346A9">
      <w:pPr>
        <w:spacing w:after="160"/>
        <w:rPr>
          <w:rFonts w:ascii="Times New Roman" w:eastAsia="Times New Roman" w:hAnsi="Times New Roman" w:cs="Times New Roman"/>
          <w:sz w:val="24"/>
          <w:szCs w:val="24"/>
        </w:rPr>
      </w:pPr>
      <w:r w:rsidRPr="00497FFD">
        <w:rPr>
          <w:rFonts w:ascii="Times New Roman" w:eastAsia="Times New Roman" w:hAnsi="Times New Roman" w:cs="Times New Roman"/>
          <w:sz w:val="24"/>
          <w:szCs w:val="24"/>
        </w:rPr>
        <w:t>C should be tuned using cross-validation.</w:t>
      </w:r>
    </w:p>
    <w:p w14:paraId="5798B961" w14:textId="68CC87E1" w:rsidR="00A346A9" w:rsidRPr="00497FFD" w:rsidRDefault="00A346A9" w:rsidP="00A346A9">
      <w:pPr>
        <w:pStyle w:val="Heading3"/>
        <w:rPr>
          <w:rFonts w:ascii="Times New Roman" w:eastAsia="Times New Roman" w:hAnsi="Times New Roman" w:cs="Times New Roman"/>
          <w:b/>
          <w:bCs/>
          <w:sz w:val="32"/>
          <w:szCs w:val="32"/>
        </w:rPr>
      </w:pPr>
      <w:bookmarkStart w:id="6" w:name="_Toc227936910"/>
      <w:r w:rsidRPr="00497FFD">
        <w:rPr>
          <w:rFonts w:ascii="Times New Roman" w:eastAsia="Times New Roman" w:hAnsi="Times New Roman" w:cs="Times New Roman"/>
          <w:b/>
          <w:bCs/>
          <w:sz w:val="32"/>
          <w:szCs w:val="32"/>
        </w:rPr>
        <w:t>The Kernel Trick</w:t>
      </w:r>
      <w:bookmarkEnd w:id="6"/>
    </w:p>
    <w:p w14:paraId="0C0FE130" w14:textId="77777777" w:rsidR="00B00A3B" w:rsidRPr="00497FFD" w:rsidRDefault="00B00A3B" w:rsidP="00B00A3B">
      <w:pPr>
        <w:rPr>
          <w:rFonts w:ascii="Times New Roman" w:hAnsi="Times New Roman" w:cs="Times New Roman"/>
        </w:rPr>
      </w:pPr>
    </w:p>
    <w:p w14:paraId="190C9B3A" w14:textId="77777777" w:rsidR="00A346A9" w:rsidRPr="00497FFD" w:rsidRDefault="00A346A9" w:rsidP="00A346A9">
      <w:pPr>
        <w:spacing w:after="160"/>
        <w:rPr>
          <w:rFonts w:ascii="Times New Roman" w:hAnsi="Times New Roman" w:cs="Times New Roman"/>
          <w:sz w:val="24"/>
          <w:szCs w:val="24"/>
        </w:rPr>
      </w:pPr>
      <w:r w:rsidRPr="00497FFD">
        <w:rPr>
          <w:rFonts w:ascii="Times New Roman" w:eastAsia="Times New Roman" w:hAnsi="Times New Roman" w:cs="Times New Roman"/>
          <w:sz w:val="24"/>
          <w:szCs w:val="24"/>
        </w:rPr>
        <w:t xml:space="preserve">For non-linearly separable data, we can map features to a higher-dimensional space using a transformation phi(x). However, this is computationally expensive. The kernel trick allows us to </w:t>
      </w:r>
      <w:r w:rsidRPr="00497FFD">
        <w:rPr>
          <w:rFonts w:ascii="Times New Roman" w:eastAsia="Times New Roman" w:hAnsi="Times New Roman" w:cs="Times New Roman"/>
          <w:sz w:val="24"/>
          <w:szCs w:val="24"/>
        </w:rPr>
        <w:lastRenderedPageBreak/>
        <w:t>compute the inner product in the transformed space without explicitly performing the transformation:</w:t>
      </w:r>
    </w:p>
    <w:p w14:paraId="13ABC382" w14:textId="77777777" w:rsidR="00A346A9" w:rsidRPr="00497FFD" w:rsidRDefault="00A346A9" w:rsidP="00A346A9">
      <w:pPr>
        <w:spacing w:before="120" w:after="120"/>
        <w:ind w:left="720"/>
        <w:rPr>
          <w:rFonts w:ascii="Times New Roman" w:hAnsi="Times New Roman" w:cs="Times New Roman"/>
          <w:sz w:val="24"/>
          <w:szCs w:val="24"/>
        </w:rPr>
      </w:pPr>
      <w:r w:rsidRPr="00497FFD">
        <w:rPr>
          <w:rFonts w:ascii="Times New Roman" w:eastAsia="Courier New" w:hAnsi="Times New Roman" w:cs="Times New Roman"/>
          <w:sz w:val="24"/>
          <w:szCs w:val="24"/>
        </w:rPr>
        <w:t>K(x_i, x_j) = phi(x_i)^T * phi(x_j)</w:t>
      </w:r>
    </w:p>
    <w:p w14:paraId="3F7817FC" w14:textId="77777777" w:rsidR="00A346A9" w:rsidRPr="00497FFD" w:rsidRDefault="00A346A9" w:rsidP="00A346A9">
      <w:pPr>
        <w:spacing w:after="160"/>
        <w:rPr>
          <w:rFonts w:ascii="Times New Roman" w:hAnsi="Times New Roman" w:cs="Times New Roman"/>
          <w:sz w:val="24"/>
          <w:szCs w:val="24"/>
        </w:rPr>
      </w:pPr>
      <w:r w:rsidRPr="00497FFD">
        <w:rPr>
          <w:rFonts w:ascii="Times New Roman" w:eastAsia="Times New Roman" w:hAnsi="Times New Roman" w:cs="Times New Roman"/>
          <w:sz w:val="24"/>
          <w:szCs w:val="24"/>
        </w:rPr>
        <w:t>The decision function becomes:</w:t>
      </w:r>
    </w:p>
    <w:p w14:paraId="7D3CFC81" w14:textId="77777777" w:rsidR="00A346A9" w:rsidRPr="00497FFD" w:rsidRDefault="00A346A9" w:rsidP="00A346A9">
      <w:pPr>
        <w:spacing w:before="120" w:after="120"/>
        <w:ind w:left="720"/>
        <w:rPr>
          <w:rFonts w:ascii="Times New Roman" w:eastAsia="Courier New" w:hAnsi="Times New Roman" w:cs="Times New Roman"/>
          <w:sz w:val="24"/>
          <w:szCs w:val="24"/>
        </w:rPr>
      </w:pPr>
      <w:r w:rsidRPr="00497FFD">
        <w:rPr>
          <w:rFonts w:ascii="Times New Roman" w:eastAsia="Courier New" w:hAnsi="Times New Roman" w:cs="Times New Roman"/>
          <w:sz w:val="24"/>
          <w:szCs w:val="24"/>
        </w:rPr>
        <w:t>f(x) = sign( sum_i alpha_i * y_i * K(x_i, x) + b )</w:t>
      </w:r>
    </w:p>
    <w:p w14:paraId="1AA89CF6" w14:textId="77777777" w:rsidR="00AE0287" w:rsidRPr="00497FFD" w:rsidRDefault="00AE0287" w:rsidP="00A346A9">
      <w:pPr>
        <w:spacing w:before="120" w:after="120"/>
        <w:ind w:left="720"/>
        <w:rPr>
          <w:rFonts w:ascii="Times New Roman" w:eastAsia="Courier New" w:hAnsi="Times New Roman" w:cs="Times New Roman"/>
          <w:sz w:val="24"/>
          <w:szCs w:val="24"/>
        </w:rPr>
      </w:pPr>
    </w:p>
    <w:p w14:paraId="4CA24160" w14:textId="76A14D42" w:rsidR="00AE0287" w:rsidRPr="00497FFD" w:rsidRDefault="00AE0287" w:rsidP="00A346A9">
      <w:pPr>
        <w:spacing w:before="120" w:after="120"/>
        <w:ind w:left="720"/>
        <w:rPr>
          <w:rFonts w:ascii="Times New Roman" w:hAnsi="Times New Roman" w:cs="Times New Roman"/>
          <w:sz w:val="24"/>
          <w:szCs w:val="24"/>
        </w:rPr>
      </w:pPr>
      <w:r w:rsidRPr="00497FFD">
        <w:rPr>
          <w:rFonts w:ascii="Times New Roman" w:hAnsi="Times New Roman" w:cs="Times New Roman"/>
          <w:noProof/>
          <w:sz w:val="24"/>
          <w:szCs w:val="24"/>
        </w:rPr>
        <w:drawing>
          <wp:inline distT="0" distB="0" distL="0" distR="0" wp14:anchorId="251DCA86" wp14:editId="1501389D">
            <wp:extent cx="5264727" cy="2821916"/>
            <wp:effectExtent l="0" t="0" r="0" b="0"/>
            <wp:docPr id="7087235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23543" name="Picture 708723543"/>
                    <pic:cNvPicPr/>
                  </pic:nvPicPr>
                  <pic:blipFill>
                    <a:blip r:embed="rId35">
                      <a:extLst>
                        <a:ext uri="{28A0092B-C50C-407E-A947-70E740481C1C}">
                          <a14:useLocalDpi xmlns:a14="http://schemas.microsoft.com/office/drawing/2010/main" val="0"/>
                        </a:ext>
                      </a:extLst>
                    </a:blip>
                    <a:stretch>
                      <a:fillRect/>
                    </a:stretch>
                  </pic:blipFill>
                  <pic:spPr>
                    <a:xfrm>
                      <a:off x="0" y="0"/>
                      <a:ext cx="5323032" cy="2853168"/>
                    </a:xfrm>
                    <a:prstGeom prst="rect">
                      <a:avLst/>
                    </a:prstGeom>
                  </pic:spPr>
                </pic:pic>
              </a:graphicData>
            </a:graphic>
          </wp:inline>
        </w:drawing>
      </w:r>
    </w:p>
    <w:p w14:paraId="27AFD887" w14:textId="77777777" w:rsidR="00A346A9" w:rsidRPr="00497FFD" w:rsidRDefault="00A346A9" w:rsidP="00A346A9">
      <w:pPr>
        <w:spacing w:after="160"/>
        <w:rPr>
          <w:rFonts w:ascii="Times New Roman" w:hAnsi="Times New Roman" w:cs="Times New Roman"/>
          <w:b/>
          <w:bCs/>
          <w:sz w:val="32"/>
          <w:szCs w:val="32"/>
        </w:rPr>
      </w:pPr>
      <w:r w:rsidRPr="00497FFD">
        <w:rPr>
          <w:rFonts w:ascii="Times New Roman" w:eastAsia="Times New Roman" w:hAnsi="Times New Roman" w:cs="Times New Roman"/>
          <w:b/>
          <w:bCs/>
          <w:sz w:val="32"/>
          <w:szCs w:val="32"/>
        </w:rPr>
        <w:t>Common kernel functions:</w:t>
      </w:r>
    </w:p>
    <w:p w14:paraId="201269AB" w14:textId="77777777" w:rsidR="00A346A9" w:rsidRPr="00497FFD" w:rsidRDefault="00A346A9" w:rsidP="00A346A9">
      <w:pPr>
        <w:spacing w:after="160"/>
        <w:rPr>
          <w:rFonts w:ascii="Times New Roman" w:hAnsi="Times New Roman" w:cs="Times New Roman"/>
          <w:color w:val="1F4E79" w:themeColor="accent1" w:themeShade="80"/>
          <w:sz w:val="28"/>
          <w:szCs w:val="28"/>
        </w:rPr>
      </w:pPr>
      <w:r w:rsidRPr="00497FFD">
        <w:rPr>
          <w:rFonts w:ascii="Times New Roman" w:eastAsia="Times New Roman" w:hAnsi="Times New Roman" w:cs="Times New Roman"/>
          <w:color w:val="1F4E79" w:themeColor="accent1" w:themeShade="80"/>
          <w:sz w:val="28"/>
          <w:szCs w:val="28"/>
        </w:rPr>
        <w:t>Linear Kernel:</w:t>
      </w:r>
    </w:p>
    <w:p w14:paraId="7D6C888E" w14:textId="77777777" w:rsidR="00A346A9" w:rsidRPr="00497FFD" w:rsidRDefault="00A346A9" w:rsidP="00A346A9">
      <w:pPr>
        <w:spacing w:before="120" w:after="120"/>
        <w:ind w:left="720"/>
        <w:rPr>
          <w:rFonts w:ascii="Times New Roman" w:hAnsi="Times New Roman" w:cs="Times New Roman"/>
          <w:sz w:val="24"/>
          <w:szCs w:val="24"/>
        </w:rPr>
      </w:pPr>
      <w:r w:rsidRPr="00497FFD">
        <w:rPr>
          <w:rFonts w:ascii="Times New Roman" w:eastAsia="Courier New" w:hAnsi="Times New Roman" w:cs="Times New Roman"/>
          <w:sz w:val="24"/>
          <w:szCs w:val="24"/>
        </w:rPr>
        <w:t>K(x_i, x_j) = x_i^T * x_j</w:t>
      </w:r>
    </w:p>
    <w:p w14:paraId="47BF9BB5" w14:textId="77777777" w:rsidR="00A346A9" w:rsidRPr="00497FFD" w:rsidRDefault="00A346A9" w:rsidP="00A346A9">
      <w:pPr>
        <w:spacing w:after="160"/>
        <w:rPr>
          <w:rFonts w:ascii="Times New Roman" w:hAnsi="Times New Roman" w:cs="Times New Roman"/>
          <w:sz w:val="24"/>
          <w:szCs w:val="24"/>
        </w:rPr>
      </w:pPr>
      <w:r w:rsidRPr="00497FFD">
        <w:rPr>
          <w:rFonts w:ascii="Times New Roman" w:eastAsia="Times New Roman" w:hAnsi="Times New Roman" w:cs="Times New Roman"/>
          <w:sz w:val="24"/>
          <w:szCs w:val="24"/>
        </w:rPr>
        <w:t>No transformation. Same as standard SVM. Best for linearly separable data.</w:t>
      </w:r>
    </w:p>
    <w:p w14:paraId="1CC54CCB" w14:textId="77777777" w:rsidR="00A346A9" w:rsidRPr="00497FFD" w:rsidRDefault="00A346A9" w:rsidP="00A346A9">
      <w:pPr>
        <w:spacing w:after="160"/>
        <w:rPr>
          <w:rFonts w:ascii="Times New Roman" w:hAnsi="Times New Roman" w:cs="Times New Roman"/>
          <w:color w:val="1F4E79" w:themeColor="accent1" w:themeShade="80"/>
          <w:sz w:val="28"/>
          <w:szCs w:val="28"/>
        </w:rPr>
      </w:pPr>
      <w:r w:rsidRPr="00497FFD">
        <w:rPr>
          <w:rFonts w:ascii="Times New Roman" w:eastAsia="Times New Roman" w:hAnsi="Times New Roman" w:cs="Times New Roman"/>
          <w:color w:val="1F4E79" w:themeColor="accent1" w:themeShade="80"/>
          <w:sz w:val="28"/>
          <w:szCs w:val="28"/>
        </w:rPr>
        <w:t>Polynomial Kernel:</w:t>
      </w:r>
    </w:p>
    <w:p w14:paraId="581FB9A6" w14:textId="77777777" w:rsidR="00A346A9" w:rsidRPr="00497FFD" w:rsidRDefault="00A346A9" w:rsidP="00A346A9">
      <w:pPr>
        <w:spacing w:before="120" w:after="120"/>
        <w:ind w:left="720"/>
        <w:rPr>
          <w:rFonts w:ascii="Times New Roman" w:hAnsi="Times New Roman" w:cs="Times New Roman"/>
          <w:sz w:val="24"/>
          <w:szCs w:val="24"/>
        </w:rPr>
      </w:pPr>
      <w:r w:rsidRPr="00497FFD">
        <w:rPr>
          <w:rFonts w:ascii="Times New Roman" w:eastAsia="Courier New" w:hAnsi="Times New Roman" w:cs="Times New Roman"/>
          <w:sz w:val="24"/>
          <w:szCs w:val="24"/>
        </w:rPr>
        <w:t>K(x_i, x_j) = (gamma * x_i^T * x_j + coef0)^degree</w:t>
      </w:r>
    </w:p>
    <w:p w14:paraId="5421EE18" w14:textId="77777777" w:rsidR="00A346A9" w:rsidRPr="00497FFD" w:rsidRDefault="00A346A9" w:rsidP="00A346A9">
      <w:pPr>
        <w:spacing w:after="160"/>
        <w:rPr>
          <w:rFonts w:ascii="Times New Roman" w:hAnsi="Times New Roman" w:cs="Times New Roman"/>
          <w:sz w:val="24"/>
          <w:szCs w:val="24"/>
        </w:rPr>
      </w:pPr>
      <w:r w:rsidRPr="00497FFD">
        <w:rPr>
          <w:rFonts w:ascii="Times New Roman" w:eastAsia="Times New Roman" w:hAnsi="Times New Roman" w:cs="Times New Roman"/>
          <w:sz w:val="24"/>
          <w:szCs w:val="24"/>
        </w:rPr>
        <w:t>Maps to a polynomial feature space. Captures interactions between features.</w:t>
      </w:r>
    </w:p>
    <w:p w14:paraId="34B7F1ED" w14:textId="3374A0A2" w:rsidR="00A346A9" w:rsidRPr="00497FFD" w:rsidRDefault="00A346A9" w:rsidP="00A346A9">
      <w:pPr>
        <w:spacing w:after="160"/>
        <w:rPr>
          <w:rFonts w:ascii="Times New Roman" w:hAnsi="Times New Roman" w:cs="Times New Roman"/>
          <w:color w:val="1F4E79" w:themeColor="accent1" w:themeShade="80"/>
          <w:sz w:val="28"/>
          <w:szCs w:val="28"/>
        </w:rPr>
      </w:pPr>
      <w:r w:rsidRPr="00497FFD">
        <w:rPr>
          <w:rFonts w:ascii="Times New Roman" w:eastAsia="Times New Roman" w:hAnsi="Times New Roman" w:cs="Times New Roman"/>
          <w:color w:val="1F4E79" w:themeColor="accent1" w:themeShade="80"/>
          <w:sz w:val="28"/>
          <w:szCs w:val="28"/>
        </w:rPr>
        <w:t>Radial Basis Function (RBF) Ker</w:t>
      </w:r>
      <w:r w:rsidR="0036766A" w:rsidRPr="00497FFD">
        <w:rPr>
          <w:rFonts w:ascii="Times New Roman" w:eastAsia="Times New Roman" w:hAnsi="Times New Roman" w:cs="Times New Roman"/>
          <w:color w:val="1F4E79" w:themeColor="accent1" w:themeShade="80"/>
          <w:sz w:val="28"/>
          <w:szCs w:val="28"/>
        </w:rPr>
        <w:t>nel</w:t>
      </w:r>
      <w:r w:rsidRPr="00497FFD">
        <w:rPr>
          <w:rFonts w:ascii="Times New Roman" w:eastAsia="Times New Roman" w:hAnsi="Times New Roman" w:cs="Times New Roman"/>
          <w:color w:val="1F4E79" w:themeColor="accent1" w:themeShade="80"/>
          <w:sz w:val="28"/>
          <w:szCs w:val="28"/>
        </w:rPr>
        <w:t>:</w:t>
      </w:r>
    </w:p>
    <w:p w14:paraId="0FC8D775" w14:textId="77777777" w:rsidR="00A346A9" w:rsidRPr="00497FFD" w:rsidRDefault="00A346A9" w:rsidP="00A346A9">
      <w:pPr>
        <w:spacing w:before="120" w:after="120"/>
        <w:ind w:left="720"/>
        <w:rPr>
          <w:rFonts w:ascii="Times New Roman" w:hAnsi="Times New Roman" w:cs="Times New Roman"/>
          <w:sz w:val="24"/>
          <w:szCs w:val="24"/>
        </w:rPr>
      </w:pPr>
      <w:r w:rsidRPr="00497FFD">
        <w:rPr>
          <w:rFonts w:ascii="Times New Roman" w:eastAsia="Courier New" w:hAnsi="Times New Roman" w:cs="Times New Roman"/>
          <w:sz w:val="24"/>
          <w:szCs w:val="24"/>
        </w:rPr>
        <w:t>K(x_i, x_j) = exp( -gamma * ||x_i - x_j||^2 )</w:t>
      </w:r>
    </w:p>
    <w:p w14:paraId="26FE6C7C" w14:textId="77777777" w:rsidR="00A346A9" w:rsidRPr="00497FFD" w:rsidRDefault="00A346A9" w:rsidP="00A346A9">
      <w:pPr>
        <w:spacing w:after="160"/>
        <w:rPr>
          <w:rFonts w:ascii="Times New Roman" w:hAnsi="Times New Roman" w:cs="Times New Roman"/>
          <w:sz w:val="24"/>
          <w:szCs w:val="24"/>
        </w:rPr>
      </w:pPr>
      <w:r w:rsidRPr="00497FFD">
        <w:rPr>
          <w:rFonts w:ascii="Times New Roman" w:eastAsia="Times New Roman" w:hAnsi="Times New Roman" w:cs="Times New Roman"/>
          <w:sz w:val="24"/>
          <w:szCs w:val="24"/>
        </w:rPr>
        <w:t>The gamma parameter controls the width of the Gaussian. Large gamma: narrow bell, each support vector has local influence (risk of overfitting). Small gamma: wide bell, support vectors have global influence (risk of underfitting). RBF can map data to an infinite-dimensional space.</w:t>
      </w:r>
    </w:p>
    <w:p w14:paraId="0994A7BE" w14:textId="77777777" w:rsidR="00A346A9" w:rsidRPr="00497FFD" w:rsidRDefault="00A346A9" w:rsidP="00A346A9">
      <w:pPr>
        <w:spacing w:after="160"/>
        <w:rPr>
          <w:rFonts w:ascii="Times New Roman" w:hAnsi="Times New Roman" w:cs="Times New Roman"/>
          <w:color w:val="1F4E79" w:themeColor="accent1" w:themeShade="80"/>
          <w:sz w:val="28"/>
          <w:szCs w:val="28"/>
        </w:rPr>
      </w:pPr>
      <w:r w:rsidRPr="00497FFD">
        <w:rPr>
          <w:rFonts w:ascii="Times New Roman" w:eastAsia="Times New Roman" w:hAnsi="Times New Roman" w:cs="Times New Roman"/>
          <w:color w:val="1F4E79" w:themeColor="accent1" w:themeShade="80"/>
          <w:sz w:val="28"/>
          <w:szCs w:val="28"/>
        </w:rPr>
        <w:t>Sigmoid Kernel:</w:t>
      </w:r>
    </w:p>
    <w:p w14:paraId="26F3DD92" w14:textId="77777777" w:rsidR="00A346A9" w:rsidRPr="00497FFD" w:rsidRDefault="00A346A9" w:rsidP="00A346A9">
      <w:pPr>
        <w:spacing w:before="120" w:after="120"/>
        <w:ind w:left="720"/>
        <w:rPr>
          <w:rFonts w:ascii="Times New Roman" w:eastAsia="Courier New" w:hAnsi="Times New Roman" w:cs="Times New Roman"/>
          <w:sz w:val="24"/>
          <w:szCs w:val="24"/>
        </w:rPr>
      </w:pPr>
      <w:r w:rsidRPr="00497FFD">
        <w:rPr>
          <w:rFonts w:ascii="Times New Roman" w:eastAsia="Courier New" w:hAnsi="Times New Roman" w:cs="Times New Roman"/>
          <w:sz w:val="24"/>
          <w:szCs w:val="24"/>
        </w:rPr>
        <w:t>K(x_i, x_j) = tanh( gamma * x_i^T * x_j + coef0 )</w:t>
      </w:r>
    </w:p>
    <w:p w14:paraId="35EB3CC3" w14:textId="77777777" w:rsidR="00822613" w:rsidRPr="00497FFD" w:rsidRDefault="00822613" w:rsidP="00A346A9">
      <w:pPr>
        <w:spacing w:before="120" w:after="120"/>
        <w:ind w:left="720"/>
        <w:rPr>
          <w:rFonts w:ascii="Times New Roman" w:hAnsi="Times New Roman" w:cs="Times New Roman"/>
          <w:sz w:val="24"/>
          <w:szCs w:val="24"/>
        </w:rPr>
      </w:pPr>
    </w:p>
    <w:p w14:paraId="7487F0B2" w14:textId="093AD0D0" w:rsidR="00A346A9" w:rsidRPr="00497FFD" w:rsidRDefault="00A346A9" w:rsidP="00A346A9">
      <w:pPr>
        <w:pStyle w:val="Heading2"/>
        <w:rPr>
          <w:rFonts w:ascii="Times New Roman" w:hAnsi="Times New Roman" w:cs="Times New Roman"/>
          <w:sz w:val="32"/>
          <w:szCs w:val="32"/>
        </w:rPr>
      </w:pPr>
      <w:bookmarkStart w:id="7" w:name="_Toc227936911"/>
      <w:r w:rsidRPr="00497FFD">
        <w:rPr>
          <w:rFonts w:ascii="Times New Roman" w:eastAsia="Times New Roman" w:hAnsi="Times New Roman" w:cs="Times New Roman"/>
          <w:b/>
          <w:bCs/>
          <w:sz w:val="32"/>
          <w:szCs w:val="32"/>
        </w:rPr>
        <w:t>Algorithm Steps</w:t>
      </w:r>
      <w:bookmarkEnd w:id="7"/>
    </w:p>
    <w:p w14:paraId="1E29C185" w14:textId="77777777" w:rsidR="00A346A9" w:rsidRPr="00497FFD" w:rsidRDefault="00A346A9" w:rsidP="00822613">
      <w:pPr>
        <w:pStyle w:val="ListParagraph"/>
        <w:numPr>
          <w:ilvl w:val="0"/>
          <w:numId w:val="45"/>
        </w:numPr>
        <w:rPr>
          <w:rFonts w:ascii="Times New Roman" w:hAnsi="Times New Roman" w:cs="Times New Roman"/>
          <w:sz w:val="24"/>
          <w:szCs w:val="24"/>
        </w:rPr>
      </w:pPr>
      <w:r w:rsidRPr="00497FFD">
        <w:rPr>
          <w:rFonts w:ascii="Times New Roman" w:hAnsi="Times New Roman" w:cs="Times New Roman"/>
          <w:sz w:val="24"/>
          <w:szCs w:val="24"/>
        </w:rPr>
        <w:t>Preprocess data: apply feature scaling (critical for SVM).</w:t>
      </w:r>
    </w:p>
    <w:p w14:paraId="42F1D1AD" w14:textId="77777777" w:rsidR="00A346A9" w:rsidRPr="00497FFD" w:rsidRDefault="00A346A9" w:rsidP="00822613">
      <w:pPr>
        <w:pStyle w:val="ListParagraph"/>
        <w:numPr>
          <w:ilvl w:val="0"/>
          <w:numId w:val="45"/>
        </w:numPr>
        <w:rPr>
          <w:rFonts w:ascii="Times New Roman" w:hAnsi="Times New Roman" w:cs="Times New Roman"/>
          <w:sz w:val="24"/>
          <w:szCs w:val="24"/>
        </w:rPr>
      </w:pPr>
      <w:r w:rsidRPr="00497FFD">
        <w:rPr>
          <w:rFonts w:ascii="Times New Roman" w:hAnsi="Times New Roman" w:cs="Times New Roman"/>
          <w:sz w:val="24"/>
          <w:szCs w:val="24"/>
        </w:rPr>
        <w:t>Choose a kernel function (start with RBF if the data is not linearly separable).</w:t>
      </w:r>
    </w:p>
    <w:p w14:paraId="5205A2D4" w14:textId="77777777" w:rsidR="00A346A9" w:rsidRPr="00497FFD" w:rsidRDefault="00A346A9" w:rsidP="00822613">
      <w:pPr>
        <w:pStyle w:val="ListParagraph"/>
        <w:numPr>
          <w:ilvl w:val="0"/>
          <w:numId w:val="45"/>
        </w:numPr>
        <w:rPr>
          <w:rFonts w:ascii="Times New Roman" w:hAnsi="Times New Roman" w:cs="Times New Roman"/>
          <w:sz w:val="24"/>
          <w:szCs w:val="24"/>
        </w:rPr>
      </w:pPr>
      <w:r w:rsidRPr="00497FFD">
        <w:rPr>
          <w:rFonts w:ascii="Times New Roman" w:hAnsi="Times New Roman" w:cs="Times New Roman"/>
          <w:sz w:val="24"/>
          <w:szCs w:val="24"/>
        </w:rPr>
        <w:t>Set hyperparameters C and gamma (if using RBF).</w:t>
      </w:r>
    </w:p>
    <w:p w14:paraId="3D4475B5" w14:textId="77777777" w:rsidR="00A346A9" w:rsidRPr="00497FFD" w:rsidRDefault="00A346A9" w:rsidP="00822613">
      <w:pPr>
        <w:pStyle w:val="ListParagraph"/>
        <w:numPr>
          <w:ilvl w:val="0"/>
          <w:numId w:val="45"/>
        </w:numPr>
        <w:rPr>
          <w:rFonts w:ascii="Times New Roman" w:hAnsi="Times New Roman" w:cs="Times New Roman"/>
          <w:sz w:val="24"/>
          <w:szCs w:val="24"/>
        </w:rPr>
      </w:pPr>
      <w:r w:rsidRPr="00497FFD">
        <w:rPr>
          <w:rFonts w:ascii="Times New Roman" w:hAnsi="Times New Roman" w:cs="Times New Roman"/>
          <w:sz w:val="24"/>
          <w:szCs w:val="24"/>
        </w:rPr>
        <w:t>Solve the quadratic programming optimization problem to find alpha_i for each training sample.</w:t>
      </w:r>
    </w:p>
    <w:p w14:paraId="066480AA" w14:textId="77777777" w:rsidR="00A346A9" w:rsidRPr="00497FFD" w:rsidRDefault="00A346A9" w:rsidP="00822613">
      <w:pPr>
        <w:pStyle w:val="ListParagraph"/>
        <w:numPr>
          <w:ilvl w:val="0"/>
          <w:numId w:val="45"/>
        </w:numPr>
        <w:rPr>
          <w:rFonts w:ascii="Times New Roman" w:hAnsi="Times New Roman" w:cs="Times New Roman"/>
          <w:sz w:val="24"/>
          <w:szCs w:val="24"/>
        </w:rPr>
      </w:pPr>
      <w:r w:rsidRPr="00497FFD">
        <w:rPr>
          <w:rFonts w:ascii="Times New Roman" w:hAnsi="Times New Roman" w:cs="Times New Roman"/>
          <w:sz w:val="24"/>
          <w:szCs w:val="24"/>
        </w:rPr>
        <w:t>Identify support vectors: training points where alpha_i &gt; 0.</w:t>
      </w:r>
    </w:p>
    <w:p w14:paraId="58A8C06A" w14:textId="77777777" w:rsidR="00A346A9" w:rsidRPr="00497FFD" w:rsidRDefault="00A346A9" w:rsidP="00822613">
      <w:pPr>
        <w:pStyle w:val="ListParagraph"/>
        <w:numPr>
          <w:ilvl w:val="0"/>
          <w:numId w:val="45"/>
        </w:numPr>
        <w:rPr>
          <w:rFonts w:ascii="Times New Roman" w:hAnsi="Times New Roman" w:cs="Times New Roman"/>
          <w:sz w:val="24"/>
          <w:szCs w:val="24"/>
        </w:rPr>
      </w:pPr>
      <w:r w:rsidRPr="00497FFD">
        <w:rPr>
          <w:rFonts w:ascii="Times New Roman" w:hAnsi="Times New Roman" w:cs="Times New Roman"/>
          <w:sz w:val="24"/>
          <w:szCs w:val="24"/>
        </w:rPr>
        <w:t>Compute the weight vector w and bias b from the support vectors.</w:t>
      </w:r>
    </w:p>
    <w:p w14:paraId="5CEA875C" w14:textId="77777777" w:rsidR="00A346A9" w:rsidRPr="00497FFD" w:rsidRDefault="00A346A9" w:rsidP="00822613">
      <w:pPr>
        <w:pStyle w:val="ListParagraph"/>
        <w:numPr>
          <w:ilvl w:val="0"/>
          <w:numId w:val="45"/>
        </w:numPr>
        <w:rPr>
          <w:rFonts w:ascii="Times New Roman" w:hAnsi="Times New Roman" w:cs="Times New Roman"/>
          <w:sz w:val="24"/>
          <w:szCs w:val="24"/>
        </w:rPr>
      </w:pPr>
      <w:r w:rsidRPr="00497FFD">
        <w:rPr>
          <w:rFonts w:ascii="Times New Roman" w:hAnsi="Times New Roman" w:cs="Times New Roman"/>
          <w:sz w:val="24"/>
          <w:szCs w:val="24"/>
        </w:rPr>
        <w:t>For prediction: compute the decision function f(x) and apply the sign function.</w:t>
      </w:r>
    </w:p>
    <w:p w14:paraId="2C57C0FF" w14:textId="77777777" w:rsidR="00A346A9" w:rsidRPr="00497FFD" w:rsidRDefault="00A346A9" w:rsidP="00822613">
      <w:pPr>
        <w:pStyle w:val="ListParagraph"/>
        <w:numPr>
          <w:ilvl w:val="0"/>
          <w:numId w:val="45"/>
        </w:numPr>
        <w:rPr>
          <w:rFonts w:ascii="Times New Roman" w:hAnsi="Times New Roman" w:cs="Times New Roman"/>
          <w:sz w:val="24"/>
          <w:szCs w:val="24"/>
        </w:rPr>
      </w:pPr>
      <w:r w:rsidRPr="00497FFD">
        <w:rPr>
          <w:rFonts w:ascii="Times New Roman" w:hAnsi="Times New Roman" w:cs="Times New Roman"/>
          <w:sz w:val="24"/>
          <w:szCs w:val="24"/>
        </w:rPr>
        <w:t>Use grid search with cross-validation to tune C and gamma.</w:t>
      </w:r>
    </w:p>
    <w:p w14:paraId="217215AE" w14:textId="77777777" w:rsidR="00822613" w:rsidRPr="00497FFD" w:rsidRDefault="00822613" w:rsidP="00F7085C">
      <w:pPr>
        <w:pStyle w:val="ListParagraph"/>
        <w:ind w:left="720"/>
        <w:rPr>
          <w:rFonts w:ascii="Times New Roman" w:hAnsi="Times New Roman" w:cs="Times New Roman"/>
          <w:sz w:val="24"/>
          <w:szCs w:val="24"/>
        </w:rPr>
      </w:pPr>
    </w:p>
    <w:p w14:paraId="3D93B1AE" w14:textId="4429FEFE" w:rsidR="00A346A9" w:rsidRPr="00497FFD" w:rsidRDefault="00A346A9" w:rsidP="00A346A9">
      <w:pPr>
        <w:pStyle w:val="Heading2"/>
        <w:rPr>
          <w:rFonts w:ascii="Times New Roman" w:eastAsia="Times New Roman" w:hAnsi="Times New Roman" w:cs="Times New Roman"/>
          <w:b/>
          <w:bCs/>
          <w:sz w:val="32"/>
          <w:szCs w:val="32"/>
        </w:rPr>
      </w:pPr>
      <w:bookmarkStart w:id="8" w:name="_Toc227936912"/>
      <w:r w:rsidRPr="00497FFD">
        <w:rPr>
          <w:rFonts w:ascii="Times New Roman" w:eastAsia="Times New Roman" w:hAnsi="Times New Roman" w:cs="Times New Roman"/>
          <w:b/>
          <w:bCs/>
          <w:sz w:val="32"/>
          <w:szCs w:val="32"/>
        </w:rPr>
        <w:t>Multi-class SVM</w:t>
      </w:r>
      <w:bookmarkEnd w:id="8"/>
    </w:p>
    <w:p w14:paraId="061CB813" w14:textId="77777777" w:rsidR="00F7085C" w:rsidRPr="00497FFD" w:rsidRDefault="00F7085C" w:rsidP="00F7085C">
      <w:pPr>
        <w:rPr>
          <w:rFonts w:ascii="Times New Roman" w:hAnsi="Times New Roman" w:cs="Times New Roman"/>
        </w:rPr>
      </w:pPr>
    </w:p>
    <w:p w14:paraId="66143F25" w14:textId="77777777" w:rsidR="00A346A9" w:rsidRPr="00497FFD" w:rsidRDefault="00A346A9" w:rsidP="00A346A9">
      <w:pPr>
        <w:spacing w:after="160"/>
        <w:rPr>
          <w:rFonts w:ascii="Times New Roman" w:hAnsi="Times New Roman" w:cs="Times New Roman"/>
          <w:color w:val="1F4E79" w:themeColor="accent1" w:themeShade="80"/>
          <w:sz w:val="28"/>
          <w:szCs w:val="28"/>
        </w:rPr>
      </w:pPr>
      <w:r w:rsidRPr="00497FFD">
        <w:rPr>
          <w:rFonts w:ascii="Times New Roman" w:eastAsia="Times New Roman" w:hAnsi="Times New Roman" w:cs="Times New Roman"/>
          <w:color w:val="1F4E79" w:themeColor="accent1" w:themeShade="80"/>
          <w:sz w:val="28"/>
          <w:szCs w:val="28"/>
        </w:rPr>
        <w:t>One-vs-One (OvO):</w:t>
      </w:r>
    </w:p>
    <w:p w14:paraId="31C74D9A" w14:textId="77777777" w:rsidR="00A346A9" w:rsidRPr="00497FFD" w:rsidRDefault="00A346A9" w:rsidP="00A346A9">
      <w:pPr>
        <w:spacing w:after="160"/>
        <w:rPr>
          <w:rFonts w:ascii="Times New Roman" w:hAnsi="Times New Roman" w:cs="Times New Roman"/>
        </w:rPr>
      </w:pPr>
      <w:r w:rsidRPr="00497FFD">
        <w:rPr>
          <w:rFonts w:ascii="Times New Roman" w:eastAsia="Times New Roman" w:hAnsi="Times New Roman" w:cs="Times New Roman"/>
          <w:sz w:val="24"/>
          <w:szCs w:val="24"/>
        </w:rPr>
        <w:t>Train K*(K-1)/2 binary SVM classifiers, one for each pair of classes. Each classifier votes for one class during prediction. The class with the most votes wins.</w:t>
      </w:r>
    </w:p>
    <w:p w14:paraId="45F8DAA5" w14:textId="77777777" w:rsidR="00A346A9" w:rsidRPr="00497FFD" w:rsidRDefault="00A346A9" w:rsidP="00A346A9">
      <w:pPr>
        <w:spacing w:after="160"/>
        <w:rPr>
          <w:rFonts w:ascii="Times New Roman" w:hAnsi="Times New Roman" w:cs="Times New Roman"/>
          <w:color w:val="1F4E79" w:themeColor="accent1" w:themeShade="80"/>
          <w:sz w:val="28"/>
          <w:szCs w:val="28"/>
        </w:rPr>
      </w:pPr>
      <w:r w:rsidRPr="00497FFD">
        <w:rPr>
          <w:rFonts w:ascii="Times New Roman" w:eastAsia="Times New Roman" w:hAnsi="Times New Roman" w:cs="Times New Roman"/>
          <w:color w:val="1F4E79" w:themeColor="accent1" w:themeShade="80"/>
          <w:sz w:val="28"/>
          <w:szCs w:val="28"/>
        </w:rPr>
        <w:t>One-vs-Rest (OvR):</w:t>
      </w:r>
    </w:p>
    <w:p w14:paraId="76E8D3A4" w14:textId="77777777" w:rsidR="00A346A9" w:rsidRPr="00497FFD" w:rsidRDefault="00A346A9" w:rsidP="00A346A9">
      <w:pPr>
        <w:spacing w:after="160"/>
        <w:rPr>
          <w:rFonts w:ascii="Times New Roman" w:hAnsi="Times New Roman" w:cs="Times New Roman"/>
        </w:rPr>
      </w:pPr>
      <w:r w:rsidRPr="00497FFD">
        <w:rPr>
          <w:rFonts w:ascii="Times New Roman" w:eastAsia="Times New Roman" w:hAnsi="Times New Roman" w:cs="Times New Roman"/>
          <w:sz w:val="24"/>
          <w:szCs w:val="24"/>
        </w:rPr>
        <w:t>Train K classifiers, one per class, where class k is positive and all others are negative. Predict the class whose classifier outputs the highest decision score.</w:t>
      </w:r>
    </w:p>
    <w:p w14:paraId="5D0C2367" w14:textId="5BDBD8C4" w:rsidR="00A346A9" w:rsidRPr="00497FFD" w:rsidRDefault="00A346A9" w:rsidP="00A346A9">
      <w:pPr>
        <w:pStyle w:val="Heading2"/>
        <w:rPr>
          <w:rFonts w:ascii="Times New Roman" w:eastAsia="Times New Roman" w:hAnsi="Times New Roman" w:cs="Times New Roman"/>
          <w:b/>
          <w:bCs/>
          <w:sz w:val="32"/>
          <w:szCs w:val="32"/>
        </w:rPr>
      </w:pPr>
      <w:bookmarkStart w:id="9" w:name="_Toc227936913"/>
      <w:r w:rsidRPr="00497FFD">
        <w:rPr>
          <w:rFonts w:ascii="Times New Roman" w:eastAsia="Times New Roman" w:hAnsi="Times New Roman" w:cs="Times New Roman"/>
          <w:b/>
          <w:bCs/>
          <w:sz w:val="32"/>
          <w:szCs w:val="32"/>
        </w:rPr>
        <w:t>Advantages and Disadvantages</w:t>
      </w:r>
      <w:bookmarkEnd w:id="9"/>
    </w:p>
    <w:p w14:paraId="7DDB2441" w14:textId="77777777" w:rsidR="00F7085C" w:rsidRPr="00497FFD" w:rsidRDefault="00F7085C" w:rsidP="00F7085C">
      <w:pPr>
        <w:rPr>
          <w:rFonts w:ascii="Times New Roman" w:hAnsi="Times New Roman" w:cs="Times New Roman"/>
        </w:rPr>
      </w:pPr>
    </w:p>
    <w:p w14:paraId="35B704C1" w14:textId="77777777" w:rsidR="00A346A9" w:rsidRPr="00497FFD" w:rsidRDefault="00A346A9" w:rsidP="00A346A9">
      <w:pPr>
        <w:spacing w:after="160"/>
        <w:rPr>
          <w:rFonts w:ascii="Times New Roman" w:hAnsi="Times New Roman" w:cs="Times New Roman"/>
          <w:color w:val="1F4E79" w:themeColor="accent1" w:themeShade="80"/>
          <w:sz w:val="28"/>
          <w:szCs w:val="28"/>
        </w:rPr>
      </w:pPr>
      <w:r w:rsidRPr="00497FFD">
        <w:rPr>
          <w:rFonts w:ascii="Times New Roman" w:eastAsia="Times New Roman" w:hAnsi="Times New Roman" w:cs="Times New Roman"/>
          <w:b/>
          <w:bCs/>
          <w:color w:val="1F4E79" w:themeColor="accent1" w:themeShade="80"/>
          <w:sz w:val="28"/>
          <w:szCs w:val="28"/>
        </w:rPr>
        <w:t>Advantages:</w:t>
      </w:r>
    </w:p>
    <w:p w14:paraId="493E2DE3" w14:textId="77777777" w:rsidR="00A346A9" w:rsidRPr="00497FFD" w:rsidRDefault="00A346A9" w:rsidP="00F7085C">
      <w:pPr>
        <w:pStyle w:val="ListParagraph"/>
        <w:numPr>
          <w:ilvl w:val="0"/>
          <w:numId w:val="47"/>
        </w:numPr>
        <w:rPr>
          <w:rFonts w:ascii="Times New Roman" w:hAnsi="Times New Roman" w:cs="Times New Roman"/>
          <w:sz w:val="24"/>
          <w:szCs w:val="24"/>
        </w:rPr>
      </w:pPr>
      <w:r w:rsidRPr="00497FFD">
        <w:rPr>
          <w:rFonts w:ascii="Times New Roman" w:hAnsi="Times New Roman" w:cs="Times New Roman"/>
          <w:sz w:val="24"/>
          <w:szCs w:val="24"/>
        </w:rPr>
        <w:t>Highly effective in high-dimensional feature spaces.</w:t>
      </w:r>
    </w:p>
    <w:p w14:paraId="71734C22" w14:textId="77777777" w:rsidR="00A346A9" w:rsidRPr="00497FFD" w:rsidRDefault="00A346A9" w:rsidP="00F7085C">
      <w:pPr>
        <w:pStyle w:val="ListParagraph"/>
        <w:numPr>
          <w:ilvl w:val="0"/>
          <w:numId w:val="47"/>
        </w:numPr>
        <w:rPr>
          <w:rFonts w:ascii="Times New Roman" w:hAnsi="Times New Roman" w:cs="Times New Roman"/>
          <w:sz w:val="24"/>
          <w:szCs w:val="24"/>
        </w:rPr>
      </w:pPr>
      <w:r w:rsidRPr="00497FFD">
        <w:rPr>
          <w:rFonts w:ascii="Times New Roman" w:hAnsi="Times New Roman" w:cs="Times New Roman"/>
          <w:sz w:val="24"/>
          <w:szCs w:val="24"/>
        </w:rPr>
        <w:t>Works well when the number of features exceeds the number of samples.</w:t>
      </w:r>
    </w:p>
    <w:p w14:paraId="6F3C990D" w14:textId="77777777" w:rsidR="00A346A9" w:rsidRPr="00497FFD" w:rsidRDefault="00A346A9" w:rsidP="00F7085C">
      <w:pPr>
        <w:pStyle w:val="ListParagraph"/>
        <w:numPr>
          <w:ilvl w:val="0"/>
          <w:numId w:val="47"/>
        </w:numPr>
        <w:rPr>
          <w:rFonts w:ascii="Times New Roman" w:hAnsi="Times New Roman" w:cs="Times New Roman"/>
          <w:sz w:val="24"/>
          <w:szCs w:val="24"/>
        </w:rPr>
      </w:pPr>
      <w:r w:rsidRPr="00497FFD">
        <w:rPr>
          <w:rFonts w:ascii="Times New Roman" w:hAnsi="Times New Roman" w:cs="Times New Roman"/>
          <w:sz w:val="24"/>
          <w:szCs w:val="24"/>
        </w:rPr>
        <w:t>Robust to outliers since only support vectors influence the boundary.</w:t>
      </w:r>
    </w:p>
    <w:p w14:paraId="02C88CB9" w14:textId="77777777" w:rsidR="00A346A9" w:rsidRPr="00497FFD" w:rsidRDefault="00A346A9" w:rsidP="00F7085C">
      <w:pPr>
        <w:pStyle w:val="ListParagraph"/>
        <w:numPr>
          <w:ilvl w:val="0"/>
          <w:numId w:val="47"/>
        </w:numPr>
        <w:rPr>
          <w:rFonts w:ascii="Times New Roman" w:hAnsi="Times New Roman" w:cs="Times New Roman"/>
          <w:sz w:val="24"/>
          <w:szCs w:val="24"/>
        </w:rPr>
      </w:pPr>
      <w:r w:rsidRPr="00497FFD">
        <w:rPr>
          <w:rFonts w:ascii="Times New Roman" w:hAnsi="Times New Roman" w:cs="Times New Roman"/>
          <w:sz w:val="24"/>
          <w:szCs w:val="24"/>
        </w:rPr>
        <w:t>Versatile due to different kernel functions for various data structures.</w:t>
      </w:r>
    </w:p>
    <w:p w14:paraId="62CB5891" w14:textId="77777777" w:rsidR="00A346A9" w:rsidRPr="00497FFD" w:rsidRDefault="00A346A9" w:rsidP="00F7085C">
      <w:pPr>
        <w:pStyle w:val="ListParagraph"/>
        <w:numPr>
          <w:ilvl w:val="0"/>
          <w:numId w:val="47"/>
        </w:numPr>
        <w:rPr>
          <w:rFonts w:ascii="Times New Roman" w:hAnsi="Times New Roman" w:cs="Times New Roman"/>
          <w:sz w:val="24"/>
          <w:szCs w:val="24"/>
        </w:rPr>
      </w:pPr>
      <w:r w:rsidRPr="00497FFD">
        <w:rPr>
          <w:rFonts w:ascii="Times New Roman" w:hAnsi="Times New Roman" w:cs="Times New Roman"/>
          <w:sz w:val="24"/>
          <w:szCs w:val="24"/>
        </w:rPr>
        <w:t>Theoretically well-founded with strong generalization guarantees.</w:t>
      </w:r>
    </w:p>
    <w:p w14:paraId="101EE236" w14:textId="77777777" w:rsidR="00F7085C" w:rsidRPr="00497FFD" w:rsidRDefault="00F7085C" w:rsidP="00F7085C">
      <w:pPr>
        <w:pStyle w:val="ListParagraph"/>
        <w:numPr>
          <w:ilvl w:val="0"/>
          <w:numId w:val="47"/>
        </w:numPr>
        <w:rPr>
          <w:rFonts w:ascii="Times New Roman" w:hAnsi="Times New Roman" w:cs="Times New Roman"/>
          <w:sz w:val="24"/>
          <w:szCs w:val="24"/>
        </w:rPr>
      </w:pPr>
    </w:p>
    <w:p w14:paraId="2E1197D5" w14:textId="77777777" w:rsidR="00A346A9" w:rsidRPr="00497FFD" w:rsidRDefault="00A346A9" w:rsidP="00A346A9">
      <w:pPr>
        <w:spacing w:after="160"/>
        <w:rPr>
          <w:rFonts w:ascii="Times New Roman" w:hAnsi="Times New Roman" w:cs="Times New Roman"/>
          <w:color w:val="1F4E79" w:themeColor="accent1" w:themeShade="80"/>
          <w:sz w:val="28"/>
          <w:szCs w:val="28"/>
        </w:rPr>
      </w:pPr>
      <w:r w:rsidRPr="00497FFD">
        <w:rPr>
          <w:rFonts w:ascii="Times New Roman" w:eastAsia="Times New Roman" w:hAnsi="Times New Roman" w:cs="Times New Roman"/>
          <w:b/>
          <w:bCs/>
          <w:color w:val="1F4E79" w:themeColor="accent1" w:themeShade="80"/>
          <w:sz w:val="28"/>
          <w:szCs w:val="28"/>
        </w:rPr>
        <w:t>Disadvantages:</w:t>
      </w:r>
    </w:p>
    <w:p w14:paraId="73FA9919" w14:textId="77777777" w:rsidR="00A346A9" w:rsidRPr="00497FFD" w:rsidRDefault="00A346A9" w:rsidP="00F7085C">
      <w:pPr>
        <w:pStyle w:val="ListParagraph"/>
        <w:numPr>
          <w:ilvl w:val="0"/>
          <w:numId w:val="48"/>
        </w:numPr>
        <w:rPr>
          <w:rFonts w:ascii="Times New Roman" w:hAnsi="Times New Roman" w:cs="Times New Roman"/>
          <w:sz w:val="24"/>
          <w:szCs w:val="24"/>
        </w:rPr>
      </w:pPr>
      <w:r w:rsidRPr="00497FFD">
        <w:rPr>
          <w:rFonts w:ascii="Times New Roman" w:hAnsi="Times New Roman" w:cs="Times New Roman"/>
          <w:sz w:val="24"/>
          <w:szCs w:val="24"/>
        </w:rPr>
        <w:t>Slow training time: O(n^2) to O(n^3) with respect to training set size.</w:t>
      </w:r>
    </w:p>
    <w:p w14:paraId="6FD0424D" w14:textId="77777777" w:rsidR="00A346A9" w:rsidRPr="00497FFD" w:rsidRDefault="00A346A9" w:rsidP="00F7085C">
      <w:pPr>
        <w:pStyle w:val="ListParagraph"/>
        <w:numPr>
          <w:ilvl w:val="0"/>
          <w:numId w:val="48"/>
        </w:numPr>
        <w:rPr>
          <w:rFonts w:ascii="Times New Roman" w:hAnsi="Times New Roman" w:cs="Times New Roman"/>
          <w:sz w:val="24"/>
          <w:szCs w:val="24"/>
        </w:rPr>
      </w:pPr>
      <w:r w:rsidRPr="00497FFD">
        <w:rPr>
          <w:rFonts w:ascii="Times New Roman" w:hAnsi="Times New Roman" w:cs="Times New Roman"/>
          <w:sz w:val="24"/>
          <w:szCs w:val="24"/>
        </w:rPr>
        <w:t>Does not directly provide probability estimates (needs Platt scaling).</w:t>
      </w:r>
    </w:p>
    <w:p w14:paraId="238C654E" w14:textId="77777777" w:rsidR="00A346A9" w:rsidRPr="00497FFD" w:rsidRDefault="00A346A9" w:rsidP="00F7085C">
      <w:pPr>
        <w:pStyle w:val="ListParagraph"/>
        <w:numPr>
          <w:ilvl w:val="0"/>
          <w:numId w:val="48"/>
        </w:numPr>
        <w:rPr>
          <w:rFonts w:ascii="Times New Roman" w:hAnsi="Times New Roman" w:cs="Times New Roman"/>
          <w:sz w:val="24"/>
          <w:szCs w:val="24"/>
        </w:rPr>
      </w:pPr>
      <w:r w:rsidRPr="00497FFD">
        <w:rPr>
          <w:rFonts w:ascii="Times New Roman" w:hAnsi="Times New Roman" w:cs="Times New Roman"/>
          <w:sz w:val="24"/>
          <w:szCs w:val="24"/>
        </w:rPr>
        <w:t>Sensitive to feature scaling — normalization is mandatory.</w:t>
      </w:r>
    </w:p>
    <w:p w14:paraId="5C173960" w14:textId="77777777" w:rsidR="00A346A9" w:rsidRPr="00497FFD" w:rsidRDefault="00A346A9" w:rsidP="00F7085C">
      <w:pPr>
        <w:pStyle w:val="ListParagraph"/>
        <w:numPr>
          <w:ilvl w:val="0"/>
          <w:numId w:val="48"/>
        </w:numPr>
        <w:rPr>
          <w:rFonts w:ascii="Times New Roman" w:hAnsi="Times New Roman" w:cs="Times New Roman"/>
          <w:sz w:val="24"/>
          <w:szCs w:val="24"/>
        </w:rPr>
      </w:pPr>
      <w:r w:rsidRPr="00497FFD">
        <w:rPr>
          <w:rFonts w:ascii="Times New Roman" w:hAnsi="Times New Roman" w:cs="Times New Roman"/>
          <w:sz w:val="24"/>
          <w:szCs w:val="24"/>
        </w:rPr>
        <w:t>Difficult to interpret compared to Decision Trees or Logistic Regression.</w:t>
      </w:r>
    </w:p>
    <w:p w14:paraId="34320AB4" w14:textId="5D6342F3" w:rsidR="00F37F1A" w:rsidRPr="00497FFD" w:rsidRDefault="00A346A9" w:rsidP="00F37F1A">
      <w:pPr>
        <w:pStyle w:val="ListParagraph"/>
        <w:numPr>
          <w:ilvl w:val="0"/>
          <w:numId w:val="48"/>
        </w:numPr>
        <w:rPr>
          <w:rFonts w:ascii="Times New Roman" w:hAnsi="Times New Roman" w:cs="Times New Roman"/>
          <w:sz w:val="24"/>
          <w:szCs w:val="24"/>
        </w:rPr>
      </w:pPr>
      <w:r w:rsidRPr="00497FFD">
        <w:rPr>
          <w:rFonts w:ascii="Times New Roman" w:hAnsi="Times New Roman" w:cs="Times New Roman"/>
          <w:sz w:val="24"/>
          <w:szCs w:val="24"/>
        </w:rPr>
        <w:t>Kernel and hyperparameter selection requires careful cross-validation.</w:t>
      </w:r>
      <w:bookmarkStart w:id="10" w:name="_Toc227936914"/>
    </w:p>
    <w:p w14:paraId="25A0AC19" w14:textId="4BC72032" w:rsidR="00F37F1A" w:rsidRPr="00357EE4" w:rsidRDefault="00357EE4" w:rsidP="00F37F1A">
      <w:pPr>
        <w:pStyle w:val="ListParagraph"/>
        <w:ind w:left="720"/>
        <w:rPr>
          <w:rFonts w:ascii="Times New Roman" w:hAnsi="Times New Roman" w:cs="Times New Roman"/>
          <w:color w:val="FFFFFF" w:themeColor="background1"/>
          <w:sz w:val="24"/>
          <w:szCs w:val="24"/>
        </w:rPr>
      </w:pPr>
      <w:r w:rsidRPr="00357EE4">
        <w:rPr>
          <w:rFonts w:ascii="Times New Roman" w:hAnsi="Times New Roman" w:cs="Times New Roman"/>
          <w:color w:val="FFFFFF" w:themeColor="background1"/>
          <w:sz w:val="24"/>
          <w:szCs w:val="24"/>
        </w:rPr>
        <w:t>.</w:t>
      </w:r>
    </w:p>
    <w:p w14:paraId="581A344D" w14:textId="47ED1CA8" w:rsidR="00357EE4" w:rsidRPr="00357EE4" w:rsidRDefault="00357EE4" w:rsidP="00F37F1A">
      <w:pPr>
        <w:pStyle w:val="ListParagraph"/>
        <w:ind w:left="720"/>
        <w:rPr>
          <w:rFonts w:ascii="Times New Roman" w:hAnsi="Times New Roman" w:cs="Times New Roman"/>
          <w:color w:val="FFFFFF" w:themeColor="background1"/>
          <w:sz w:val="24"/>
          <w:szCs w:val="24"/>
        </w:rPr>
      </w:pPr>
      <w:r w:rsidRPr="00357EE4">
        <w:rPr>
          <w:rFonts w:ascii="Times New Roman" w:hAnsi="Times New Roman" w:cs="Times New Roman"/>
          <w:color w:val="FFFFFF" w:themeColor="background1"/>
          <w:sz w:val="24"/>
          <w:szCs w:val="24"/>
        </w:rPr>
        <w:t>.</w:t>
      </w:r>
    </w:p>
    <w:p w14:paraId="0757AB16" w14:textId="494B10AE" w:rsidR="00357EE4" w:rsidRPr="00357EE4" w:rsidRDefault="00357EE4" w:rsidP="00F37F1A">
      <w:pPr>
        <w:pStyle w:val="ListParagraph"/>
        <w:ind w:left="720"/>
        <w:rPr>
          <w:rFonts w:ascii="Times New Roman" w:hAnsi="Times New Roman" w:cs="Times New Roman"/>
          <w:color w:val="FFFFFF" w:themeColor="background1"/>
          <w:sz w:val="24"/>
          <w:szCs w:val="24"/>
        </w:rPr>
      </w:pPr>
      <w:r w:rsidRPr="00357EE4">
        <w:rPr>
          <w:rFonts w:ascii="Times New Roman" w:hAnsi="Times New Roman" w:cs="Times New Roman"/>
          <w:color w:val="FFFFFF" w:themeColor="background1"/>
          <w:sz w:val="24"/>
          <w:szCs w:val="24"/>
        </w:rPr>
        <w:t>.</w:t>
      </w:r>
    </w:p>
    <w:p w14:paraId="2839F536" w14:textId="5280EEA2" w:rsidR="00357EE4" w:rsidRPr="00357EE4" w:rsidRDefault="00357EE4" w:rsidP="00F37F1A">
      <w:pPr>
        <w:pStyle w:val="ListParagraph"/>
        <w:ind w:left="720"/>
        <w:rPr>
          <w:rFonts w:ascii="Times New Roman" w:hAnsi="Times New Roman" w:cs="Times New Roman"/>
          <w:color w:val="FFFFFF" w:themeColor="background1"/>
          <w:sz w:val="24"/>
          <w:szCs w:val="24"/>
        </w:rPr>
      </w:pPr>
      <w:r w:rsidRPr="00357EE4">
        <w:rPr>
          <w:rFonts w:ascii="Times New Roman" w:hAnsi="Times New Roman" w:cs="Times New Roman"/>
          <w:color w:val="FFFFFF" w:themeColor="background1"/>
          <w:sz w:val="24"/>
          <w:szCs w:val="24"/>
        </w:rPr>
        <w:t>.</w:t>
      </w:r>
    </w:p>
    <w:p w14:paraId="06573351" w14:textId="5A58658B" w:rsidR="00357EE4" w:rsidRPr="00357EE4" w:rsidRDefault="00357EE4" w:rsidP="00F37F1A">
      <w:pPr>
        <w:pStyle w:val="ListParagraph"/>
        <w:ind w:left="720"/>
        <w:rPr>
          <w:rFonts w:ascii="Times New Roman" w:hAnsi="Times New Roman" w:cs="Times New Roman"/>
          <w:color w:val="FFFFFF" w:themeColor="background1"/>
          <w:sz w:val="24"/>
          <w:szCs w:val="24"/>
        </w:rPr>
      </w:pPr>
      <w:r w:rsidRPr="00357EE4">
        <w:rPr>
          <w:rFonts w:ascii="Times New Roman" w:hAnsi="Times New Roman" w:cs="Times New Roman"/>
          <w:color w:val="FFFFFF" w:themeColor="background1"/>
          <w:sz w:val="24"/>
          <w:szCs w:val="24"/>
        </w:rPr>
        <w:t>.</w:t>
      </w:r>
    </w:p>
    <w:p w14:paraId="38E13051" w14:textId="74DAB1D5" w:rsidR="00357EE4" w:rsidRPr="00357EE4" w:rsidRDefault="00357EE4" w:rsidP="00357EE4">
      <w:pPr>
        <w:pStyle w:val="ListParagraph"/>
        <w:ind w:left="720"/>
        <w:rPr>
          <w:rFonts w:ascii="Times New Roman" w:hAnsi="Times New Roman" w:cs="Times New Roman"/>
          <w:color w:val="FFFFFF" w:themeColor="background1"/>
          <w:sz w:val="24"/>
          <w:szCs w:val="24"/>
        </w:rPr>
      </w:pPr>
      <w:r w:rsidRPr="00357EE4">
        <w:rPr>
          <w:rFonts w:ascii="Times New Roman" w:hAnsi="Times New Roman" w:cs="Times New Roman"/>
          <w:color w:val="FFFFFF" w:themeColor="background1"/>
          <w:sz w:val="24"/>
          <w:szCs w:val="24"/>
        </w:rPr>
        <w:t>.</w:t>
      </w:r>
    </w:p>
    <w:p w14:paraId="537A9CC4" w14:textId="248AFFB5" w:rsidR="00E00A51" w:rsidRPr="00497FFD" w:rsidRDefault="00E00A51" w:rsidP="00E00A51">
      <w:pPr>
        <w:keepNext/>
        <w:keepLines/>
        <w:spacing w:before="240"/>
        <w:outlineLvl w:val="0"/>
        <w:rPr>
          <w:rFonts w:ascii="Times New Roman" w:eastAsiaTheme="majorEastAsia" w:hAnsi="Times New Roman" w:cs="Times New Roman"/>
          <w:b/>
          <w:bCs/>
          <w:color w:val="1F4E79" w:themeColor="accent1" w:themeShade="80"/>
          <w:sz w:val="32"/>
          <w:szCs w:val="32"/>
        </w:rPr>
      </w:pPr>
      <w:r w:rsidRPr="00497FFD">
        <w:rPr>
          <w:rFonts w:ascii="Times New Roman" w:eastAsiaTheme="majorEastAsia" w:hAnsi="Times New Roman" w:cs="Times New Roman"/>
          <w:b/>
          <w:bCs/>
          <w:color w:val="1F4E79" w:themeColor="accent1" w:themeShade="80"/>
          <w:sz w:val="32"/>
          <w:szCs w:val="32"/>
        </w:rPr>
        <w:lastRenderedPageBreak/>
        <w:t>Model Implementation (Jupyter Notebook):</w:t>
      </w:r>
    </w:p>
    <w:p w14:paraId="7386789E" w14:textId="77777777" w:rsidR="00D305C8" w:rsidRDefault="00D305C8" w:rsidP="00E00A51">
      <w:pPr>
        <w:keepNext/>
        <w:keepLines/>
        <w:spacing w:before="240"/>
        <w:outlineLvl w:val="0"/>
        <w:rPr>
          <w:rFonts w:ascii="Arial" w:eastAsiaTheme="majorEastAsia" w:hAnsi="Arial" w:cs="Arial"/>
          <w:b/>
          <w:bCs/>
          <w:color w:val="1F4E79" w:themeColor="accent1" w:themeShade="80"/>
          <w:sz w:val="32"/>
          <w:szCs w:val="32"/>
        </w:rPr>
      </w:pPr>
    </w:p>
    <w:p w14:paraId="692CFF11"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import numpy as np</w:t>
      </w:r>
    </w:p>
    <w:p w14:paraId="7E421C72"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import pandas as pd</w:t>
      </w:r>
    </w:p>
    <w:p w14:paraId="494A4297"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import matplotlib.pyplot as plt</w:t>
      </w:r>
    </w:p>
    <w:p w14:paraId="40E97A64"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import seaborn as sns</w:t>
      </w:r>
    </w:p>
    <w:p w14:paraId="58091882" w14:textId="77777777" w:rsidR="00E00A51" w:rsidRPr="00E00A51" w:rsidRDefault="00E00A51" w:rsidP="00E00A51">
      <w:pPr>
        <w:pStyle w:val="ListParagraph"/>
        <w:rPr>
          <w:rFonts w:ascii="Cascadia Code Light" w:hAnsi="Cascadia Code Light" w:cs="Cascadia Code Light"/>
          <w:sz w:val="24"/>
          <w:szCs w:val="24"/>
        </w:rPr>
      </w:pPr>
    </w:p>
    <w:p w14:paraId="6FFE0652"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from sklearn.model_selection import train_test_split</w:t>
      </w:r>
    </w:p>
    <w:p w14:paraId="7F45627C"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from sklearn.svm import SVC</w:t>
      </w:r>
    </w:p>
    <w:p w14:paraId="23E02210"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from sklearn.metrics import confusion_matrix, classification_report, f1_score, accuracy_score</w:t>
      </w:r>
    </w:p>
    <w:p w14:paraId="688792C2"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from sklearn.preprocessing import LabelEncoder, StandardScaler</w:t>
      </w:r>
    </w:p>
    <w:p w14:paraId="3415F93D" w14:textId="77777777" w:rsidR="00E00A51" w:rsidRPr="00E00A51" w:rsidRDefault="00E00A51" w:rsidP="00E00A51">
      <w:pPr>
        <w:pStyle w:val="ListParagraph"/>
        <w:rPr>
          <w:rFonts w:ascii="Cascadia Code Light" w:hAnsi="Cascadia Code Light" w:cs="Cascadia Code Light"/>
          <w:sz w:val="24"/>
          <w:szCs w:val="24"/>
        </w:rPr>
      </w:pPr>
    </w:p>
    <w:p w14:paraId="4A076E0E"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#Load dataset</w:t>
      </w:r>
    </w:p>
    <w:p w14:paraId="1A15E136"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df=pd.read_csv("survey lung cancer.csv")</w:t>
      </w:r>
    </w:p>
    <w:p w14:paraId="546D8B17"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df.info()</w:t>
      </w:r>
    </w:p>
    <w:p w14:paraId="097DCD39" w14:textId="77777777" w:rsidR="00E00A51" w:rsidRPr="00E00A51" w:rsidRDefault="00E00A51" w:rsidP="00E00A51">
      <w:pPr>
        <w:pStyle w:val="ListParagraph"/>
        <w:rPr>
          <w:rFonts w:ascii="Cascadia Code Light" w:hAnsi="Cascadia Code Light" w:cs="Cascadia Code Light"/>
          <w:sz w:val="24"/>
          <w:szCs w:val="24"/>
        </w:rPr>
      </w:pPr>
    </w:p>
    <w:p w14:paraId="3A36AB58"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#Data preprocessing</w:t>
      </w:r>
    </w:p>
    <w:p w14:paraId="5E582C2E"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print(df.isna().sum())</w:t>
      </w:r>
    </w:p>
    <w:p w14:paraId="77A3B90C"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df=df.dropna()</w:t>
      </w:r>
    </w:p>
    <w:p w14:paraId="5EFF077B"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df=df.drop_duplicates()</w:t>
      </w:r>
    </w:p>
    <w:p w14:paraId="3264840B" w14:textId="77777777" w:rsidR="00E00A51" w:rsidRPr="00E00A51" w:rsidRDefault="00E00A51" w:rsidP="00E00A51">
      <w:pPr>
        <w:pStyle w:val="ListParagraph"/>
        <w:rPr>
          <w:rFonts w:ascii="Cascadia Code Light" w:hAnsi="Cascadia Code Light" w:cs="Cascadia Code Light"/>
          <w:sz w:val="24"/>
          <w:szCs w:val="24"/>
        </w:rPr>
      </w:pPr>
    </w:p>
    <w:p w14:paraId="552A575D" w14:textId="75502BD4"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w:t>
      </w:r>
      <w:r w:rsidR="00F37F1A">
        <w:rPr>
          <w:rFonts w:ascii="Cascadia Code Light" w:hAnsi="Cascadia Code Light" w:cs="Cascadia Code Light"/>
          <w:sz w:val="24"/>
          <w:szCs w:val="24"/>
        </w:rPr>
        <w:t>--</w:t>
      </w:r>
      <w:r w:rsidRPr="00E00A51">
        <w:rPr>
          <w:rFonts w:ascii="Cascadia Code Light" w:hAnsi="Cascadia Code Light" w:cs="Cascadia Code Light"/>
          <w:sz w:val="24"/>
          <w:szCs w:val="24"/>
        </w:rPr>
        <w:t>Remove duplicates(if any)</w:t>
      </w:r>
    </w:p>
    <w:p w14:paraId="54665B8F"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df=df.drop_duplicates()</w:t>
      </w:r>
    </w:p>
    <w:p w14:paraId="75D34F71" w14:textId="77777777" w:rsidR="00E00A51" w:rsidRPr="00E00A51" w:rsidRDefault="00E00A51" w:rsidP="00E00A51">
      <w:pPr>
        <w:pStyle w:val="ListParagraph"/>
        <w:rPr>
          <w:rFonts w:ascii="Cascadia Code Light" w:hAnsi="Cascadia Code Light" w:cs="Cascadia Code Light"/>
          <w:sz w:val="24"/>
          <w:szCs w:val="24"/>
        </w:rPr>
      </w:pPr>
    </w:p>
    <w:p w14:paraId="469BA1BA"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#Label encoding</w:t>
      </w:r>
    </w:p>
    <w:p w14:paraId="5B984A30"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le1=LabelEncoder()</w:t>
      </w:r>
    </w:p>
    <w:p w14:paraId="7C6309AC"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le2=LabelEncoder()</w:t>
      </w:r>
    </w:p>
    <w:p w14:paraId="7E76FD72"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df['LUNG_CANCER']=le1.fit_transform(df['LUNG_CANCER'])</w:t>
      </w:r>
    </w:p>
    <w:p w14:paraId="35E60942"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df['GENDER']=le2.fit_transform(df['GENDER'])</w:t>
      </w:r>
    </w:p>
    <w:p w14:paraId="54FDF2C8" w14:textId="629B571A"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 xml:space="preserve">print("After </w:t>
      </w:r>
      <w:r w:rsidR="00F335DA">
        <w:rPr>
          <w:rFonts w:ascii="Cascadia Code Light" w:hAnsi="Cascadia Code Light" w:cs="Cascadia Code Light"/>
          <w:sz w:val="24"/>
          <w:szCs w:val="24"/>
        </w:rPr>
        <w:t>label encoding</w:t>
      </w:r>
      <w:r w:rsidRPr="00E00A51">
        <w:rPr>
          <w:rFonts w:ascii="Cascadia Code Light" w:hAnsi="Cascadia Code Light" w:cs="Cascadia Code Light"/>
          <w:sz w:val="24"/>
          <w:szCs w:val="24"/>
        </w:rPr>
        <w:t>:\n")</w:t>
      </w:r>
    </w:p>
    <w:p w14:paraId="2D57B946"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print(df.head())</w:t>
      </w:r>
    </w:p>
    <w:p w14:paraId="196B8B5F" w14:textId="77777777" w:rsidR="00E00A51" w:rsidRPr="00E00A51" w:rsidRDefault="00E00A51" w:rsidP="00E00A51">
      <w:pPr>
        <w:pStyle w:val="ListParagraph"/>
        <w:rPr>
          <w:rFonts w:ascii="Cascadia Code Light" w:hAnsi="Cascadia Code Light" w:cs="Cascadia Code Light"/>
          <w:sz w:val="24"/>
          <w:szCs w:val="24"/>
        </w:rPr>
      </w:pPr>
    </w:p>
    <w:p w14:paraId="4DCE864A"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#Feature selection</w:t>
      </w:r>
    </w:p>
    <w:p w14:paraId="0702A95E"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X=df.iloc[:,:-1]</w:t>
      </w:r>
    </w:p>
    <w:p w14:paraId="0C281E85"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Y=df.iloc[:,-1]</w:t>
      </w:r>
    </w:p>
    <w:p w14:paraId="7A277D99"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print("Independent feature:\n")</w:t>
      </w:r>
    </w:p>
    <w:p w14:paraId="580A5A01"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print(X)</w:t>
      </w:r>
    </w:p>
    <w:p w14:paraId="202BC948"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print("Dependent feature:\n")</w:t>
      </w:r>
    </w:p>
    <w:p w14:paraId="4AD59EBB"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print(Y)</w:t>
      </w:r>
    </w:p>
    <w:p w14:paraId="00374208" w14:textId="77777777" w:rsidR="00E00A51" w:rsidRPr="00E00A51" w:rsidRDefault="00E00A51" w:rsidP="00E00A51">
      <w:pPr>
        <w:pStyle w:val="ListParagraph"/>
        <w:rPr>
          <w:rFonts w:ascii="Cascadia Code Light" w:hAnsi="Cascadia Code Light" w:cs="Cascadia Code Light"/>
          <w:sz w:val="24"/>
          <w:szCs w:val="24"/>
        </w:rPr>
      </w:pPr>
    </w:p>
    <w:p w14:paraId="62ECD511"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#Train test split</w:t>
      </w:r>
    </w:p>
    <w:p w14:paraId="32B6D4CE"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X_train,X_test,Y_train,Y_test=train_test_split(X,Y,test_size=.2,random_state=40)</w:t>
      </w:r>
    </w:p>
    <w:p w14:paraId="2B0EACB8" w14:textId="77777777" w:rsidR="00E00A51" w:rsidRPr="00E00A51" w:rsidRDefault="00E00A51" w:rsidP="00E00A51">
      <w:pPr>
        <w:pStyle w:val="ListParagraph"/>
        <w:rPr>
          <w:rFonts w:ascii="Cascadia Code Light" w:hAnsi="Cascadia Code Light" w:cs="Cascadia Code Light"/>
          <w:sz w:val="24"/>
          <w:szCs w:val="24"/>
        </w:rPr>
      </w:pPr>
    </w:p>
    <w:p w14:paraId="6D04C610"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#Training the model</w:t>
      </w:r>
    </w:p>
    <w:p w14:paraId="6B2F4EFE"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model_svm=SVC(gamma='scale',kernel='linear')</w:t>
      </w:r>
    </w:p>
    <w:p w14:paraId="10F657CB"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model_svm.fit(X_train,Y_train)</w:t>
      </w:r>
    </w:p>
    <w:p w14:paraId="5592C16A" w14:textId="77777777" w:rsidR="00E00A51" w:rsidRPr="00E00A51" w:rsidRDefault="00E00A51" w:rsidP="00E00A51">
      <w:pPr>
        <w:pStyle w:val="ListParagraph"/>
        <w:rPr>
          <w:rFonts w:ascii="Cascadia Code Light" w:hAnsi="Cascadia Code Light" w:cs="Cascadia Code Light"/>
          <w:sz w:val="24"/>
          <w:szCs w:val="24"/>
        </w:rPr>
      </w:pPr>
    </w:p>
    <w:p w14:paraId="7A12E1F6"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#prediction</w:t>
      </w:r>
    </w:p>
    <w:p w14:paraId="41738E22"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Y_pred_test=model_svm.predict(X_test)</w:t>
      </w:r>
    </w:p>
    <w:p w14:paraId="3DFEE987" w14:textId="77777777" w:rsidR="00E00A51" w:rsidRPr="00E00A51" w:rsidRDefault="00E00A51" w:rsidP="00E00A51">
      <w:pPr>
        <w:pStyle w:val="ListParagraph"/>
        <w:rPr>
          <w:rFonts w:ascii="Cascadia Code Light" w:hAnsi="Cascadia Code Light" w:cs="Cascadia Code Light"/>
          <w:sz w:val="24"/>
          <w:szCs w:val="24"/>
        </w:rPr>
      </w:pPr>
    </w:p>
    <w:p w14:paraId="7751B8AE" w14:textId="77777777" w:rsidR="00E00A51" w:rsidRPr="00E00A51" w:rsidRDefault="00E00A51" w:rsidP="00E00A51">
      <w:pPr>
        <w:pStyle w:val="ListParagraph"/>
        <w:rPr>
          <w:rFonts w:ascii="Cascadia Code Light" w:hAnsi="Cascadia Code Light" w:cs="Cascadia Code Light"/>
          <w:sz w:val="24"/>
          <w:szCs w:val="24"/>
        </w:rPr>
      </w:pPr>
    </w:p>
    <w:p w14:paraId="1526E6D8"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#Compare kernels</w:t>
      </w:r>
    </w:p>
    <w:p w14:paraId="1072BB39"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print("Model accuracy with different kernels:\n")</w:t>
      </w:r>
    </w:p>
    <w:p w14:paraId="1C852984"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kernels = ['linear', 'poly', 'rbf', 'sigmoid']</w:t>
      </w:r>
    </w:p>
    <w:p w14:paraId="3B965C15"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for k in kernels:</w:t>
      </w:r>
    </w:p>
    <w:p w14:paraId="12577523"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 xml:space="preserve">    model = SVC(kernel=k)</w:t>
      </w:r>
    </w:p>
    <w:p w14:paraId="40357B95"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 xml:space="preserve">    model.fit(X_train, Y_train)</w:t>
      </w:r>
    </w:p>
    <w:p w14:paraId="5ED2E1FD"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 xml:space="preserve">    acc = accuracy_score(Y_test, model.predict(X_test))</w:t>
      </w:r>
    </w:p>
    <w:p w14:paraId="5B347F19"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 xml:space="preserve">    print(f'Kernel: {k} -- Accuracy: {acc:.4f}')</w:t>
      </w:r>
    </w:p>
    <w:p w14:paraId="07FCDA45"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 xml:space="preserve">    </w:t>
      </w:r>
    </w:p>
    <w:p w14:paraId="0A4E4A08"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#Model evaluation</w:t>
      </w:r>
    </w:p>
    <w:p w14:paraId="787ADAE3"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print("\nModel evaluation:")</w:t>
      </w:r>
    </w:p>
    <w:p w14:paraId="1C2C2955"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acc=accuracy_score(Y_test,Y_pred_test)</w:t>
      </w:r>
    </w:p>
    <w:p w14:paraId="653A66E3"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print("Accuracy:", acc)</w:t>
      </w:r>
    </w:p>
    <w:p w14:paraId="0C89F779"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print("\n Classification report :")</w:t>
      </w:r>
    </w:p>
    <w:p w14:paraId="23E78ABE"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print(classification_report(Y_test,Y_pred_test))</w:t>
      </w:r>
    </w:p>
    <w:p w14:paraId="04C24DD4"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print(model_svm.score(X_test,Y_test))</w:t>
      </w:r>
    </w:p>
    <w:p w14:paraId="2D307756" w14:textId="77777777" w:rsidR="00E00A51" w:rsidRPr="00E00A51" w:rsidRDefault="00E00A51" w:rsidP="00E00A51">
      <w:pPr>
        <w:pStyle w:val="ListParagraph"/>
        <w:rPr>
          <w:rFonts w:ascii="Cascadia Code Light" w:hAnsi="Cascadia Code Light" w:cs="Cascadia Code Light"/>
          <w:sz w:val="24"/>
          <w:szCs w:val="24"/>
        </w:rPr>
      </w:pPr>
    </w:p>
    <w:p w14:paraId="375EF65C"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#Confusion Matrix</w:t>
      </w:r>
    </w:p>
    <w:p w14:paraId="511DF246"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cm = confusion_matrix(Y_test, Y_pred_test)</w:t>
      </w:r>
    </w:p>
    <w:p w14:paraId="04E452E1"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plt.figure(figsize=(5,3))</w:t>
      </w:r>
    </w:p>
    <w:p w14:paraId="464C4759"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sns.heatmap(cm, annot=True, fmt='d', cmap='Blues')</w:t>
      </w:r>
    </w:p>
    <w:p w14:paraId="7759F15A"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plt.xlabel("Predicted")</w:t>
      </w:r>
    </w:p>
    <w:p w14:paraId="508D0999"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plt.ylabel("Actual")</w:t>
      </w:r>
    </w:p>
    <w:p w14:paraId="4DB60ED1"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plt.title("Confusion Matrix")</w:t>
      </w:r>
    </w:p>
    <w:p w14:paraId="5C6358C4"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plt.show()</w:t>
      </w:r>
    </w:p>
    <w:p w14:paraId="6A51462B" w14:textId="77777777" w:rsidR="00E00A51" w:rsidRPr="00E00A51" w:rsidRDefault="00E00A51" w:rsidP="00E00A51">
      <w:pPr>
        <w:pStyle w:val="ListParagraph"/>
        <w:rPr>
          <w:rFonts w:ascii="Cascadia Code Light" w:hAnsi="Cascadia Code Light" w:cs="Cascadia Code Light"/>
          <w:sz w:val="24"/>
          <w:szCs w:val="24"/>
        </w:rPr>
      </w:pPr>
    </w:p>
    <w:p w14:paraId="4AFDE033"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#Prediction on new data</w:t>
      </w:r>
    </w:p>
    <w:p w14:paraId="088ED2AE" w14:textId="77777777" w:rsidR="00E00A51" w:rsidRPr="00E00A51" w:rsidRDefault="00E00A51" w:rsidP="00E00A51">
      <w:pPr>
        <w:pStyle w:val="ListParagraph"/>
        <w:rPr>
          <w:rFonts w:ascii="Cascadia Code Light" w:hAnsi="Cascadia Code Light" w:cs="Cascadia Code Light"/>
          <w:sz w:val="24"/>
          <w:szCs w:val="24"/>
        </w:rPr>
      </w:pPr>
    </w:p>
    <w:p w14:paraId="6A3521FE"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new_data=pd.DataFrame({</w:t>
      </w:r>
    </w:p>
    <w:p w14:paraId="136603BD"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'GENDER':[1],</w:t>
      </w:r>
    </w:p>
    <w:p w14:paraId="4BAA23CE"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'AGE':[40],</w:t>
      </w:r>
    </w:p>
    <w:p w14:paraId="592C6DE0"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'SMOKING':[2],</w:t>
      </w:r>
    </w:p>
    <w:p w14:paraId="188014A0"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 xml:space="preserve">'YELLOW_FINGERS':[2],          </w:t>
      </w:r>
    </w:p>
    <w:p w14:paraId="04A40755"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 xml:space="preserve">'ANXIETY':[1],               </w:t>
      </w:r>
    </w:p>
    <w:p w14:paraId="23BA0D1D"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 xml:space="preserve">'PEER_PRESSURE':[1],            </w:t>
      </w:r>
    </w:p>
    <w:p w14:paraId="3395E515"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'CHRONIC DISEASE':[2],</w:t>
      </w:r>
    </w:p>
    <w:p w14:paraId="18821E6A"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'FATIGUE ':[1],</w:t>
      </w:r>
    </w:p>
    <w:p w14:paraId="52D57C6F"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lastRenderedPageBreak/>
        <w:t>'ALLERGY ':[1],</w:t>
      </w:r>
    </w:p>
    <w:p w14:paraId="63138371"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'WHEEZING':[1],</w:t>
      </w:r>
    </w:p>
    <w:p w14:paraId="7EA66D13"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'ALCOHOL CONSUMING':[2],</w:t>
      </w:r>
    </w:p>
    <w:p w14:paraId="51B368BD"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'COUGHING':[2],</w:t>
      </w:r>
    </w:p>
    <w:p w14:paraId="6AC5F7CB"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'SHORTNESS OF BREATH':[1],</w:t>
      </w:r>
    </w:p>
    <w:p w14:paraId="47C01E7B"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'SWALLOWING DIFFICULTY':[1],</w:t>
      </w:r>
    </w:p>
    <w:p w14:paraId="305E38B7" w14:textId="7777777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'CHEST PAIN':[1]})</w:t>
      </w:r>
    </w:p>
    <w:p w14:paraId="41824337" w14:textId="797165D7" w:rsidR="00E00A51" w:rsidRP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pred_new=model.predict(new_data)</w:t>
      </w:r>
    </w:p>
    <w:p w14:paraId="2A9F0FF7" w14:textId="3D596FCB" w:rsidR="00E00A51" w:rsidRDefault="00E00A51" w:rsidP="00E00A51">
      <w:pPr>
        <w:pStyle w:val="ListParagraph"/>
        <w:rPr>
          <w:rFonts w:ascii="Cascadia Code Light" w:hAnsi="Cascadia Code Light" w:cs="Cascadia Code Light"/>
          <w:sz w:val="24"/>
          <w:szCs w:val="24"/>
        </w:rPr>
      </w:pPr>
      <w:r w:rsidRPr="00E00A51">
        <w:rPr>
          <w:rFonts w:ascii="Cascadia Code Light" w:hAnsi="Cascadia Code Light" w:cs="Cascadia Code Light"/>
          <w:sz w:val="24"/>
          <w:szCs w:val="24"/>
        </w:rPr>
        <w:t>print(le1.inverse_transform(pred_new))</w:t>
      </w:r>
    </w:p>
    <w:p w14:paraId="24E1652B" w14:textId="77777777" w:rsidR="00F37F1A" w:rsidRDefault="00F37F1A" w:rsidP="00E00A51">
      <w:pPr>
        <w:pStyle w:val="ListParagraph"/>
        <w:rPr>
          <w:rFonts w:ascii="Cascadia Code Light" w:hAnsi="Cascadia Code Light" w:cs="Cascadia Code Light"/>
          <w:sz w:val="24"/>
          <w:szCs w:val="24"/>
        </w:rPr>
      </w:pPr>
    </w:p>
    <w:p w14:paraId="046A57E9" w14:textId="7EBB343F" w:rsidR="00D305C8" w:rsidRPr="00497FFD" w:rsidRDefault="00F37F1A" w:rsidP="00D305C8">
      <w:pPr>
        <w:rPr>
          <w:rFonts w:ascii="Times New Roman" w:eastAsiaTheme="majorEastAsia" w:hAnsi="Times New Roman" w:cs="Times New Roman"/>
          <w:b/>
          <w:bCs/>
          <w:color w:val="1F4E79" w:themeColor="accent1" w:themeShade="80"/>
          <w:sz w:val="32"/>
          <w:szCs w:val="32"/>
        </w:rPr>
      </w:pPr>
      <w:r w:rsidRPr="00497FFD">
        <w:rPr>
          <w:rFonts w:ascii="Times New Roman" w:eastAsiaTheme="majorEastAsia" w:hAnsi="Times New Roman" w:cs="Times New Roman"/>
          <w:b/>
          <w:bCs/>
          <w:color w:val="1F4E79" w:themeColor="accent1" w:themeShade="80"/>
          <w:sz w:val="32"/>
          <w:szCs w:val="32"/>
        </w:rPr>
        <w:t>Output:</w:t>
      </w:r>
    </w:p>
    <w:p w14:paraId="75B307F1" w14:textId="7044956B" w:rsidR="00D305C8" w:rsidRPr="00D305C8" w:rsidRDefault="00F37F1A" w:rsidP="00D305C8">
      <w:pPr>
        <w:keepNext/>
        <w:keepLines/>
        <w:spacing w:before="240"/>
        <w:outlineLvl w:val="0"/>
        <w:rPr>
          <w:rFonts w:ascii="Arial" w:eastAsiaTheme="majorEastAsia" w:hAnsi="Arial" w:cs="Arial"/>
          <w:b/>
          <w:bCs/>
          <w:color w:val="1F4E79" w:themeColor="accent1" w:themeShade="80"/>
          <w:sz w:val="32"/>
          <w:szCs w:val="32"/>
        </w:rPr>
      </w:pPr>
      <w:r>
        <w:rPr>
          <w:rFonts w:ascii="Arial" w:eastAsiaTheme="majorEastAsia" w:hAnsi="Arial" w:cs="Arial"/>
          <w:b/>
          <w:bCs/>
          <w:noProof/>
          <w:color w:val="1F4E79" w:themeColor="accent1" w:themeShade="80"/>
          <w:sz w:val="32"/>
          <w:szCs w:val="32"/>
        </w:rPr>
        <w:drawing>
          <wp:inline distT="0" distB="0" distL="0" distR="0" wp14:anchorId="4A88A209" wp14:editId="76441575">
            <wp:extent cx="4526280" cy="3004377"/>
            <wp:effectExtent l="0" t="0" r="7620" b="5715"/>
            <wp:docPr id="5042258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25847" name="Picture 504225847"/>
                    <pic:cNvPicPr/>
                  </pic:nvPicPr>
                  <pic:blipFill rotWithShape="1">
                    <a:blip r:embed="rId36">
                      <a:extLst>
                        <a:ext uri="{28A0092B-C50C-407E-A947-70E740481C1C}">
                          <a14:useLocalDpi xmlns:a14="http://schemas.microsoft.com/office/drawing/2010/main" val="0"/>
                        </a:ext>
                      </a:extLst>
                    </a:blip>
                    <a:srcRect r="664" b="51275"/>
                    <a:stretch>
                      <a:fillRect/>
                    </a:stretch>
                  </pic:blipFill>
                  <pic:spPr bwMode="auto">
                    <a:xfrm>
                      <a:off x="0" y="0"/>
                      <a:ext cx="4589129" cy="3046094"/>
                    </a:xfrm>
                    <a:prstGeom prst="rect">
                      <a:avLst/>
                    </a:prstGeom>
                    <a:ln>
                      <a:noFill/>
                    </a:ln>
                    <a:extLst>
                      <a:ext uri="{53640926-AAD7-44D8-BBD7-CCE9431645EC}">
                        <a14:shadowObscured xmlns:a14="http://schemas.microsoft.com/office/drawing/2010/main"/>
                      </a:ext>
                    </a:extLst>
                  </pic:spPr>
                </pic:pic>
              </a:graphicData>
            </a:graphic>
          </wp:inline>
        </w:drawing>
      </w:r>
    </w:p>
    <w:p w14:paraId="14BD3F05" w14:textId="77777777" w:rsidR="00D305C8" w:rsidRDefault="00D305C8" w:rsidP="00D305C8">
      <w:pPr>
        <w:jc w:val="center"/>
        <w:rPr>
          <w:rFonts w:ascii="Arial" w:eastAsia="Times New Roman" w:hAnsi="Arial" w:cs="Arial"/>
          <w:sz w:val="40"/>
          <w:szCs w:val="40"/>
        </w:rPr>
      </w:pPr>
      <w:r>
        <w:rPr>
          <w:rFonts w:ascii="Arial" w:eastAsia="Times New Roman" w:hAnsi="Arial" w:cs="Arial"/>
          <w:noProof/>
          <w:sz w:val="40"/>
          <w:szCs w:val="40"/>
        </w:rPr>
        <w:drawing>
          <wp:inline distT="0" distB="0" distL="0" distR="0" wp14:anchorId="46A513F9" wp14:editId="7FE5057A">
            <wp:extent cx="4738254" cy="2984725"/>
            <wp:effectExtent l="0" t="0" r="5715" b="6350"/>
            <wp:docPr id="10075558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55829" name="Picture 1007555829"/>
                    <pic:cNvPicPr/>
                  </pic:nvPicPr>
                  <pic:blipFill rotWithShape="1">
                    <a:blip r:embed="rId36">
                      <a:extLst>
                        <a:ext uri="{28A0092B-C50C-407E-A947-70E740481C1C}">
                          <a14:useLocalDpi xmlns:a14="http://schemas.microsoft.com/office/drawing/2010/main" val="0"/>
                        </a:ext>
                      </a:extLst>
                    </a:blip>
                    <a:srcRect l="315" t="53596" r="-1"/>
                    <a:stretch>
                      <a:fillRect/>
                    </a:stretch>
                  </pic:blipFill>
                  <pic:spPr bwMode="auto">
                    <a:xfrm>
                      <a:off x="0" y="0"/>
                      <a:ext cx="4778798" cy="3010265"/>
                    </a:xfrm>
                    <a:prstGeom prst="rect">
                      <a:avLst/>
                    </a:prstGeom>
                    <a:ln>
                      <a:noFill/>
                    </a:ln>
                    <a:extLst>
                      <a:ext uri="{53640926-AAD7-44D8-BBD7-CCE9431645EC}">
                        <a14:shadowObscured xmlns:a14="http://schemas.microsoft.com/office/drawing/2010/main"/>
                      </a:ext>
                    </a:extLst>
                  </pic:spPr>
                </pic:pic>
              </a:graphicData>
            </a:graphic>
          </wp:inline>
        </w:drawing>
      </w:r>
    </w:p>
    <w:p w14:paraId="7C117821" w14:textId="6A574485" w:rsidR="00F7085C" w:rsidRPr="00D0300C" w:rsidRDefault="002104B1" w:rsidP="00AF4542">
      <w:pPr>
        <w:rPr>
          <w:rFonts w:ascii="Times New Roman" w:eastAsia="Times New Roman" w:hAnsi="Times New Roman" w:cs="Times New Roman"/>
          <w:b/>
          <w:bCs/>
          <w:sz w:val="48"/>
          <w:szCs w:val="48"/>
        </w:rPr>
      </w:pPr>
      <w:r w:rsidRPr="002104B1">
        <w:rPr>
          <w:rFonts w:ascii="Segoe UI Emoji" w:eastAsia="Times New Roman" w:hAnsi="Segoe UI Emoji" w:cs="Segoe UI Emoji"/>
          <w:b/>
          <w:bCs/>
          <w:sz w:val="44"/>
          <w:szCs w:val="44"/>
        </w:rPr>
        <w:lastRenderedPageBreak/>
        <w:t>🎯</w:t>
      </w:r>
      <w:r>
        <w:rPr>
          <w:rFonts w:ascii="Times New Roman" w:eastAsia="Times New Roman" w:hAnsi="Times New Roman" w:cs="Times New Roman"/>
          <w:b/>
          <w:bCs/>
          <w:sz w:val="48"/>
          <w:szCs w:val="48"/>
        </w:rPr>
        <w:t xml:space="preserve"> </w:t>
      </w:r>
      <w:r w:rsidR="00A346A9" w:rsidRPr="00D0300C">
        <w:rPr>
          <w:rFonts w:ascii="Times New Roman" w:eastAsia="Times New Roman" w:hAnsi="Times New Roman" w:cs="Times New Roman"/>
          <w:b/>
          <w:bCs/>
          <w:sz w:val="48"/>
          <w:szCs w:val="48"/>
        </w:rPr>
        <w:t>Naive Baye</w:t>
      </w:r>
      <w:bookmarkEnd w:id="10"/>
      <w:r w:rsidR="00E00A51" w:rsidRPr="00D0300C">
        <w:rPr>
          <w:rFonts w:ascii="Times New Roman" w:eastAsia="Times New Roman" w:hAnsi="Times New Roman" w:cs="Times New Roman"/>
          <w:b/>
          <w:bCs/>
          <w:sz w:val="48"/>
          <w:szCs w:val="48"/>
        </w:rPr>
        <w:t>s</w:t>
      </w:r>
    </w:p>
    <w:p w14:paraId="045C87B1" w14:textId="77777777" w:rsidR="00E00A51" w:rsidRPr="00497FFD" w:rsidRDefault="00E00A51" w:rsidP="00F7085C">
      <w:pPr>
        <w:rPr>
          <w:rFonts w:ascii="Times New Roman" w:eastAsia="Times New Roman" w:hAnsi="Times New Roman" w:cs="Times New Roman"/>
          <w:sz w:val="40"/>
          <w:szCs w:val="40"/>
        </w:rPr>
      </w:pPr>
    </w:p>
    <w:p w14:paraId="7349FABB" w14:textId="77777777" w:rsidR="00F7085C" w:rsidRPr="00497FFD" w:rsidRDefault="00F7085C" w:rsidP="00F7085C">
      <w:pPr>
        <w:rPr>
          <w:rFonts w:ascii="Times New Roman" w:hAnsi="Times New Roman" w:cs="Times New Roman"/>
          <w:sz w:val="24"/>
          <w:szCs w:val="24"/>
        </w:rPr>
      </w:pPr>
    </w:p>
    <w:p w14:paraId="3D269FA9" w14:textId="1CC410D3" w:rsidR="00A346A9" w:rsidRPr="00497FFD" w:rsidRDefault="00A346A9" w:rsidP="00A346A9">
      <w:pPr>
        <w:pStyle w:val="Heading2"/>
        <w:rPr>
          <w:rFonts w:ascii="Times New Roman" w:eastAsia="Times New Roman" w:hAnsi="Times New Roman" w:cs="Times New Roman"/>
          <w:b/>
          <w:bCs/>
          <w:sz w:val="32"/>
          <w:szCs w:val="32"/>
        </w:rPr>
      </w:pPr>
      <w:bookmarkStart w:id="11" w:name="_Toc227936915"/>
      <w:r w:rsidRPr="00497FFD">
        <w:rPr>
          <w:rFonts w:ascii="Times New Roman" w:eastAsia="Times New Roman" w:hAnsi="Times New Roman" w:cs="Times New Roman"/>
          <w:b/>
          <w:bCs/>
          <w:sz w:val="32"/>
          <w:szCs w:val="32"/>
        </w:rPr>
        <w:t>Definition</w:t>
      </w:r>
      <w:bookmarkEnd w:id="11"/>
    </w:p>
    <w:p w14:paraId="57D55298" w14:textId="77777777" w:rsidR="00F7085C" w:rsidRPr="00497FFD" w:rsidRDefault="00F7085C" w:rsidP="00F7085C">
      <w:pPr>
        <w:rPr>
          <w:rFonts w:ascii="Times New Roman" w:hAnsi="Times New Roman" w:cs="Times New Roman"/>
        </w:rPr>
      </w:pPr>
    </w:p>
    <w:p w14:paraId="0DC7DC15" w14:textId="77777777" w:rsidR="00A346A9" w:rsidRPr="00497FFD" w:rsidRDefault="00A346A9" w:rsidP="00A346A9">
      <w:pPr>
        <w:spacing w:after="160"/>
        <w:rPr>
          <w:rFonts w:ascii="Times New Roman" w:hAnsi="Times New Roman" w:cs="Times New Roman"/>
          <w:sz w:val="24"/>
          <w:szCs w:val="24"/>
        </w:rPr>
      </w:pPr>
      <w:r w:rsidRPr="00497FFD">
        <w:rPr>
          <w:rFonts w:ascii="Times New Roman" w:eastAsia="Times New Roman" w:hAnsi="Times New Roman" w:cs="Times New Roman"/>
          <w:sz w:val="24"/>
          <w:szCs w:val="24"/>
        </w:rPr>
        <w:t>Naive Bayes is a family of probabilistic classification algorithms based on Bayes theorem. It makes a strong independence assumption: given the class label, all features are conditionally independent of each other. This assumption is "naive" because it rarely holds in real data, yet Naive Bayes performs surprisingly well in practice, particularly for text classification and natural language processing tasks.</w:t>
      </w:r>
    </w:p>
    <w:p w14:paraId="4752C242" w14:textId="77777777" w:rsidR="00A346A9" w:rsidRPr="00497FFD" w:rsidRDefault="00A346A9" w:rsidP="00A346A9">
      <w:pPr>
        <w:spacing w:after="160"/>
        <w:rPr>
          <w:rFonts w:ascii="Times New Roman" w:hAnsi="Times New Roman" w:cs="Times New Roman"/>
          <w:sz w:val="24"/>
          <w:szCs w:val="24"/>
        </w:rPr>
      </w:pPr>
      <w:r w:rsidRPr="00497FFD">
        <w:rPr>
          <w:rFonts w:ascii="Times New Roman" w:eastAsia="Times New Roman" w:hAnsi="Times New Roman" w:cs="Times New Roman"/>
          <w:sz w:val="24"/>
          <w:szCs w:val="24"/>
        </w:rPr>
        <w:t>The algorithm is extremely fast to train and predict because it only requires computing simple frequency counts or mean/variance statistics from the training data. It scales well to very high-dimensional feature spaces.</w:t>
      </w:r>
    </w:p>
    <w:p w14:paraId="4CF33365" w14:textId="09FF97DA" w:rsidR="00A346A9" w:rsidRPr="00497FFD" w:rsidRDefault="00E00A51" w:rsidP="00A346A9">
      <w:pPr>
        <w:pStyle w:val="Heading2"/>
        <w:rPr>
          <w:rFonts w:ascii="Times New Roman" w:eastAsia="Times New Roman" w:hAnsi="Times New Roman" w:cs="Times New Roman"/>
          <w:b/>
          <w:bCs/>
          <w:sz w:val="32"/>
          <w:szCs w:val="32"/>
        </w:rPr>
      </w:pPr>
      <w:bookmarkStart w:id="12" w:name="_Toc227936916"/>
      <w:r w:rsidRPr="00497FFD">
        <w:rPr>
          <w:rFonts w:ascii="Times New Roman" w:hAnsi="Times New Roman" w:cs="Times New Roman"/>
          <w:noProof/>
          <w:sz w:val="24"/>
          <w:szCs w:val="24"/>
        </w:rPr>
        <w:drawing>
          <wp:inline distT="0" distB="0" distL="0" distR="0" wp14:anchorId="2D713A46" wp14:editId="6BD54C1F">
            <wp:extent cx="5829300" cy="2490470"/>
            <wp:effectExtent l="0" t="0" r="0" b="5080"/>
            <wp:docPr id="160353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35775" name="Picture 1603535775"/>
                    <pic:cNvPicPr/>
                  </pic:nvPicPr>
                  <pic:blipFill rotWithShape="1">
                    <a:blip r:embed="rId37">
                      <a:extLst>
                        <a:ext uri="{28A0092B-C50C-407E-A947-70E740481C1C}">
                          <a14:useLocalDpi xmlns:a14="http://schemas.microsoft.com/office/drawing/2010/main" val="0"/>
                        </a:ext>
                      </a:extLst>
                    </a:blip>
                    <a:srcRect l="1923" t="23607"/>
                    <a:stretch>
                      <a:fillRect/>
                    </a:stretch>
                  </pic:blipFill>
                  <pic:spPr bwMode="auto">
                    <a:xfrm>
                      <a:off x="0" y="0"/>
                      <a:ext cx="5829300" cy="2490470"/>
                    </a:xfrm>
                    <a:prstGeom prst="rect">
                      <a:avLst/>
                    </a:prstGeom>
                    <a:ln>
                      <a:noFill/>
                    </a:ln>
                    <a:extLst>
                      <a:ext uri="{53640926-AAD7-44D8-BBD7-CCE9431645EC}">
                        <a14:shadowObscured xmlns:a14="http://schemas.microsoft.com/office/drawing/2010/main"/>
                      </a:ext>
                    </a:extLst>
                  </pic:spPr>
                </pic:pic>
              </a:graphicData>
            </a:graphic>
          </wp:inline>
        </w:drawing>
      </w:r>
      <w:r w:rsidR="00A346A9" w:rsidRPr="00497FFD">
        <w:rPr>
          <w:rFonts w:ascii="Times New Roman" w:eastAsia="Times New Roman" w:hAnsi="Times New Roman" w:cs="Times New Roman"/>
          <w:b/>
          <w:bCs/>
          <w:sz w:val="32"/>
          <w:szCs w:val="32"/>
        </w:rPr>
        <w:t>Mathematical Concepts</w:t>
      </w:r>
      <w:bookmarkEnd w:id="12"/>
    </w:p>
    <w:p w14:paraId="5B3960FD" w14:textId="77777777" w:rsidR="00F7085C" w:rsidRPr="00497FFD" w:rsidRDefault="00F7085C" w:rsidP="00F7085C">
      <w:pPr>
        <w:rPr>
          <w:rFonts w:ascii="Times New Roman" w:hAnsi="Times New Roman" w:cs="Times New Roman"/>
        </w:rPr>
      </w:pPr>
    </w:p>
    <w:p w14:paraId="2907863B" w14:textId="1D32DA98" w:rsidR="00A346A9" w:rsidRPr="00497FFD" w:rsidRDefault="00A346A9" w:rsidP="00A346A9">
      <w:pPr>
        <w:pStyle w:val="Heading3"/>
        <w:rPr>
          <w:rFonts w:ascii="Times New Roman" w:eastAsia="Times New Roman" w:hAnsi="Times New Roman" w:cs="Times New Roman"/>
          <w:b/>
          <w:bCs/>
          <w:sz w:val="28"/>
          <w:szCs w:val="28"/>
        </w:rPr>
      </w:pPr>
      <w:bookmarkStart w:id="13" w:name="_Toc227936917"/>
      <w:r w:rsidRPr="00497FFD">
        <w:rPr>
          <w:rFonts w:ascii="Times New Roman" w:eastAsia="Times New Roman" w:hAnsi="Times New Roman" w:cs="Times New Roman"/>
          <w:b/>
          <w:bCs/>
          <w:sz w:val="28"/>
          <w:szCs w:val="28"/>
        </w:rPr>
        <w:t>Bayes Theorem</w:t>
      </w:r>
      <w:bookmarkEnd w:id="13"/>
    </w:p>
    <w:p w14:paraId="06280D99" w14:textId="77777777" w:rsidR="0036766A" w:rsidRPr="00497FFD" w:rsidRDefault="0036766A" w:rsidP="0036766A">
      <w:pPr>
        <w:rPr>
          <w:rFonts w:ascii="Times New Roman" w:hAnsi="Times New Roman" w:cs="Times New Roman"/>
        </w:rPr>
      </w:pPr>
    </w:p>
    <w:p w14:paraId="20B5456D" w14:textId="77777777" w:rsidR="00A346A9" w:rsidRPr="00497FFD" w:rsidRDefault="00A346A9" w:rsidP="00A346A9">
      <w:pPr>
        <w:spacing w:after="160"/>
        <w:rPr>
          <w:rFonts w:ascii="Times New Roman" w:hAnsi="Times New Roman" w:cs="Times New Roman"/>
          <w:sz w:val="24"/>
          <w:szCs w:val="24"/>
        </w:rPr>
      </w:pPr>
      <w:r w:rsidRPr="00497FFD">
        <w:rPr>
          <w:rFonts w:ascii="Times New Roman" w:eastAsia="Times New Roman" w:hAnsi="Times New Roman" w:cs="Times New Roman"/>
          <w:sz w:val="24"/>
          <w:szCs w:val="24"/>
        </w:rPr>
        <w:t>Bayes theorem provides a way to compute the posterior probability of a class given the observed features:</w:t>
      </w:r>
    </w:p>
    <w:p w14:paraId="65351EB8" w14:textId="77777777" w:rsidR="00A346A9" w:rsidRPr="00497FFD" w:rsidRDefault="00A346A9" w:rsidP="00A346A9">
      <w:pPr>
        <w:spacing w:before="120" w:after="120"/>
        <w:ind w:left="720"/>
        <w:rPr>
          <w:rFonts w:ascii="Times New Roman" w:hAnsi="Times New Roman" w:cs="Times New Roman"/>
          <w:sz w:val="24"/>
          <w:szCs w:val="24"/>
        </w:rPr>
      </w:pPr>
      <w:r w:rsidRPr="00497FFD">
        <w:rPr>
          <w:rFonts w:ascii="Times New Roman" w:eastAsia="Courier New" w:hAnsi="Times New Roman" w:cs="Times New Roman"/>
          <w:sz w:val="24"/>
          <w:szCs w:val="24"/>
        </w:rPr>
        <w:t>P(Y = k | X) = P(X | Y = k) * P(Y = k) / P(X)</w:t>
      </w:r>
    </w:p>
    <w:p w14:paraId="41E8548E" w14:textId="1D2B80CE" w:rsidR="00A346A9" w:rsidRPr="00497FFD" w:rsidRDefault="0036766A" w:rsidP="00A346A9">
      <w:pPr>
        <w:spacing w:after="160"/>
        <w:rPr>
          <w:rFonts w:ascii="Times New Roman" w:hAnsi="Times New Roman" w:cs="Times New Roman"/>
          <w:sz w:val="24"/>
          <w:szCs w:val="24"/>
        </w:rPr>
      </w:pPr>
      <w:r w:rsidRPr="00497FFD">
        <w:rPr>
          <w:rFonts w:ascii="Times New Roman" w:eastAsia="Times New Roman" w:hAnsi="Times New Roman" w:cs="Times New Roman"/>
          <w:sz w:val="24"/>
          <w:szCs w:val="24"/>
        </w:rPr>
        <w:t xml:space="preserve">        </w:t>
      </w:r>
      <w:r w:rsidR="00A346A9" w:rsidRPr="00497FFD">
        <w:rPr>
          <w:rFonts w:ascii="Times New Roman" w:eastAsia="Times New Roman" w:hAnsi="Times New Roman" w:cs="Times New Roman"/>
          <w:sz w:val="24"/>
          <w:szCs w:val="24"/>
        </w:rPr>
        <w:t>where:</w:t>
      </w:r>
    </w:p>
    <w:p w14:paraId="0900B204" w14:textId="77777777" w:rsidR="00A346A9" w:rsidRPr="00497FFD" w:rsidRDefault="00A346A9" w:rsidP="00A346A9">
      <w:pPr>
        <w:pStyle w:val="ListParagraph"/>
        <w:numPr>
          <w:ilvl w:val="0"/>
          <w:numId w:val="34"/>
        </w:numPr>
        <w:spacing w:after="100"/>
        <w:rPr>
          <w:rFonts w:ascii="Times New Roman" w:hAnsi="Times New Roman" w:cs="Times New Roman"/>
          <w:sz w:val="24"/>
          <w:szCs w:val="24"/>
        </w:rPr>
      </w:pPr>
      <w:r w:rsidRPr="00497FFD">
        <w:rPr>
          <w:rFonts w:ascii="Times New Roman" w:eastAsia="Times New Roman" w:hAnsi="Times New Roman" w:cs="Times New Roman"/>
          <w:sz w:val="24"/>
          <w:szCs w:val="24"/>
        </w:rPr>
        <w:t>P(Y = k | X) is the posterior probability: probability of class k given features X.</w:t>
      </w:r>
    </w:p>
    <w:p w14:paraId="7ABA028A" w14:textId="77777777" w:rsidR="00A346A9" w:rsidRPr="00497FFD" w:rsidRDefault="00A346A9" w:rsidP="00A346A9">
      <w:pPr>
        <w:pStyle w:val="ListParagraph"/>
        <w:numPr>
          <w:ilvl w:val="0"/>
          <w:numId w:val="34"/>
        </w:numPr>
        <w:spacing w:after="100"/>
        <w:rPr>
          <w:rFonts w:ascii="Times New Roman" w:hAnsi="Times New Roman" w:cs="Times New Roman"/>
          <w:sz w:val="24"/>
          <w:szCs w:val="24"/>
        </w:rPr>
      </w:pPr>
      <w:r w:rsidRPr="00497FFD">
        <w:rPr>
          <w:rFonts w:ascii="Times New Roman" w:eastAsia="Times New Roman" w:hAnsi="Times New Roman" w:cs="Times New Roman"/>
          <w:sz w:val="24"/>
          <w:szCs w:val="24"/>
        </w:rPr>
        <w:t>P(X | Y = k) is the likelihood: probability of observing X given class k.</w:t>
      </w:r>
    </w:p>
    <w:p w14:paraId="4D006616" w14:textId="77777777" w:rsidR="00A346A9" w:rsidRPr="00497FFD" w:rsidRDefault="00A346A9" w:rsidP="00A346A9">
      <w:pPr>
        <w:pStyle w:val="ListParagraph"/>
        <w:numPr>
          <w:ilvl w:val="0"/>
          <w:numId w:val="34"/>
        </w:numPr>
        <w:spacing w:after="100"/>
        <w:rPr>
          <w:rFonts w:ascii="Times New Roman" w:hAnsi="Times New Roman" w:cs="Times New Roman"/>
          <w:sz w:val="24"/>
          <w:szCs w:val="24"/>
        </w:rPr>
      </w:pPr>
      <w:r w:rsidRPr="00497FFD">
        <w:rPr>
          <w:rFonts w:ascii="Times New Roman" w:eastAsia="Times New Roman" w:hAnsi="Times New Roman" w:cs="Times New Roman"/>
          <w:sz w:val="24"/>
          <w:szCs w:val="24"/>
        </w:rPr>
        <w:t>P(Y = k) is the prior probability: the overall probability of class k in the training data.</w:t>
      </w:r>
    </w:p>
    <w:p w14:paraId="235940DF" w14:textId="77777777" w:rsidR="00A346A9" w:rsidRPr="00497FFD" w:rsidRDefault="00A346A9" w:rsidP="00A346A9">
      <w:pPr>
        <w:pStyle w:val="ListParagraph"/>
        <w:numPr>
          <w:ilvl w:val="0"/>
          <w:numId w:val="34"/>
        </w:numPr>
        <w:spacing w:after="100"/>
        <w:rPr>
          <w:rFonts w:ascii="Times New Roman" w:hAnsi="Times New Roman" w:cs="Times New Roman"/>
          <w:sz w:val="24"/>
          <w:szCs w:val="24"/>
        </w:rPr>
      </w:pPr>
      <w:r w:rsidRPr="00497FFD">
        <w:rPr>
          <w:rFonts w:ascii="Times New Roman" w:eastAsia="Times New Roman" w:hAnsi="Times New Roman" w:cs="Times New Roman"/>
          <w:sz w:val="24"/>
          <w:szCs w:val="24"/>
        </w:rPr>
        <w:t>P(X) is the evidence: a constant normalizer across all classes.</w:t>
      </w:r>
    </w:p>
    <w:p w14:paraId="321A6D8D" w14:textId="79E2391E" w:rsidR="00A346A9" w:rsidRPr="00497FFD" w:rsidRDefault="0036766A" w:rsidP="00A346A9">
      <w:pPr>
        <w:spacing w:after="160"/>
        <w:rPr>
          <w:rFonts w:ascii="Times New Roman" w:hAnsi="Times New Roman" w:cs="Times New Roman"/>
          <w:sz w:val="24"/>
          <w:szCs w:val="24"/>
        </w:rPr>
      </w:pPr>
      <w:r w:rsidRPr="00497FFD">
        <w:rPr>
          <w:rFonts w:ascii="Times New Roman" w:eastAsia="Times New Roman" w:hAnsi="Times New Roman" w:cs="Times New Roman"/>
          <w:sz w:val="24"/>
          <w:szCs w:val="24"/>
        </w:rPr>
        <w:lastRenderedPageBreak/>
        <w:t xml:space="preserve">     </w:t>
      </w:r>
      <w:r w:rsidR="00A346A9" w:rsidRPr="00497FFD">
        <w:rPr>
          <w:rFonts w:ascii="Times New Roman" w:eastAsia="Times New Roman" w:hAnsi="Times New Roman" w:cs="Times New Roman"/>
          <w:sz w:val="24"/>
          <w:szCs w:val="24"/>
        </w:rPr>
        <w:t>Since P(X) is constant for all classes, the classification rule simplifies to:</w:t>
      </w:r>
    </w:p>
    <w:p w14:paraId="3FD2D40D" w14:textId="77777777" w:rsidR="001E5E33" w:rsidRPr="00497FFD" w:rsidRDefault="00A346A9" w:rsidP="00A346A9">
      <w:pPr>
        <w:spacing w:before="120" w:after="120"/>
        <w:ind w:left="720"/>
        <w:rPr>
          <w:rFonts w:ascii="Times New Roman" w:eastAsia="Courier New" w:hAnsi="Times New Roman" w:cs="Times New Roman"/>
          <w:noProof/>
          <w:sz w:val="24"/>
          <w:szCs w:val="24"/>
        </w:rPr>
      </w:pPr>
      <w:r w:rsidRPr="00497FFD">
        <w:rPr>
          <w:rFonts w:ascii="Times New Roman" w:eastAsia="Courier New" w:hAnsi="Times New Roman" w:cs="Times New Roman"/>
          <w:sz w:val="24"/>
          <w:szCs w:val="24"/>
        </w:rPr>
        <w:t>y_hat = argmax_k [ P(Y = k) * P(X | Y = k) ]</w:t>
      </w:r>
    </w:p>
    <w:p w14:paraId="0930259C" w14:textId="77777777" w:rsidR="00E00A51" w:rsidRPr="00497FFD" w:rsidRDefault="00E00A51" w:rsidP="00A346A9">
      <w:pPr>
        <w:pStyle w:val="Heading3"/>
        <w:rPr>
          <w:rFonts w:ascii="Times New Roman" w:eastAsia="Times New Roman" w:hAnsi="Times New Roman" w:cs="Times New Roman"/>
          <w:b/>
          <w:bCs/>
          <w:sz w:val="28"/>
          <w:szCs w:val="28"/>
        </w:rPr>
      </w:pPr>
      <w:bookmarkStart w:id="14" w:name="_Toc227936918"/>
    </w:p>
    <w:p w14:paraId="29D72A0B" w14:textId="4F79A808" w:rsidR="00A346A9" w:rsidRPr="00497FFD" w:rsidRDefault="00A346A9" w:rsidP="00A346A9">
      <w:pPr>
        <w:pStyle w:val="Heading3"/>
        <w:rPr>
          <w:rFonts w:ascii="Times New Roman" w:eastAsia="Times New Roman" w:hAnsi="Times New Roman" w:cs="Times New Roman"/>
          <w:b/>
          <w:bCs/>
          <w:sz w:val="28"/>
          <w:szCs w:val="28"/>
        </w:rPr>
      </w:pPr>
      <w:r w:rsidRPr="00497FFD">
        <w:rPr>
          <w:rFonts w:ascii="Times New Roman" w:eastAsia="Times New Roman" w:hAnsi="Times New Roman" w:cs="Times New Roman"/>
          <w:b/>
          <w:bCs/>
          <w:sz w:val="28"/>
          <w:szCs w:val="28"/>
        </w:rPr>
        <w:t>The Naive Independence Assumption</w:t>
      </w:r>
      <w:bookmarkEnd w:id="14"/>
    </w:p>
    <w:p w14:paraId="460DE5CC" w14:textId="77777777" w:rsidR="0036766A" w:rsidRPr="00497FFD" w:rsidRDefault="0036766A" w:rsidP="0036766A">
      <w:pPr>
        <w:rPr>
          <w:rFonts w:ascii="Times New Roman" w:hAnsi="Times New Roman" w:cs="Times New Roman"/>
        </w:rPr>
      </w:pPr>
    </w:p>
    <w:p w14:paraId="3E74B4CC" w14:textId="77777777" w:rsidR="00A346A9" w:rsidRPr="00497FFD" w:rsidRDefault="00A346A9" w:rsidP="00A346A9">
      <w:pPr>
        <w:spacing w:after="160"/>
        <w:rPr>
          <w:rFonts w:ascii="Times New Roman" w:hAnsi="Times New Roman" w:cs="Times New Roman"/>
          <w:sz w:val="24"/>
          <w:szCs w:val="24"/>
        </w:rPr>
      </w:pPr>
      <w:r w:rsidRPr="00497FFD">
        <w:rPr>
          <w:rFonts w:ascii="Times New Roman" w:eastAsia="Times New Roman" w:hAnsi="Times New Roman" w:cs="Times New Roman"/>
          <w:sz w:val="24"/>
          <w:szCs w:val="24"/>
        </w:rPr>
        <w:t>Computing P(X | Y = k) is intractable for high-dimensional X because it requires modeling the joint distribution of all features. Naive Bayes assumes conditional independence:</w:t>
      </w:r>
    </w:p>
    <w:p w14:paraId="1E48D6EB" w14:textId="77777777" w:rsidR="00A346A9" w:rsidRPr="00497FFD" w:rsidRDefault="00A346A9" w:rsidP="00A346A9">
      <w:pPr>
        <w:spacing w:before="120" w:after="120"/>
        <w:ind w:left="720"/>
        <w:rPr>
          <w:rFonts w:ascii="Times New Roman" w:hAnsi="Times New Roman" w:cs="Times New Roman"/>
          <w:sz w:val="24"/>
          <w:szCs w:val="24"/>
        </w:rPr>
      </w:pPr>
      <w:r w:rsidRPr="00497FFD">
        <w:rPr>
          <w:rFonts w:ascii="Times New Roman" w:eastAsia="Courier New" w:hAnsi="Times New Roman" w:cs="Times New Roman"/>
          <w:sz w:val="24"/>
          <w:szCs w:val="24"/>
        </w:rPr>
        <w:t>P(X | Y = k) = P(x1 | Y=k) * P(x2 | Y=k) * ... * P(xn | Y=k)</w:t>
      </w:r>
    </w:p>
    <w:p w14:paraId="6B69C2EB" w14:textId="77777777" w:rsidR="00A346A9" w:rsidRPr="00497FFD" w:rsidRDefault="00A346A9" w:rsidP="00A346A9">
      <w:pPr>
        <w:spacing w:before="120" w:after="120"/>
        <w:ind w:left="720"/>
        <w:rPr>
          <w:rFonts w:ascii="Times New Roman" w:eastAsia="Courier New" w:hAnsi="Times New Roman" w:cs="Times New Roman"/>
          <w:sz w:val="24"/>
          <w:szCs w:val="24"/>
        </w:rPr>
      </w:pPr>
      <w:r w:rsidRPr="00497FFD">
        <w:rPr>
          <w:rFonts w:ascii="Times New Roman" w:eastAsia="Courier New" w:hAnsi="Times New Roman" w:cs="Times New Roman"/>
          <w:sz w:val="24"/>
          <w:szCs w:val="24"/>
        </w:rPr>
        <w:t>P(X | Y = k) = product_i P(xi | Y = k)</w:t>
      </w:r>
    </w:p>
    <w:p w14:paraId="09B6293F" w14:textId="77777777" w:rsidR="0036766A" w:rsidRPr="00497FFD" w:rsidRDefault="0036766A" w:rsidP="00A346A9">
      <w:pPr>
        <w:spacing w:before="120" w:after="120"/>
        <w:ind w:left="720"/>
        <w:rPr>
          <w:rFonts w:ascii="Times New Roman" w:hAnsi="Times New Roman" w:cs="Times New Roman"/>
          <w:sz w:val="24"/>
          <w:szCs w:val="24"/>
        </w:rPr>
      </w:pPr>
    </w:p>
    <w:p w14:paraId="5367B17F" w14:textId="77777777" w:rsidR="00A346A9" w:rsidRPr="00497FFD" w:rsidRDefault="00A346A9" w:rsidP="00A346A9">
      <w:pPr>
        <w:spacing w:after="160"/>
        <w:rPr>
          <w:rFonts w:ascii="Times New Roman" w:hAnsi="Times New Roman" w:cs="Times New Roman"/>
          <w:sz w:val="24"/>
          <w:szCs w:val="24"/>
        </w:rPr>
      </w:pPr>
      <w:r w:rsidRPr="00497FFD">
        <w:rPr>
          <w:rFonts w:ascii="Times New Roman" w:eastAsia="Times New Roman" w:hAnsi="Times New Roman" w:cs="Times New Roman"/>
          <w:sz w:val="24"/>
          <w:szCs w:val="24"/>
        </w:rPr>
        <w:t>The classification rule becomes:</w:t>
      </w:r>
    </w:p>
    <w:p w14:paraId="4C11465A" w14:textId="77777777" w:rsidR="00A346A9" w:rsidRPr="00497FFD" w:rsidRDefault="00A346A9" w:rsidP="00A346A9">
      <w:pPr>
        <w:spacing w:before="120" w:after="120"/>
        <w:ind w:left="720"/>
        <w:rPr>
          <w:rFonts w:ascii="Times New Roman" w:hAnsi="Times New Roman" w:cs="Times New Roman"/>
          <w:sz w:val="24"/>
          <w:szCs w:val="24"/>
        </w:rPr>
      </w:pPr>
      <w:r w:rsidRPr="00497FFD">
        <w:rPr>
          <w:rFonts w:ascii="Times New Roman" w:eastAsia="Courier New" w:hAnsi="Times New Roman" w:cs="Times New Roman"/>
          <w:sz w:val="24"/>
          <w:szCs w:val="24"/>
        </w:rPr>
        <w:t>y_hat = argmax_k [ P(Y=k) * product_i P(xi | Y=k) ]</w:t>
      </w:r>
    </w:p>
    <w:p w14:paraId="4DC4D624" w14:textId="77777777" w:rsidR="00A346A9" w:rsidRPr="00497FFD" w:rsidRDefault="00A346A9" w:rsidP="00A346A9">
      <w:pPr>
        <w:spacing w:after="160"/>
        <w:rPr>
          <w:rFonts w:ascii="Times New Roman" w:hAnsi="Times New Roman" w:cs="Times New Roman"/>
          <w:sz w:val="24"/>
          <w:szCs w:val="24"/>
        </w:rPr>
      </w:pPr>
      <w:r w:rsidRPr="00497FFD">
        <w:rPr>
          <w:rFonts w:ascii="Times New Roman" w:eastAsia="Times New Roman" w:hAnsi="Times New Roman" w:cs="Times New Roman"/>
          <w:sz w:val="24"/>
          <w:szCs w:val="24"/>
        </w:rPr>
        <w:t>In practice, log-probabilities are used to prevent numerical underflow when multiplying many small probabilities:</w:t>
      </w:r>
    </w:p>
    <w:p w14:paraId="13580F0E" w14:textId="77777777" w:rsidR="00A346A9" w:rsidRPr="00497FFD" w:rsidRDefault="00A346A9" w:rsidP="00A346A9">
      <w:pPr>
        <w:spacing w:before="120" w:after="120"/>
        <w:ind w:left="720"/>
        <w:rPr>
          <w:rFonts w:ascii="Times New Roman" w:eastAsia="Courier New" w:hAnsi="Times New Roman" w:cs="Times New Roman"/>
          <w:sz w:val="24"/>
          <w:szCs w:val="24"/>
        </w:rPr>
      </w:pPr>
      <w:r w:rsidRPr="00497FFD">
        <w:rPr>
          <w:rFonts w:ascii="Times New Roman" w:eastAsia="Courier New" w:hAnsi="Times New Roman" w:cs="Times New Roman"/>
          <w:sz w:val="24"/>
          <w:szCs w:val="24"/>
        </w:rPr>
        <w:t>y_hat = argmax_k [ log P(Y=k) + sum_i log P(xi | Y=k) ]</w:t>
      </w:r>
    </w:p>
    <w:p w14:paraId="20FC90CF" w14:textId="77777777" w:rsidR="003F2A60" w:rsidRPr="00497FFD" w:rsidRDefault="003F2A60" w:rsidP="00A346A9">
      <w:pPr>
        <w:spacing w:before="120" w:after="120"/>
        <w:ind w:left="720"/>
        <w:rPr>
          <w:rFonts w:ascii="Times New Roman" w:hAnsi="Times New Roman" w:cs="Times New Roman"/>
          <w:sz w:val="24"/>
          <w:szCs w:val="24"/>
        </w:rPr>
      </w:pPr>
    </w:p>
    <w:p w14:paraId="344635BF" w14:textId="43B496D8" w:rsidR="00A346A9" w:rsidRPr="00497FFD" w:rsidRDefault="00A346A9" w:rsidP="00A346A9">
      <w:pPr>
        <w:pStyle w:val="Heading3"/>
        <w:rPr>
          <w:rFonts w:ascii="Times New Roman" w:eastAsia="Times New Roman" w:hAnsi="Times New Roman" w:cs="Times New Roman"/>
          <w:b/>
          <w:bCs/>
          <w:sz w:val="28"/>
          <w:szCs w:val="28"/>
        </w:rPr>
      </w:pPr>
      <w:bookmarkStart w:id="15" w:name="_Toc227936919"/>
      <w:r w:rsidRPr="00497FFD">
        <w:rPr>
          <w:rFonts w:ascii="Times New Roman" w:eastAsia="Times New Roman" w:hAnsi="Times New Roman" w:cs="Times New Roman"/>
          <w:b/>
          <w:bCs/>
          <w:sz w:val="28"/>
          <w:szCs w:val="28"/>
        </w:rPr>
        <w:t>Parameter Estimation: Prior Probability</w:t>
      </w:r>
      <w:bookmarkEnd w:id="15"/>
    </w:p>
    <w:p w14:paraId="6F250251" w14:textId="77777777" w:rsidR="0036766A" w:rsidRPr="00497FFD" w:rsidRDefault="0036766A" w:rsidP="0036766A">
      <w:pPr>
        <w:rPr>
          <w:rFonts w:ascii="Times New Roman" w:hAnsi="Times New Roman" w:cs="Times New Roman"/>
        </w:rPr>
      </w:pPr>
    </w:p>
    <w:p w14:paraId="0488B9EE" w14:textId="77777777" w:rsidR="00A346A9" w:rsidRPr="00497FFD" w:rsidRDefault="00A346A9" w:rsidP="00A346A9">
      <w:pPr>
        <w:spacing w:after="160"/>
        <w:rPr>
          <w:rFonts w:ascii="Times New Roman" w:hAnsi="Times New Roman" w:cs="Times New Roman"/>
          <w:sz w:val="24"/>
          <w:szCs w:val="24"/>
        </w:rPr>
      </w:pPr>
      <w:r w:rsidRPr="00497FFD">
        <w:rPr>
          <w:rFonts w:ascii="Times New Roman" w:eastAsia="Times New Roman" w:hAnsi="Times New Roman" w:cs="Times New Roman"/>
          <w:sz w:val="24"/>
          <w:szCs w:val="24"/>
        </w:rPr>
        <w:t>The prior P(Y = k) is estimated from the training data using Maximum Likelihood Estimation:</w:t>
      </w:r>
    </w:p>
    <w:p w14:paraId="0C519543" w14:textId="77777777" w:rsidR="00A346A9" w:rsidRPr="00497FFD" w:rsidRDefault="00A346A9" w:rsidP="00A346A9">
      <w:pPr>
        <w:spacing w:before="120" w:after="120"/>
        <w:ind w:left="720"/>
        <w:rPr>
          <w:rFonts w:ascii="Times New Roman" w:hAnsi="Times New Roman" w:cs="Times New Roman"/>
          <w:sz w:val="24"/>
          <w:szCs w:val="24"/>
        </w:rPr>
      </w:pPr>
      <w:r w:rsidRPr="00497FFD">
        <w:rPr>
          <w:rFonts w:ascii="Times New Roman" w:eastAsia="Courier New" w:hAnsi="Times New Roman" w:cs="Times New Roman"/>
          <w:sz w:val="24"/>
          <w:szCs w:val="24"/>
        </w:rPr>
        <w:t>P(Y = k) = count(Y = k) / total_samples</w:t>
      </w:r>
    </w:p>
    <w:p w14:paraId="30D7EEDA" w14:textId="77777777" w:rsidR="00A346A9" w:rsidRPr="00497FFD" w:rsidRDefault="00A346A9" w:rsidP="00A346A9">
      <w:pPr>
        <w:spacing w:after="160"/>
        <w:rPr>
          <w:rFonts w:ascii="Times New Roman" w:eastAsia="Times New Roman" w:hAnsi="Times New Roman" w:cs="Times New Roman"/>
          <w:sz w:val="24"/>
          <w:szCs w:val="24"/>
        </w:rPr>
      </w:pPr>
      <w:r w:rsidRPr="00497FFD">
        <w:rPr>
          <w:rFonts w:ascii="Times New Roman" w:eastAsia="Times New Roman" w:hAnsi="Times New Roman" w:cs="Times New Roman"/>
          <w:sz w:val="24"/>
          <w:szCs w:val="24"/>
        </w:rPr>
        <w:t>This is simply the proportion of training examples belonging to class k.</w:t>
      </w:r>
    </w:p>
    <w:p w14:paraId="17EA7487" w14:textId="77777777" w:rsidR="003F2A60" w:rsidRPr="00497FFD" w:rsidRDefault="003F2A60" w:rsidP="00A346A9">
      <w:pPr>
        <w:spacing w:after="160"/>
        <w:rPr>
          <w:rFonts w:ascii="Times New Roman" w:hAnsi="Times New Roman" w:cs="Times New Roman"/>
          <w:sz w:val="24"/>
          <w:szCs w:val="24"/>
        </w:rPr>
      </w:pPr>
    </w:p>
    <w:p w14:paraId="66F2EDEB" w14:textId="7B4E47BC" w:rsidR="00A346A9" w:rsidRPr="00497FFD" w:rsidRDefault="00A346A9" w:rsidP="00A346A9">
      <w:pPr>
        <w:pStyle w:val="Heading3"/>
        <w:rPr>
          <w:rFonts w:ascii="Times New Roman" w:eastAsia="Times New Roman" w:hAnsi="Times New Roman" w:cs="Times New Roman"/>
          <w:b/>
          <w:bCs/>
          <w:sz w:val="28"/>
          <w:szCs w:val="28"/>
        </w:rPr>
      </w:pPr>
      <w:bookmarkStart w:id="16" w:name="_Toc227936920"/>
      <w:r w:rsidRPr="00497FFD">
        <w:rPr>
          <w:rFonts w:ascii="Times New Roman" w:eastAsia="Times New Roman" w:hAnsi="Times New Roman" w:cs="Times New Roman"/>
          <w:b/>
          <w:bCs/>
          <w:sz w:val="28"/>
          <w:szCs w:val="28"/>
        </w:rPr>
        <w:t>Likelihood Estimation by Variant</w:t>
      </w:r>
      <w:bookmarkEnd w:id="16"/>
    </w:p>
    <w:p w14:paraId="425862E9" w14:textId="77777777" w:rsidR="00547217" w:rsidRPr="00497FFD" w:rsidRDefault="00547217" w:rsidP="00547217">
      <w:pPr>
        <w:rPr>
          <w:rFonts w:ascii="Times New Roman" w:hAnsi="Times New Roman" w:cs="Times New Roman"/>
          <w:sz w:val="28"/>
          <w:szCs w:val="28"/>
        </w:rPr>
      </w:pPr>
    </w:p>
    <w:p w14:paraId="109E5094" w14:textId="77777777" w:rsidR="00A346A9" w:rsidRPr="00497FFD" w:rsidRDefault="00A346A9" w:rsidP="00A346A9">
      <w:pPr>
        <w:spacing w:after="160"/>
        <w:rPr>
          <w:rFonts w:ascii="Times New Roman" w:hAnsi="Times New Roman" w:cs="Times New Roman"/>
          <w:color w:val="1F4E79" w:themeColor="accent1" w:themeShade="80"/>
          <w:sz w:val="28"/>
          <w:szCs w:val="28"/>
        </w:rPr>
      </w:pPr>
      <w:r w:rsidRPr="00497FFD">
        <w:rPr>
          <w:rFonts w:ascii="Times New Roman" w:eastAsia="Times New Roman" w:hAnsi="Times New Roman" w:cs="Times New Roman"/>
          <w:color w:val="1F4E79" w:themeColor="accent1" w:themeShade="80"/>
          <w:sz w:val="28"/>
          <w:szCs w:val="28"/>
        </w:rPr>
        <w:t>Gaussian Naive Bayes (for continuous features):</w:t>
      </w:r>
    </w:p>
    <w:p w14:paraId="2485E914" w14:textId="77777777" w:rsidR="00A346A9" w:rsidRPr="00497FFD" w:rsidRDefault="00A346A9" w:rsidP="00A346A9">
      <w:pPr>
        <w:spacing w:after="160"/>
        <w:rPr>
          <w:rFonts w:ascii="Times New Roman" w:hAnsi="Times New Roman" w:cs="Times New Roman"/>
          <w:sz w:val="24"/>
          <w:szCs w:val="24"/>
        </w:rPr>
      </w:pPr>
      <w:r w:rsidRPr="00497FFD">
        <w:rPr>
          <w:rFonts w:ascii="Times New Roman" w:eastAsia="Times New Roman" w:hAnsi="Times New Roman" w:cs="Times New Roman"/>
          <w:sz w:val="24"/>
          <w:szCs w:val="24"/>
        </w:rPr>
        <w:t>Assumes features follow a Gaussian (normal) distribution within each class. The likelihood is:</w:t>
      </w:r>
    </w:p>
    <w:p w14:paraId="68FA8D1A" w14:textId="6F041907" w:rsidR="00547217" w:rsidRPr="00497FFD" w:rsidRDefault="00A346A9" w:rsidP="00547217">
      <w:pPr>
        <w:spacing w:before="120" w:after="120"/>
        <w:ind w:left="720"/>
        <w:rPr>
          <w:rFonts w:ascii="Times New Roman" w:eastAsia="Courier New" w:hAnsi="Times New Roman" w:cs="Times New Roman"/>
          <w:sz w:val="24"/>
          <w:szCs w:val="24"/>
        </w:rPr>
      </w:pPr>
      <w:r w:rsidRPr="00497FFD">
        <w:rPr>
          <w:rFonts w:ascii="Times New Roman" w:eastAsia="Courier New" w:hAnsi="Times New Roman" w:cs="Times New Roman"/>
          <w:sz w:val="24"/>
          <w:szCs w:val="24"/>
        </w:rPr>
        <w:t>P(xi | Y = k) = (1 / sqrt(2*pi*sigma_k^2)) * exp( -(xi - mu_k)^2 / (2*sigma_k^2) )</w:t>
      </w:r>
    </w:p>
    <w:p w14:paraId="19F0D024" w14:textId="466DA28F" w:rsidR="001D3C35" w:rsidRPr="00497FFD" w:rsidRDefault="00A346A9" w:rsidP="00A346A9">
      <w:pPr>
        <w:spacing w:after="160"/>
        <w:rPr>
          <w:rFonts w:ascii="Times New Roman" w:eastAsia="Times New Roman" w:hAnsi="Times New Roman" w:cs="Times New Roman"/>
          <w:sz w:val="24"/>
          <w:szCs w:val="24"/>
        </w:rPr>
      </w:pPr>
      <w:r w:rsidRPr="00497FFD">
        <w:rPr>
          <w:rFonts w:ascii="Times New Roman" w:eastAsia="Times New Roman" w:hAnsi="Times New Roman" w:cs="Times New Roman"/>
          <w:sz w:val="24"/>
          <w:szCs w:val="24"/>
        </w:rPr>
        <w:t>Parameters mu_k (mean) and sigma_k^2 (variance) are estimated from training samples of class k.</w:t>
      </w:r>
    </w:p>
    <w:p w14:paraId="08C09FB1" w14:textId="77777777" w:rsidR="001E5E33" w:rsidRPr="00497FFD" w:rsidRDefault="001E5E33" w:rsidP="00A346A9">
      <w:pPr>
        <w:spacing w:after="160"/>
        <w:rPr>
          <w:rFonts w:ascii="Times New Roman" w:eastAsia="Times New Roman" w:hAnsi="Times New Roman" w:cs="Times New Roman"/>
          <w:sz w:val="24"/>
          <w:szCs w:val="24"/>
        </w:rPr>
      </w:pPr>
    </w:p>
    <w:p w14:paraId="0808AFF5" w14:textId="05148D74" w:rsidR="00547217" w:rsidRPr="00497FFD" w:rsidRDefault="001D3C35" w:rsidP="00A346A9">
      <w:pPr>
        <w:spacing w:after="160"/>
        <w:rPr>
          <w:rFonts w:ascii="Times New Roman" w:hAnsi="Times New Roman" w:cs="Times New Roman"/>
          <w:color w:val="1F4E79" w:themeColor="accent1" w:themeShade="80"/>
          <w:sz w:val="28"/>
          <w:szCs w:val="28"/>
        </w:rPr>
      </w:pPr>
      <w:r w:rsidRPr="00497FFD">
        <w:rPr>
          <w:rFonts w:ascii="Times New Roman" w:hAnsi="Times New Roman" w:cs="Times New Roman"/>
          <w:noProof/>
          <w:color w:val="5B9BD5" w:themeColor="accent1"/>
          <w:sz w:val="28"/>
          <w:szCs w:val="28"/>
        </w:rPr>
        <w:lastRenderedPageBreak/>
        <w:drawing>
          <wp:inline distT="0" distB="0" distL="0" distR="0" wp14:anchorId="00835D9B" wp14:editId="4E56004E">
            <wp:extent cx="5943600" cy="2971800"/>
            <wp:effectExtent l="0" t="0" r="0" b="0"/>
            <wp:docPr id="98270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0376" name="Picture 98270376"/>
                    <pic:cNvPicPr/>
                  </pic:nvPicPr>
                  <pic:blipFill>
                    <a:blip r:embed="rId38">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736371AC" w14:textId="77777777" w:rsidR="001E5E33" w:rsidRPr="00497FFD" w:rsidRDefault="001E5E33" w:rsidP="00A346A9">
      <w:pPr>
        <w:spacing w:after="160"/>
        <w:rPr>
          <w:rFonts w:ascii="Times New Roman" w:hAnsi="Times New Roman" w:cs="Times New Roman"/>
          <w:color w:val="1F4E79" w:themeColor="accent1" w:themeShade="80"/>
          <w:sz w:val="28"/>
          <w:szCs w:val="28"/>
        </w:rPr>
      </w:pPr>
    </w:p>
    <w:p w14:paraId="07DF3BB7" w14:textId="77777777" w:rsidR="00A346A9" w:rsidRPr="00497FFD" w:rsidRDefault="00A346A9" w:rsidP="00A346A9">
      <w:pPr>
        <w:spacing w:after="160"/>
        <w:rPr>
          <w:rFonts w:ascii="Times New Roman" w:hAnsi="Times New Roman" w:cs="Times New Roman"/>
          <w:color w:val="1F4E79" w:themeColor="accent1" w:themeShade="80"/>
          <w:sz w:val="28"/>
          <w:szCs w:val="28"/>
        </w:rPr>
      </w:pPr>
      <w:r w:rsidRPr="00497FFD">
        <w:rPr>
          <w:rFonts w:ascii="Times New Roman" w:eastAsia="Times New Roman" w:hAnsi="Times New Roman" w:cs="Times New Roman"/>
          <w:color w:val="1F4E79" w:themeColor="accent1" w:themeShade="80"/>
          <w:sz w:val="28"/>
          <w:szCs w:val="28"/>
        </w:rPr>
        <w:t>Multinomial Naive Bayes (for count features):</w:t>
      </w:r>
    </w:p>
    <w:p w14:paraId="1A028119" w14:textId="77777777" w:rsidR="00A346A9" w:rsidRPr="00497FFD" w:rsidRDefault="00A346A9" w:rsidP="00A346A9">
      <w:pPr>
        <w:spacing w:after="160"/>
        <w:rPr>
          <w:rFonts w:ascii="Times New Roman" w:hAnsi="Times New Roman" w:cs="Times New Roman"/>
          <w:sz w:val="24"/>
          <w:szCs w:val="24"/>
        </w:rPr>
      </w:pPr>
      <w:r w:rsidRPr="00497FFD">
        <w:rPr>
          <w:rFonts w:ascii="Times New Roman" w:eastAsia="Times New Roman" w:hAnsi="Times New Roman" w:cs="Times New Roman"/>
          <w:sz w:val="24"/>
          <w:szCs w:val="24"/>
        </w:rPr>
        <w:t>Used when features represent counts or frequencies, such as word counts in text classification.</w:t>
      </w:r>
    </w:p>
    <w:p w14:paraId="6D1F5699" w14:textId="77777777" w:rsidR="00A346A9" w:rsidRPr="00497FFD" w:rsidRDefault="00A346A9" w:rsidP="00A346A9">
      <w:pPr>
        <w:spacing w:before="120" w:after="120"/>
        <w:ind w:left="720"/>
        <w:rPr>
          <w:rFonts w:ascii="Times New Roman" w:hAnsi="Times New Roman" w:cs="Times New Roman"/>
          <w:sz w:val="24"/>
          <w:szCs w:val="24"/>
        </w:rPr>
      </w:pPr>
      <w:r w:rsidRPr="00497FFD">
        <w:rPr>
          <w:rFonts w:ascii="Times New Roman" w:eastAsia="Courier New" w:hAnsi="Times New Roman" w:cs="Times New Roman"/>
          <w:sz w:val="24"/>
          <w:szCs w:val="24"/>
        </w:rPr>
        <w:t>P(xi | Y = k) = (count(xi, k) + alpha) / (count(k) + alpha * V)</w:t>
      </w:r>
    </w:p>
    <w:p w14:paraId="664A2676" w14:textId="77777777" w:rsidR="00A346A9" w:rsidRPr="00497FFD" w:rsidRDefault="00A346A9" w:rsidP="00A346A9">
      <w:pPr>
        <w:spacing w:after="160"/>
        <w:rPr>
          <w:rFonts w:ascii="Times New Roman" w:eastAsia="Times New Roman" w:hAnsi="Times New Roman" w:cs="Times New Roman"/>
          <w:sz w:val="24"/>
          <w:szCs w:val="24"/>
        </w:rPr>
      </w:pPr>
      <w:r w:rsidRPr="00497FFD">
        <w:rPr>
          <w:rFonts w:ascii="Times New Roman" w:eastAsia="Times New Roman" w:hAnsi="Times New Roman" w:cs="Times New Roman"/>
          <w:sz w:val="24"/>
          <w:szCs w:val="24"/>
        </w:rPr>
        <w:t>where alpha is the smoothing parameter and V is the vocabulary size.</w:t>
      </w:r>
    </w:p>
    <w:p w14:paraId="18F31EF5" w14:textId="77777777" w:rsidR="00547217" w:rsidRPr="00497FFD" w:rsidRDefault="00547217" w:rsidP="00A346A9">
      <w:pPr>
        <w:spacing w:after="160"/>
        <w:rPr>
          <w:rFonts w:ascii="Times New Roman" w:hAnsi="Times New Roman" w:cs="Times New Roman"/>
          <w:sz w:val="24"/>
          <w:szCs w:val="24"/>
        </w:rPr>
      </w:pPr>
    </w:p>
    <w:p w14:paraId="45B278E0" w14:textId="77777777" w:rsidR="00A346A9" w:rsidRPr="00497FFD" w:rsidRDefault="00A346A9" w:rsidP="00A346A9">
      <w:pPr>
        <w:spacing w:after="160"/>
        <w:rPr>
          <w:rFonts w:ascii="Times New Roman" w:hAnsi="Times New Roman" w:cs="Times New Roman"/>
          <w:color w:val="1F4E79" w:themeColor="accent1" w:themeShade="80"/>
          <w:sz w:val="28"/>
          <w:szCs w:val="28"/>
        </w:rPr>
      </w:pPr>
      <w:r w:rsidRPr="00497FFD">
        <w:rPr>
          <w:rFonts w:ascii="Times New Roman" w:eastAsia="Times New Roman" w:hAnsi="Times New Roman" w:cs="Times New Roman"/>
          <w:color w:val="1F4E79" w:themeColor="accent1" w:themeShade="80"/>
          <w:sz w:val="28"/>
          <w:szCs w:val="28"/>
        </w:rPr>
        <w:t>Bernoulli Naive Bayes (for binary features):</w:t>
      </w:r>
    </w:p>
    <w:p w14:paraId="6AD3F473" w14:textId="77777777" w:rsidR="00A346A9" w:rsidRPr="00497FFD" w:rsidRDefault="00A346A9" w:rsidP="00A346A9">
      <w:pPr>
        <w:spacing w:after="160"/>
        <w:rPr>
          <w:rFonts w:ascii="Times New Roman" w:hAnsi="Times New Roman" w:cs="Times New Roman"/>
          <w:sz w:val="24"/>
          <w:szCs w:val="24"/>
        </w:rPr>
      </w:pPr>
      <w:r w:rsidRPr="00497FFD">
        <w:rPr>
          <w:rFonts w:ascii="Times New Roman" w:eastAsia="Times New Roman" w:hAnsi="Times New Roman" w:cs="Times New Roman"/>
          <w:sz w:val="24"/>
          <w:szCs w:val="24"/>
        </w:rPr>
        <w:t>Used when features are binary (0 or 1), such as word presence/absence in a document.</w:t>
      </w:r>
    </w:p>
    <w:p w14:paraId="6055E021" w14:textId="77777777" w:rsidR="00A346A9" w:rsidRPr="00497FFD" w:rsidRDefault="00A346A9" w:rsidP="00A346A9">
      <w:pPr>
        <w:spacing w:before="120" w:after="120"/>
        <w:ind w:left="720"/>
        <w:rPr>
          <w:rFonts w:ascii="Times New Roman" w:hAnsi="Times New Roman" w:cs="Times New Roman"/>
          <w:sz w:val="24"/>
          <w:szCs w:val="24"/>
        </w:rPr>
      </w:pPr>
      <w:r w:rsidRPr="00497FFD">
        <w:rPr>
          <w:rFonts w:ascii="Times New Roman" w:eastAsia="Courier New" w:hAnsi="Times New Roman" w:cs="Times New Roman"/>
          <w:sz w:val="24"/>
          <w:szCs w:val="24"/>
        </w:rPr>
        <w:t>P(xi | Y = k) = p_k^xi * (1 - p_k)^(1-xi)</w:t>
      </w:r>
    </w:p>
    <w:p w14:paraId="598431AC" w14:textId="77777777" w:rsidR="00A346A9" w:rsidRPr="00497FFD" w:rsidRDefault="00A346A9" w:rsidP="00A346A9">
      <w:pPr>
        <w:spacing w:after="160"/>
        <w:rPr>
          <w:rFonts w:ascii="Times New Roman" w:eastAsia="Times New Roman" w:hAnsi="Times New Roman" w:cs="Times New Roman"/>
          <w:sz w:val="24"/>
          <w:szCs w:val="24"/>
        </w:rPr>
      </w:pPr>
      <w:r w:rsidRPr="00497FFD">
        <w:rPr>
          <w:rFonts w:ascii="Times New Roman" w:eastAsia="Times New Roman" w:hAnsi="Times New Roman" w:cs="Times New Roman"/>
          <w:sz w:val="24"/>
          <w:szCs w:val="24"/>
        </w:rPr>
        <w:t>where p_k = P(xi = 1 | Y = k) is estimated from training data.</w:t>
      </w:r>
    </w:p>
    <w:p w14:paraId="763B4E7F" w14:textId="77777777" w:rsidR="00547217" w:rsidRPr="00497FFD" w:rsidRDefault="00547217" w:rsidP="00A346A9">
      <w:pPr>
        <w:spacing w:after="160"/>
        <w:rPr>
          <w:rFonts w:ascii="Times New Roman" w:hAnsi="Times New Roman" w:cs="Times New Roman"/>
          <w:sz w:val="24"/>
          <w:szCs w:val="24"/>
        </w:rPr>
      </w:pPr>
    </w:p>
    <w:p w14:paraId="3F726B9A" w14:textId="164EBCED" w:rsidR="00A346A9" w:rsidRPr="00497FFD" w:rsidRDefault="00A346A9" w:rsidP="00A346A9">
      <w:pPr>
        <w:pStyle w:val="Heading3"/>
        <w:rPr>
          <w:rFonts w:ascii="Times New Roman" w:eastAsia="Times New Roman" w:hAnsi="Times New Roman" w:cs="Times New Roman"/>
          <w:b/>
          <w:bCs/>
          <w:sz w:val="28"/>
          <w:szCs w:val="28"/>
        </w:rPr>
      </w:pPr>
      <w:bookmarkStart w:id="17" w:name="_Toc227936921"/>
      <w:r w:rsidRPr="00497FFD">
        <w:rPr>
          <w:rFonts w:ascii="Times New Roman" w:eastAsia="Times New Roman" w:hAnsi="Times New Roman" w:cs="Times New Roman"/>
          <w:b/>
          <w:bCs/>
          <w:sz w:val="28"/>
          <w:szCs w:val="28"/>
        </w:rPr>
        <w:t>Laplace Smoothing</w:t>
      </w:r>
      <w:bookmarkEnd w:id="17"/>
    </w:p>
    <w:p w14:paraId="476CF524" w14:textId="77777777" w:rsidR="00547217" w:rsidRPr="00497FFD" w:rsidRDefault="00547217" w:rsidP="00547217">
      <w:pPr>
        <w:rPr>
          <w:rFonts w:ascii="Times New Roman" w:hAnsi="Times New Roman" w:cs="Times New Roman"/>
        </w:rPr>
      </w:pPr>
    </w:p>
    <w:p w14:paraId="2396BDCD" w14:textId="77777777" w:rsidR="00A346A9" w:rsidRPr="00497FFD" w:rsidRDefault="00A346A9" w:rsidP="00A346A9">
      <w:pPr>
        <w:spacing w:after="160"/>
        <w:rPr>
          <w:rFonts w:ascii="Times New Roman" w:hAnsi="Times New Roman" w:cs="Times New Roman"/>
          <w:sz w:val="24"/>
          <w:szCs w:val="24"/>
        </w:rPr>
      </w:pPr>
      <w:r w:rsidRPr="00497FFD">
        <w:rPr>
          <w:rFonts w:ascii="Times New Roman" w:eastAsia="Times New Roman" w:hAnsi="Times New Roman" w:cs="Times New Roman"/>
          <w:sz w:val="24"/>
          <w:szCs w:val="24"/>
        </w:rPr>
        <w:t>A critical problem arises when a feature value never appears in the training data for a particular class. This causes P(xi | Y = k) = 0, which makes the entire product zero regardless of other features — the model becomes unable to handle unseen feature values.</w:t>
      </w:r>
    </w:p>
    <w:p w14:paraId="68FC268E" w14:textId="77777777" w:rsidR="00A346A9" w:rsidRPr="00497FFD" w:rsidRDefault="00A346A9" w:rsidP="00A346A9">
      <w:pPr>
        <w:spacing w:after="160"/>
        <w:rPr>
          <w:rFonts w:ascii="Times New Roman" w:hAnsi="Times New Roman" w:cs="Times New Roman"/>
          <w:sz w:val="24"/>
          <w:szCs w:val="24"/>
        </w:rPr>
      </w:pPr>
      <w:r w:rsidRPr="00497FFD">
        <w:rPr>
          <w:rFonts w:ascii="Times New Roman" w:eastAsia="Times New Roman" w:hAnsi="Times New Roman" w:cs="Times New Roman"/>
          <w:sz w:val="24"/>
          <w:szCs w:val="24"/>
        </w:rPr>
        <w:t>Laplace Smoothing (add-alpha smoothing) solves this by adding a pseudo-count alpha to every feature count:</w:t>
      </w:r>
    </w:p>
    <w:p w14:paraId="2C60018F" w14:textId="77777777" w:rsidR="00A346A9" w:rsidRPr="00497FFD" w:rsidRDefault="00A346A9" w:rsidP="00A346A9">
      <w:pPr>
        <w:spacing w:before="120" w:after="120"/>
        <w:ind w:left="720"/>
        <w:rPr>
          <w:rFonts w:ascii="Times New Roman" w:hAnsi="Times New Roman" w:cs="Times New Roman"/>
          <w:sz w:val="24"/>
          <w:szCs w:val="24"/>
        </w:rPr>
      </w:pPr>
      <w:r w:rsidRPr="00497FFD">
        <w:rPr>
          <w:rFonts w:ascii="Times New Roman" w:eastAsia="Courier New" w:hAnsi="Times New Roman" w:cs="Times New Roman"/>
          <w:sz w:val="24"/>
          <w:szCs w:val="24"/>
        </w:rPr>
        <w:t>P(xi | Y = k) = (count(xi, k) + alpha) / (count(k) + alpha * V)</w:t>
      </w:r>
    </w:p>
    <w:p w14:paraId="7A289AF8" w14:textId="77777777" w:rsidR="00A346A9" w:rsidRPr="00497FFD" w:rsidRDefault="00A346A9" w:rsidP="00A346A9">
      <w:pPr>
        <w:spacing w:after="160"/>
        <w:rPr>
          <w:rFonts w:ascii="Times New Roman" w:eastAsia="Times New Roman" w:hAnsi="Times New Roman" w:cs="Times New Roman"/>
          <w:sz w:val="24"/>
          <w:szCs w:val="24"/>
        </w:rPr>
      </w:pPr>
      <w:r w:rsidRPr="00497FFD">
        <w:rPr>
          <w:rFonts w:ascii="Times New Roman" w:eastAsia="Times New Roman" w:hAnsi="Times New Roman" w:cs="Times New Roman"/>
          <w:sz w:val="24"/>
          <w:szCs w:val="24"/>
        </w:rPr>
        <w:t>where alpha = 1 for Laplace smoothing, V is the number of unique feature values, and count(k) is the total feature count for class k. This ensures no probability is ever exactly zero.</w:t>
      </w:r>
    </w:p>
    <w:p w14:paraId="31AFA0DF" w14:textId="77777777" w:rsidR="003F2A60" w:rsidRPr="00497FFD" w:rsidRDefault="003F2A60" w:rsidP="00A346A9">
      <w:pPr>
        <w:spacing w:after="160"/>
        <w:rPr>
          <w:rFonts w:ascii="Times New Roman" w:hAnsi="Times New Roman" w:cs="Times New Roman"/>
          <w:sz w:val="24"/>
          <w:szCs w:val="24"/>
        </w:rPr>
      </w:pPr>
    </w:p>
    <w:p w14:paraId="02CE1C00" w14:textId="1F28AB0D" w:rsidR="00A346A9" w:rsidRPr="00497FFD" w:rsidRDefault="00A346A9" w:rsidP="00A346A9">
      <w:pPr>
        <w:pStyle w:val="Heading2"/>
        <w:rPr>
          <w:rFonts w:ascii="Times New Roman" w:eastAsia="Times New Roman" w:hAnsi="Times New Roman" w:cs="Times New Roman"/>
          <w:b/>
          <w:bCs/>
          <w:sz w:val="32"/>
          <w:szCs w:val="32"/>
        </w:rPr>
      </w:pPr>
      <w:bookmarkStart w:id="18" w:name="_Toc227936922"/>
      <w:r w:rsidRPr="00497FFD">
        <w:rPr>
          <w:rFonts w:ascii="Times New Roman" w:eastAsia="Times New Roman" w:hAnsi="Times New Roman" w:cs="Times New Roman"/>
          <w:b/>
          <w:bCs/>
          <w:sz w:val="32"/>
          <w:szCs w:val="32"/>
        </w:rPr>
        <w:t>Algorithm</w:t>
      </w:r>
      <w:bookmarkEnd w:id="18"/>
    </w:p>
    <w:p w14:paraId="344AFFA3" w14:textId="77777777" w:rsidR="00547217" w:rsidRPr="00497FFD" w:rsidRDefault="00547217" w:rsidP="00547217">
      <w:pPr>
        <w:rPr>
          <w:rFonts w:ascii="Times New Roman" w:hAnsi="Times New Roman" w:cs="Times New Roman"/>
        </w:rPr>
      </w:pPr>
    </w:p>
    <w:p w14:paraId="3814E1E0" w14:textId="77777777" w:rsidR="00A346A9" w:rsidRPr="00497FFD" w:rsidRDefault="00A346A9" w:rsidP="00A346A9">
      <w:pPr>
        <w:pStyle w:val="ListParagraph"/>
        <w:numPr>
          <w:ilvl w:val="0"/>
          <w:numId w:val="35"/>
        </w:numPr>
        <w:spacing w:after="100"/>
        <w:rPr>
          <w:rFonts w:ascii="Times New Roman" w:hAnsi="Times New Roman" w:cs="Times New Roman"/>
          <w:sz w:val="24"/>
          <w:szCs w:val="24"/>
        </w:rPr>
      </w:pPr>
      <w:r w:rsidRPr="00497FFD">
        <w:rPr>
          <w:rFonts w:ascii="Times New Roman" w:eastAsia="Times New Roman" w:hAnsi="Times New Roman" w:cs="Times New Roman"/>
          <w:sz w:val="24"/>
          <w:szCs w:val="24"/>
        </w:rPr>
        <w:t>Compute the prior probability for each class k: P(Y=k) = count(k) / total_samples.</w:t>
      </w:r>
    </w:p>
    <w:p w14:paraId="142A18DC" w14:textId="77777777" w:rsidR="00A346A9" w:rsidRPr="00497FFD" w:rsidRDefault="00A346A9" w:rsidP="00A346A9">
      <w:pPr>
        <w:pStyle w:val="ListParagraph"/>
        <w:numPr>
          <w:ilvl w:val="0"/>
          <w:numId w:val="35"/>
        </w:numPr>
        <w:spacing w:after="100"/>
        <w:rPr>
          <w:rFonts w:ascii="Times New Roman" w:hAnsi="Times New Roman" w:cs="Times New Roman"/>
          <w:sz w:val="24"/>
          <w:szCs w:val="24"/>
        </w:rPr>
      </w:pPr>
      <w:r w:rsidRPr="00497FFD">
        <w:rPr>
          <w:rFonts w:ascii="Times New Roman" w:eastAsia="Times New Roman" w:hAnsi="Times New Roman" w:cs="Times New Roman"/>
          <w:sz w:val="24"/>
          <w:szCs w:val="24"/>
        </w:rPr>
        <w:t>For each class k and each feature i, compute the likelihood P(xi | Y=k). For Gaussian: compute mean and variance. For Multinomial: compute smoothed frequency. For Bernoulli: compute probability of feature being 1.</w:t>
      </w:r>
    </w:p>
    <w:p w14:paraId="2E08692B" w14:textId="77777777" w:rsidR="00A346A9" w:rsidRPr="00497FFD" w:rsidRDefault="00A346A9" w:rsidP="00A346A9">
      <w:pPr>
        <w:pStyle w:val="ListParagraph"/>
        <w:numPr>
          <w:ilvl w:val="0"/>
          <w:numId w:val="35"/>
        </w:numPr>
        <w:spacing w:after="100"/>
        <w:rPr>
          <w:rFonts w:ascii="Times New Roman" w:hAnsi="Times New Roman" w:cs="Times New Roman"/>
          <w:sz w:val="24"/>
          <w:szCs w:val="24"/>
        </w:rPr>
      </w:pPr>
      <w:r w:rsidRPr="00497FFD">
        <w:rPr>
          <w:rFonts w:ascii="Times New Roman" w:eastAsia="Times New Roman" w:hAnsi="Times New Roman" w:cs="Times New Roman"/>
          <w:sz w:val="24"/>
          <w:szCs w:val="24"/>
        </w:rPr>
        <w:t>Store all computed priors and likelihoods as the model parameters.</w:t>
      </w:r>
    </w:p>
    <w:p w14:paraId="13B767C5" w14:textId="77777777" w:rsidR="00A346A9" w:rsidRPr="00497FFD" w:rsidRDefault="00A346A9" w:rsidP="00A346A9">
      <w:pPr>
        <w:pStyle w:val="ListParagraph"/>
        <w:numPr>
          <w:ilvl w:val="0"/>
          <w:numId w:val="35"/>
        </w:numPr>
        <w:spacing w:after="100"/>
        <w:rPr>
          <w:rFonts w:ascii="Times New Roman" w:hAnsi="Times New Roman" w:cs="Times New Roman"/>
          <w:sz w:val="24"/>
          <w:szCs w:val="24"/>
        </w:rPr>
      </w:pPr>
      <w:r w:rsidRPr="00497FFD">
        <w:rPr>
          <w:rFonts w:ascii="Times New Roman" w:eastAsia="Times New Roman" w:hAnsi="Times New Roman" w:cs="Times New Roman"/>
          <w:sz w:val="24"/>
          <w:szCs w:val="24"/>
        </w:rPr>
        <w:t>For a new test sample x: compute the log posterior for each class k: score_k = log P(Y=k) + sum_i log P(xi | Y=k).</w:t>
      </w:r>
    </w:p>
    <w:p w14:paraId="7E14BF8A" w14:textId="77777777" w:rsidR="00A346A9" w:rsidRPr="00497FFD" w:rsidRDefault="00A346A9" w:rsidP="00A346A9">
      <w:pPr>
        <w:pStyle w:val="ListParagraph"/>
        <w:numPr>
          <w:ilvl w:val="0"/>
          <w:numId w:val="35"/>
        </w:numPr>
        <w:spacing w:after="100"/>
        <w:rPr>
          <w:rFonts w:ascii="Times New Roman" w:hAnsi="Times New Roman" w:cs="Times New Roman"/>
          <w:sz w:val="24"/>
          <w:szCs w:val="24"/>
        </w:rPr>
      </w:pPr>
      <w:r w:rsidRPr="00497FFD">
        <w:rPr>
          <w:rFonts w:ascii="Times New Roman" w:eastAsia="Times New Roman" w:hAnsi="Times New Roman" w:cs="Times New Roman"/>
          <w:sz w:val="24"/>
          <w:szCs w:val="24"/>
        </w:rPr>
        <w:t>Assign the class with the highest score as the predicted label: y_hat = argmax_k score_k.</w:t>
      </w:r>
    </w:p>
    <w:p w14:paraId="63DD4BBA" w14:textId="77777777" w:rsidR="003F2A60" w:rsidRPr="00497FFD" w:rsidRDefault="003F2A60" w:rsidP="003F2A60">
      <w:pPr>
        <w:pStyle w:val="ListParagraph"/>
        <w:spacing w:after="100"/>
        <w:ind w:left="720"/>
        <w:rPr>
          <w:rFonts w:ascii="Times New Roman" w:hAnsi="Times New Roman" w:cs="Times New Roman"/>
          <w:sz w:val="24"/>
          <w:szCs w:val="24"/>
        </w:rPr>
      </w:pPr>
    </w:p>
    <w:p w14:paraId="7D04FC34" w14:textId="50A7AEB7" w:rsidR="00A346A9" w:rsidRPr="00497FFD" w:rsidRDefault="00A346A9" w:rsidP="00A346A9">
      <w:pPr>
        <w:pStyle w:val="Heading2"/>
        <w:rPr>
          <w:rFonts w:ascii="Times New Roman" w:eastAsia="Times New Roman" w:hAnsi="Times New Roman" w:cs="Times New Roman"/>
          <w:b/>
          <w:bCs/>
          <w:sz w:val="32"/>
          <w:szCs w:val="32"/>
        </w:rPr>
      </w:pPr>
      <w:bookmarkStart w:id="19" w:name="_Toc227936923"/>
      <w:r w:rsidRPr="00497FFD">
        <w:rPr>
          <w:rFonts w:ascii="Times New Roman" w:eastAsia="Times New Roman" w:hAnsi="Times New Roman" w:cs="Times New Roman"/>
          <w:b/>
          <w:bCs/>
          <w:sz w:val="32"/>
          <w:szCs w:val="32"/>
        </w:rPr>
        <w:t>When to Use Which Variant</w:t>
      </w:r>
      <w:bookmarkEnd w:id="19"/>
    </w:p>
    <w:p w14:paraId="2E518C5F" w14:textId="77777777" w:rsidR="00547217" w:rsidRPr="00497FFD" w:rsidRDefault="00547217" w:rsidP="00547217">
      <w:pPr>
        <w:rPr>
          <w:rFonts w:ascii="Times New Roman" w:hAnsi="Times New Roman" w:cs="Times New Roman"/>
        </w:rPr>
      </w:pPr>
    </w:p>
    <w:p w14:paraId="434C4675" w14:textId="77777777" w:rsidR="00A346A9" w:rsidRPr="00497FFD" w:rsidRDefault="00A346A9" w:rsidP="00A346A9">
      <w:pPr>
        <w:pStyle w:val="ListParagraph"/>
        <w:numPr>
          <w:ilvl w:val="0"/>
          <w:numId w:val="34"/>
        </w:numPr>
        <w:spacing w:after="100"/>
        <w:rPr>
          <w:rFonts w:ascii="Times New Roman" w:hAnsi="Times New Roman" w:cs="Times New Roman"/>
          <w:sz w:val="24"/>
          <w:szCs w:val="24"/>
        </w:rPr>
      </w:pPr>
      <w:r w:rsidRPr="00497FFD">
        <w:rPr>
          <w:rFonts w:ascii="Times New Roman" w:eastAsia="Times New Roman" w:hAnsi="Times New Roman" w:cs="Times New Roman"/>
          <w:b/>
          <w:bCs/>
          <w:sz w:val="24"/>
          <w:szCs w:val="24"/>
        </w:rPr>
        <w:t>Gaussian Naive Bayes:</w:t>
      </w:r>
      <w:r w:rsidRPr="00497FFD">
        <w:rPr>
          <w:rFonts w:ascii="Times New Roman" w:eastAsia="Times New Roman" w:hAnsi="Times New Roman" w:cs="Times New Roman"/>
          <w:sz w:val="24"/>
          <w:szCs w:val="24"/>
        </w:rPr>
        <w:t xml:space="preserve"> Continuous features assumed to be normally distributed. Used for medical data, sensor readings, etc.</w:t>
      </w:r>
    </w:p>
    <w:p w14:paraId="6037E22D" w14:textId="77777777" w:rsidR="00A346A9" w:rsidRPr="00497FFD" w:rsidRDefault="00A346A9" w:rsidP="00A346A9">
      <w:pPr>
        <w:pStyle w:val="ListParagraph"/>
        <w:numPr>
          <w:ilvl w:val="0"/>
          <w:numId w:val="34"/>
        </w:numPr>
        <w:spacing w:after="100"/>
        <w:rPr>
          <w:rFonts w:ascii="Times New Roman" w:hAnsi="Times New Roman" w:cs="Times New Roman"/>
          <w:sz w:val="24"/>
          <w:szCs w:val="24"/>
        </w:rPr>
      </w:pPr>
      <w:r w:rsidRPr="00497FFD">
        <w:rPr>
          <w:rFonts w:ascii="Times New Roman" w:eastAsia="Times New Roman" w:hAnsi="Times New Roman" w:cs="Times New Roman"/>
          <w:b/>
          <w:bCs/>
          <w:sz w:val="24"/>
          <w:szCs w:val="24"/>
        </w:rPr>
        <w:t>Multinomial Naive Bayes:</w:t>
      </w:r>
      <w:r w:rsidRPr="00497FFD">
        <w:rPr>
          <w:rFonts w:ascii="Times New Roman" w:eastAsia="Times New Roman" w:hAnsi="Times New Roman" w:cs="Times New Roman"/>
          <w:sz w:val="24"/>
          <w:szCs w:val="24"/>
        </w:rPr>
        <w:t xml:space="preserve"> Features are discrete counts (word frequencies in documents). Most popular for text classification, document categorization, spam filtering.</w:t>
      </w:r>
    </w:p>
    <w:p w14:paraId="5AECB2DC" w14:textId="77777777" w:rsidR="00A346A9" w:rsidRPr="00497FFD" w:rsidRDefault="00A346A9" w:rsidP="00A346A9">
      <w:pPr>
        <w:pStyle w:val="ListParagraph"/>
        <w:numPr>
          <w:ilvl w:val="0"/>
          <w:numId w:val="34"/>
        </w:numPr>
        <w:spacing w:after="100"/>
        <w:rPr>
          <w:rFonts w:ascii="Times New Roman" w:hAnsi="Times New Roman" w:cs="Times New Roman"/>
          <w:sz w:val="24"/>
          <w:szCs w:val="24"/>
        </w:rPr>
      </w:pPr>
      <w:r w:rsidRPr="00497FFD">
        <w:rPr>
          <w:rFonts w:ascii="Times New Roman" w:eastAsia="Times New Roman" w:hAnsi="Times New Roman" w:cs="Times New Roman"/>
          <w:b/>
          <w:bCs/>
          <w:sz w:val="24"/>
          <w:szCs w:val="24"/>
        </w:rPr>
        <w:t>Bernoulli Naive Bayes:</w:t>
      </w:r>
      <w:r w:rsidRPr="00497FFD">
        <w:rPr>
          <w:rFonts w:ascii="Times New Roman" w:eastAsia="Times New Roman" w:hAnsi="Times New Roman" w:cs="Times New Roman"/>
          <w:sz w:val="24"/>
          <w:szCs w:val="24"/>
        </w:rPr>
        <w:t xml:space="preserve"> Features are binary (word presence/absence). Used for short texts where occurrence vs. frequency is more meaningful.</w:t>
      </w:r>
    </w:p>
    <w:p w14:paraId="45968BF2" w14:textId="77777777" w:rsidR="00A346A9" w:rsidRPr="00497FFD" w:rsidRDefault="00A346A9" w:rsidP="00A346A9">
      <w:pPr>
        <w:pStyle w:val="ListParagraph"/>
        <w:numPr>
          <w:ilvl w:val="0"/>
          <w:numId w:val="34"/>
        </w:numPr>
        <w:spacing w:after="100"/>
        <w:rPr>
          <w:rFonts w:ascii="Times New Roman" w:hAnsi="Times New Roman" w:cs="Times New Roman"/>
          <w:sz w:val="24"/>
          <w:szCs w:val="24"/>
        </w:rPr>
      </w:pPr>
      <w:r w:rsidRPr="00497FFD">
        <w:rPr>
          <w:rFonts w:ascii="Times New Roman" w:eastAsia="Times New Roman" w:hAnsi="Times New Roman" w:cs="Times New Roman"/>
          <w:b/>
          <w:bCs/>
          <w:sz w:val="24"/>
          <w:szCs w:val="24"/>
        </w:rPr>
        <w:t>Complement Naive Bayes:</w:t>
      </w:r>
      <w:r w:rsidRPr="00497FFD">
        <w:rPr>
          <w:rFonts w:ascii="Times New Roman" w:eastAsia="Times New Roman" w:hAnsi="Times New Roman" w:cs="Times New Roman"/>
          <w:sz w:val="24"/>
          <w:szCs w:val="24"/>
        </w:rPr>
        <w:t xml:space="preserve"> Variant of Multinomial NB that uses statistics from complementary classes. Often more accurate for imbalanced text datasets.</w:t>
      </w:r>
    </w:p>
    <w:p w14:paraId="1138BA6B" w14:textId="77777777" w:rsidR="003F2A60" w:rsidRPr="00497FFD" w:rsidRDefault="003F2A60" w:rsidP="00547217">
      <w:pPr>
        <w:pStyle w:val="ListParagraph"/>
        <w:spacing w:after="100"/>
        <w:ind w:left="720"/>
        <w:rPr>
          <w:rFonts w:ascii="Times New Roman" w:hAnsi="Times New Roman" w:cs="Times New Roman"/>
          <w:sz w:val="24"/>
          <w:szCs w:val="24"/>
        </w:rPr>
      </w:pPr>
    </w:p>
    <w:p w14:paraId="7DACAE7A" w14:textId="77777777" w:rsidR="00547217" w:rsidRPr="00497FFD" w:rsidRDefault="00547217" w:rsidP="00A346A9">
      <w:pPr>
        <w:pStyle w:val="Heading2"/>
        <w:rPr>
          <w:rFonts w:ascii="Times New Roman" w:eastAsia="Times New Roman" w:hAnsi="Times New Roman" w:cs="Times New Roman"/>
          <w:b/>
          <w:bCs/>
          <w:sz w:val="32"/>
          <w:szCs w:val="32"/>
        </w:rPr>
      </w:pPr>
      <w:bookmarkStart w:id="20" w:name="_Toc227936924"/>
    </w:p>
    <w:p w14:paraId="3B839D94" w14:textId="0982E58B" w:rsidR="00A346A9" w:rsidRPr="00497FFD" w:rsidRDefault="00A346A9" w:rsidP="00A346A9">
      <w:pPr>
        <w:pStyle w:val="Heading2"/>
        <w:rPr>
          <w:rFonts w:ascii="Times New Roman" w:eastAsia="Times New Roman" w:hAnsi="Times New Roman" w:cs="Times New Roman"/>
          <w:b/>
          <w:bCs/>
          <w:sz w:val="32"/>
          <w:szCs w:val="32"/>
        </w:rPr>
      </w:pPr>
      <w:r w:rsidRPr="00497FFD">
        <w:rPr>
          <w:rFonts w:ascii="Times New Roman" w:eastAsia="Times New Roman" w:hAnsi="Times New Roman" w:cs="Times New Roman"/>
          <w:b/>
          <w:bCs/>
          <w:sz w:val="32"/>
          <w:szCs w:val="32"/>
        </w:rPr>
        <w:t>Advantages and Disadvantages</w:t>
      </w:r>
      <w:bookmarkEnd w:id="20"/>
    </w:p>
    <w:p w14:paraId="1C93D1DD" w14:textId="77777777" w:rsidR="003F2A60" w:rsidRPr="00497FFD" w:rsidRDefault="003F2A60" w:rsidP="003F2A60">
      <w:pPr>
        <w:rPr>
          <w:rFonts w:ascii="Times New Roman" w:hAnsi="Times New Roman" w:cs="Times New Roman"/>
        </w:rPr>
      </w:pPr>
    </w:p>
    <w:p w14:paraId="4341085D" w14:textId="77777777" w:rsidR="00A346A9" w:rsidRPr="00497FFD" w:rsidRDefault="00A346A9" w:rsidP="00A346A9">
      <w:pPr>
        <w:spacing w:after="160"/>
        <w:rPr>
          <w:rFonts w:ascii="Times New Roman" w:hAnsi="Times New Roman" w:cs="Times New Roman"/>
          <w:color w:val="1F4E79" w:themeColor="accent1" w:themeShade="80"/>
          <w:sz w:val="28"/>
          <w:szCs w:val="28"/>
        </w:rPr>
      </w:pPr>
      <w:r w:rsidRPr="00497FFD">
        <w:rPr>
          <w:rFonts w:ascii="Times New Roman" w:eastAsia="Times New Roman" w:hAnsi="Times New Roman" w:cs="Times New Roman"/>
          <w:b/>
          <w:bCs/>
          <w:color w:val="1F4E79" w:themeColor="accent1" w:themeShade="80"/>
          <w:sz w:val="28"/>
          <w:szCs w:val="28"/>
        </w:rPr>
        <w:t>Advantages:</w:t>
      </w:r>
    </w:p>
    <w:p w14:paraId="30EAAA35" w14:textId="77777777" w:rsidR="00A346A9" w:rsidRPr="00497FFD" w:rsidRDefault="00A346A9" w:rsidP="003F2A60">
      <w:pPr>
        <w:pStyle w:val="ListParagraph"/>
        <w:numPr>
          <w:ilvl w:val="0"/>
          <w:numId w:val="49"/>
        </w:numPr>
        <w:rPr>
          <w:rFonts w:ascii="Times New Roman" w:hAnsi="Times New Roman" w:cs="Times New Roman"/>
          <w:sz w:val="24"/>
          <w:szCs w:val="24"/>
        </w:rPr>
      </w:pPr>
      <w:r w:rsidRPr="00497FFD">
        <w:rPr>
          <w:rFonts w:ascii="Times New Roman" w:hAnsi="Times New Roman" w:cs="Times New Roman"/>
          <w:sz w:val="24"/>
          <w:szCs w:val="24"/>
        </w:rPr>
        <w:t>Extremely fast for both training and prediction.</w:t>
      </w:r>
    </w:p>
    <w:p w14:paraId="3590859A" w14:textId="77777777" w:rsidR="00A346A9" w:rsidRPr="00497FFD" w:rsidRDefault="00A346A9" w:rsidP="003F2A60">
      <w:pPr>
        <w:pStyle w:val="ListParagraph"/>
        <w:numPr>
          <w:ilvl w:val="0"/>
          <w:numId w:val="49"/>
        </w:numPr>
        <w:rPr>
          <w:rFonts w:ascii="Times New Roman" w:hAnsi="Times New Roman" w:cs="Times New Roman"/>
          <w:sz w:val="24"/>
          <w:szCs w:val="24"/>
        </w:rPr>
      </w:pPr>
      <w:r w:rsidRPr="00497FFD">
        <w:rPr>
          <w:rFonts w:ascii="Times New Roman" w:hAnsi="Times New Roman" w:cs="Times New Roman"/>
          <w:sz w:val="24"/>
          <w:szCs w:val="24"/>
        </w:rPr>
        <w:t>Works very well with small amounts of training data.</w:t>
      </w:r>
    </w:p>
    <w:p w14:paraId="04623054" w14:textId="77777777" w:rsidR="00A346A9" w:rsidRPr="00497FFD" w:rsidRDefault="00A346A9" w:rsidP="003F2A60">
      <w:pPr>
        <w:pStyle w:val="ListParagraph"/>
        <w:numPr>
          <w:ilvl w:val="0"/>
          <w:numId w:val="49"/>
        </w:numPr>
        <w:rPr>
          <w:rFonts w:ascii="Times New Roman" w:hAnsi="Times New Roman" w:cs="Times New Roman"/>
          <w:sz w:val="24"/>
          <w:szCs w:val="24"/>
        </w:rPr>
      </w:pPr>
      <w:r w:rsidRPr="00497FFD">
        <w:rPr>
          <w:rFonts w:ascii="Times New Roman" w:hAnsi="Times New Roman" w:cs="Times New Roman"/>
          <w:sz w:val="24"/>
          <w:szCs w:val="24"/>
        </w:rPr>
        <w:t>Handles high-dimensional sparse data efficiently — very suitable for text.</w:t>
      </w:r>
    </w:p>
    <w:p w14:paraId="45E4AFA7" w14:textId="77777777" w:rsidR="00A346A9" w:rsidRPr="00497FFD" w:rsidRDefault="00A346A9" w:rsidP="003F2A60">
      <w:pPr>
        <w:pStyle w:val="ListParagraph"/>
        <w:numPr>
          <w:ilvl w:val="0"/>
          <w:numId w:val="49"/>
        </w:numPr>
        <w:rPr>
          <w:rFonts w:ascii="Times New Roman" w:hAnsi="Times New Roman" w:cs="Times New Roman"/>
          <w:sz w:val="24"/>
          <w:szCs w:val="24"/>
        </w:rPr>
      </w:pPr>
      <w:r w:rsidRPr="00497FFD">
        <w:rPr>
          <w:rFonts w:ascii="Times New Roman" w:hAnsi="Times New Roman" w:cs="Times New Roman"/>
          <w:sz w:val="24"/>
          <w:szCs w:val="24"/>
        </w:rPr>
        <w:t>Easy to implement and interpret.</w:t>
      </w:r>
    </w:p>
    <w:p w14:paraId="713368CA" w14:textId="77777777" w:rsidR="00A346A9" w:rsidRPr="00497FFD" w:rsidRDefault="00A346A9" w:rsidP="003F2A60">
      <w:pPr>
        <w:pStyle w:val="ListParagraph"/>
        <w:numPr>
          <w:ilvl w:val="0"/>
          <w:numId w:val="49"/>
        </w:numPr>
        <w:rPr>
          <w:rFonts w:ascii="Times New Roman" w:hAnsi="Times New Roman" w:cs="Times New Roman"/>
          <w:sz w:val="24"/>
          <w:szCs w:val="24"/>
        </w:rPr>
      </w:pPr>
      <w:r w:rsidRPr="00497FFD">
        <w:rPr>
          <w:rFonts w:ascii="Times New Roman" w:hAnsi="Times New Roman" w:cs="Times New Roman"/>
          <w:sz w:val="24"/>
          <w:szCs w:val="24"/>
        </w:rPr>
        <w:t>Robust to irrelevant features.</w:t>
      </w:r>
    </w:p>
    <w:p w14:paraId="5C480664" w14:textId="77777777" w:rsidR="00A346A9" w:rsidRPr="00497FFD" w:rsidRDefault="00A346A9" w:rsidP="003F2A60">
      <w:pPr>
        <w:pStyle w:val="ListParagraph"/>
        <w:numPr>
          <w:ilvl w:val="0"/>
          <w:numId w:val="49"/>
        </w:numPr>
        <w:rPr>
          <w:rFonts w:ascii="Times New Roman" w:hAnsi="Times New Roman" w:cs="Times New Roman"/>
          <w:sz w:val="24"/>
          <w:szCs w:val="24"/>
        </w:rPr>
      </w:pPr>
      <w:r w:rsidRPr="00497FFD">
        <w:rPr>
          <w:rFonts w:ascii="Times New Roman" w:hAnsi="Times New Roman" w:cs="Times New Roman"/>
          <w:sz w:val="24"/>
          <w:szCs w:val="24"/>
        </w:rPr>
        <w:t>Naturally handles multi-class classification.</w:t>
      </w:r>
    </w:p>
    <w:p w14:paraId="1746B4D6" w14:textId="77777777" w:rsidR="00547217" w:rsidRPr="00497FFD" w:rsidRDefault="00547217" w:rsidP="003F2A60">
      <w:pPr>
        <w:pStyle w:val="ListParagraph"/>
        <w:numPr>
          <w:ilvl w:val="0"/>
          <w:numId w:val="49"/>
        </w:numPr>
        <w:rPr>
          <w:rFonts w:ascii="Times New Roman" w:hAnsi="Times New Roman" w:cs="Times New Roman"/>
          <w:sz w:val="24"/>
          <w:szCs w:val="24"/>
        </w:rPr>
      </w:pPr>
    </w:p>
    <w:p w14:paraId="522A11A7" w14:textId="77777777" w:rsidR="00A346A9" w:rsidRPr="00497FFD" w:rsidRDefault="00A346A9" w:rsidP="00A346A9">
      <w:pPr>
        <w:spacing w:after="160"/>
        <w:rPr>
          <w:rFonts w:ascii="Times New Roman" w:hAnsi="Times New Roman" w:cs="Times New Roman"/>
          <w:color w:val="1F4E79" w:themeColor="accent1" w:themeShade="80"/>
          <w:sz w:val="28"/>
          <w:szCs w:val="28"/>
        </w:rPr>
      </w:pPr>
      <w:r w:rsidRPr="00497FFD">
        <w:rPr>
          <w:rFonts w:ascii="Times New Roman" w:eastAsia="Times New Roman" w:hAnsi="Times New Roman" w:cs="Times New Roman"/>
          <w:b/>
          <w:bCs/>
          <w:color w:val="1F4E79" w:themeColor="accent1" w:themeShade="80"/>
          <w:sz w:val="28"/>
          <w:szCs w:val="28"/>
        </w:rPr>
        <w:t>Disadvantages:</w:t>
      </w:r>
    </w:p>
    <w:p w14:paraId="32F42004" w14:textId="77777777" w:rsidR="00A346A9" w:rsidRPr="00497FFD" w:rsidRDefault="00A346A9" w:rsidP="003F2A60">
      <w:pPr>
        <w:pStyle w:val="ListParagraph"/>
        <w:numPr>
          <w:ilvl w:val="0"/>
          <w:numId w:val="50"/>
        </w:numPr>
        <w:rPr>
          <w:rFonts w:ascii="Times New Roman" w:hAnsi="Times New Roman" w:cs="Times New Roman"/>
          <w:sz w:val="24"/>
          <w:szCs w:val="24"/>
        </w:rPr>
      </w:pPr>
      <w:r w:rsidRPr="00497FFD">
        <w:rPr>
          <w:rFonts w:ascii="Times New Roman" w:hAnsi="Times New Roman" w:cs="Times New Roman"/>
          <w:sz w:val="24"/>
          <w:szCs w:val="24"/>
        </w:rPr>
        <w:t>The strong independence assumption is unrealistic for most real-world data.</w:t>
      </w:r>
    </w:p>
    <w:p w14:paraId="5A7D05F4" w14:textId="77777777" w:rsidR="00A346A9" w:rsidRPr="00497FFD" w:rsidRDefault="00A346A9" w:rsidP="003F2A60">
      <w:pPr>
        <w:pStyle w:val="ListParagraph"/>
        <w:numPr>
          <w:ilvl w:val="0"/>
          <w:numId w:val="50"/>
        </w:numPr>
        <w:rPr>
          <w:rFonts w:ascii="Times New Roman" w:hAnsi="Times New Roman" w:cs="Times New Roman"/>
          <w:sz w:val="24"/>
          <w:szCs w:val="24"/>
        </w:rPr>
      </w:pPr>
      <w:r w:rsidRPr="00497FFD">
        <w:rPr>
          <w:rFonts w:ascii="Times New Roman" w:hAnsi="Times New Roman" w:cs="Times New Roman"/>
          <w:sz w:val="24"/>
          <w:szCs w:val="24"/>
        </w:rPr>
        <w:t>Probability estimates tend to be poorly calibrated (too extreme).</w:t>
      </w:r>
    </w:p>
    <w:p w14:paraId="095A4CF1" w14:textId="77777777" w:rsidR="00A346A9" w:rsidRPr="00497FFD" w:rsidRDefault="00A346A9" w:rsidP="003F2A60">
      <w:pPr>
        <w:pStyle w:val="ListParagraph"/>
        <w:numPr>
          <w:ilvl w:val="0"/>
          <w:numId w:val="50"/>
        </w:numPr>
        <w:rPr>
          <w:rFonts w:ascii="Times New Roman" w:hAnsi="Times New Roman" w:cs="Times New Roman"/>
          <w:sz w:val="24"/>
          <w:szCs w:val="24"/>
        </w:rPr>
      </w:pPr>
      <w:r w:rsidRPr="00497FFD">
        <w:rPr>
          <w:rFonts w:ascii="Times New Roman" w:hAnsi="Times New Roman" w:cs="Times New Roman"/>
          <w:sz w:val="24"/>
          <w:szCs w:val="24"/>
        </w:rPr>
        <w:t>Cannot learn feature interactions or correlations.</w:t>
      </w:r>
    </w:p>
    <w:p w14:paraId="68467138" w14:textId="77777777" w:rsidR="00A346A9" w:rsidRPr="00497FFD" w:rsidRDefault="00A346A9" w:rsidP="003F2A60">
      <w:pPr>
        <w:pStyle w:val="ListParagraph"/>
        <w:numPr>
          <w:ilvl w:val="0"/>
          <w:numId w:val="50"/>
        </w:numPr>
        <w:rPr>
          <w:rFonts w:ascii="Times New Roman" w:hAnsi="Times New Roman" w:cs="Times New Roman"/>
          <w:sz w:val="24"/>
          <w:szCs w:val="24"/>
        </w:rPr>
      </w:pPr>
      <w:r w:rsidRPr="00497FFD">
        <w:rPr>
          <w:rFonts w:ascii="Times New Roman" w:hAnsi="Times New Roman" w:cs="Times New Roman"/>
          <w:sz w:val="24"/>
          <w:szCs w:val="24"/>
        </w:rPr>
        <w:t>Gaussian NB performs poorly when the normality assumption is violated.</w:t>
      </w:r>
    </w:p>
    <w:p w14:paraId="7F6E9DF8" w14:textId="77777777" w:rsidR="00E00A51" w:rsidRPr="00497FFD" w:rsidRDefault="00E00A51" w:rsidP="00A346A9">
      <w:pPr>
        <w:rPr>
          <w:rFonts w:ascii="Times New Roman" w:hAnsi="Times New Roman" w:cs="Times New Roman"/>
        </w:rPr>
      </w:pPr>
    </w:p>
    <w:p w14:paraId="47363477" w14:textId="77777777" w:rsidR="00E00A51" w:rsidRPr="00497FFD" w:rsidRDefault="00E00A51" w:rsidP="00A346A9">
      <w:pPr>
        <w:rPr>
          <w:rFonts w:ascii="Times New Roman" w:hAnsi="Times New Roman" w:cs="Times New Roman"/>
        </w:rPr>
      </w:pPr>
    </w:p>
    <w:p w14:paraId="4EC4DEC5" w14:textId="77777777" w:rsidR="00E00A51" w:rsidRPr="00497FFD" w:rsidRDefault="00E00A51" w:rsidP="00A346A9">
      <w:pPr>
        <w:rPr>
          <w:rFonts w:ascii="Times New Roman" w:eastAsiaTheme="majorEastAsia" w:hAnsi="Times New Roman" w:cs="Times New Roman"/>
          <w:b/>
          <w:bCs/>
          <w:color w:val="1F4E79" w:themeColor="accent1" w:themeShade="80"/>
          <w:sz w:val="32"/>
          <w:szCs w:val="32"/>
        </w:rPr>
      </w:pPr>
      <w:r w:rsidRPr="00497FFD">
        <w:rPr>
          <w:rFonts w:ascii="Times New Roman" w:eastAsiaTheme="majorEastAsia" w:hAnsi="Times New Roman" w:cs="Times New Roman"/>
          <w:b/>
          <w:bCs/>
          <w:color w:val="1F4E79" w:themeColor="accent1" w:themeShade="80"/>
          <w:sz w:val="32"/>
          <w:szCs w:val="32"/>
        </w:rPr>
        <w:t>Model Implementation (Jupyter Notebook):</w:t>
      </w:r>
    </w:p>
    <w:p w14:paraId="18B999EF" w14:textId="77777777" w:rsidR="00E00A51" w:rsidRDefault="00E00A51" w:rsidP="00A346A9">
      <w:pPr>
        <w:rPr>
          <w:rFonts w:ascii="Arial" w:eastAsiaTheme="majorEastAsia" w:hAnsi="Arial" w:cs="Arial"/>
          <w:b/>
          <w:bCs/>
          <w:color w:val="1F4E79" w:themeColor="accent1" w:themeShade="80"/>
          <w:sz w:val="32"/>
          <w:szCs w:val="32"/>
        </w:rPr>
      </w:pPr>
    </w:p>
    <w:p w14:paraId="600A4626" w14:textId="7B755F6B" w:rsidR="00852D0D" w:rsidRPr="00852D0D" w:rsidRDefault="00852D0D" w:rsidP="00A346A9">
      <w:pPr>
        <w:rPr>
          <w:rFonts w:ascii="Cascadia Code Light" w:eastAsiaTheme="majorEastAsia" w:hAnsi="Cascadia Code Light" w:cs="Cascadia Code Light"/>
          <w:color w:val="1F4E79" w:themeColor="accent1" w:themeShade="80"/>
          <w:sz w:val="24"/>
          <w:szCs w:val="24"/>
        </w:rPr>
      </w:pPr>
      <w:r>
        <w:rPr>
          <w:rFonts w:ascii="Cascadia Code Light" w:eastAsiaTheme="majorEastAsia" w:hAnsi="Cascadia Code Light" w:cs="Cascadia Code Light"/>
          <w:color w:val="1F4E79" w:themeColor="accent1" w:themeShade="80"/>
          <w:sz w:val="24"/>
          <w:szCs w:val="24"/>
        </w:rPr>
        <w:t>#</w:t>
      </w:r>
      <w:r w:rsidRPr="00852D0D">
        <w:rPr>
          <w:rFonts w:ascii="Cascadia Code Light" w:eastAsiaTheme="majorEastAsia" w:hAnsi="Cascadia Code Light" w:cs="Cascadia Code Light"/>
          <w:sz w:val="24"/>
          <w:szCs w:val="24"/>
        </w:rPr>
        <w:t>Import Libraries</w:t>
      </w:r>
    </w:p>
    <w:p w14:paraId="15B8B474" w14:textId="034CFEB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import numpy as np</w:t>
      </w:r>
    </w:p>
    <w:p w14:paraId="69EF823B"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import pandas as pd</w:t>
      </w:r>
    </w:p>
    <w:p w14:paraId="24640533"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import matplotlib.pyplot as plt</w:t>
      </w:r>
    </w:p>
    <w:p w14:paraId="2C28415B"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import seaborn as sns</w:t>
      </w:r>
    </w:p>
    <w:p w14:paraId="1F601302" w14:textId="77777777" w:rsidR="00852D0D" w:rsidRPr="00852D0D" w:rsidRDefault="00852D0D" w:rsidP="00852D0D">
      <w:pPr>
        <w:rPr>
          <w:rFonts w:ascii="Cascadia Code Light" w:hAnsi="Cascadia Code Light" w:cs="Cascadia Code Light"/>
          <w:sz w:val="24"/>
          <w:szCs w:val="24"/>
        </w:rPr>
      </w:pPr>
    </w:p>
    <w:p w14:paraId="43C5EA20"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from sklearn.model_selection import train_test_split</w:t>
      </w:r>
    </w:p>
    <w:p w14:paraId="1AB3A285"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from sklearn.naive_bayes import GaussianNB</w:t>
      </w:r>
    </w:p>
    <w:p w14:paraId="786E9A6F"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from sklearn.metrics import confusion_matrix, classification_report, f1_score, accuracy_score</w:t>
      </w:r>
    </w:p>
    <w:p w14:paraId="46279786"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from sklearn.preprocessing import LabelEncoder, StandardScaler</w:t>
      </w:r>
    </w:p>
    <w:p w14:paraId="77ECCB9D" w14:textId="77777777" w:rsidR="00852D0D" w:rsidRPr="00852D0D" w:rsidRDefault="00852D0D" w:rsidP="00852D0D">
      <w:pPr>
        <w:rPr>
          <w:rFonts w:ascii="Cascadia Code Light" w:hAnsi="Cascadia Code Light" w:cs="Cascadia Code Light"/>
          <w:sz w:val="24"/>
          <w:szCs w:val="24"/>
        </w:rPr>
      </w:pPr>
    </w:p>
    <w:p w14:paraId="524C415E"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#Load dataset</w:t>
      </w:r>
    </w:p>
    <w:p w14:paraId="52748C63"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df=pd.read_csv("survey lung cancer.csv")</w:t>
      </w:r>
    </w:p>
    <w:p w14:paraId="5C3A989D"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df.info()</w:t>
      </w:r>
    </w:p>
    <w:p w14:paraId="4EFDB964" w14:textId="77777777" w:rsidR="00852D0D" w:rsidRPr="00852D0D" w:rsidRDefault="00852D0D" w:rsidP="00852D0D">
      <w:pPr>
        <w:rPr>
          <w:rFonts w:ascii="Cascadia Code Light" w:hAnsi="Cascadia Code Light" w:cs="Cascadia Code Light"/>
          <w:sz w:val="24"/>
          <w:szCs w:val="24"/>
        </w:rPr>
      </w:pPr>
    </w:p>
    <w:p w14:paraId="76BE22EB"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#Data preprocessing</w:t>
      </w:r>
    </w:p>
    <w:p w14:paraId="774E794B"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print(df.isna().sum())</w:t>
      </w:r>
    </w:p>
    <w:p w14:paraId="1890300E"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df=df.dropna()</w:t>
      </w:r>
    </w:p>
    <w:p w14:paraId="6E903BA9"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df=df.drop_duplicates()</w:t>
      </w:r>
    </w:p>
    <w:p w14:paraId="75ED7365" w14:textId="77777777" w:rsidR="00852D0D" w:rsidRPr="00852D0D" w:rsidRDefault="00852D0D" w:rsidP="00852D0D">
      <w:pPr>
        <w:rPr>
          <w:rFonts w:ascii="Cascadia Code Light" w:hAnsi="Cascadia Code Light" w:cs="Cascadia Code Light"/>
          <w:sz w:val="24"/>
          <w:szCs w:val="24"/>
        </w:rPr>
      </w:pPr>
    </w:p>
    <w:p w14:paraId="3170E7B9"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#Remove duplicates(if any)</w:t>
      </w:r>
    </w:p>
    <w:p w14:paraId="53766BC3"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df=df.drop_duplicates()</w:t>
      </w:r>
    </w:p>
    <w:p w14:paraId="01110397" w14:textId="77777777" w:rsidR="00852D0D" w:rsidRPr="00852D0D" w:rsidRDefault="00852D0D" w:rsidP="00852D0D">
      <w:pPr>
        <w:rPr>
          <w:rFonts w:ascii="Cascadia Code Light" w:hAnsi="Cascadia Code Light" w:cs="Cascadia Code Light"/>
          <w:sz w:val="24"/>
          <w:szCs w:val="24"/>
        </w:rPr>
      </w:pPr>
    </w:p>
    <w:p w14:paraId="04C372FA"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#Label encoding</w:t>
      </w:r>
    </w:p>
    <w:p w14:paraId="591EA05C"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le1=LabelEncoder()</w:t>
      </w:r>
    </w:p>
    <w:p w14:paraId="06FACFF6"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le2=LabelEncoder()</w:t>
      </w:r>
    </w:p>
    <w:p w14:paraId="5F08BF1F"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df['LUNG_CANCER']=le1.fit_transform(df['LUNG_CANCER'])</w:t>
      </w:r>
    </w:p>
    <w:p w14:paraId="6D98EF49"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df['GENDER']=le2.fit_transform(df['GENDER'])</w:t>
      </w:r>
    </w:p>
    <w:p w14:paraId="1F20BA5C" w14:textId="16789502"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 xml:space="preserve">print("After </w:t>
      </w:r>
      <w:r w:rsidR="00F335DA">
        <w:rPr>
          <w:rFonts w:ascii="Cascadia Code Light" w:hAnsi="Cascadia Code Light" w:cs="Cascadia Code Light"/>
          <w:sz w:val="24"/>
          <w:szCs w:val="24"/>
        </w:rPr>
        <w:t>label encoding</w:t>
      </w:r>
      <w:r w:rsidRPr="00852D0D">
        <w:rPr>
          <w:rFonts w:ascii="Cascadia Code Light" w:hAnsi="Cascadia Code Light" w:cs="Cascadia Code Light"/>
          <w:sz w:val="24"/>
          <w:szCs w:val="24"/>
        </w:rPr>
        <w:t>:\n")</w:t>
      </w:r>
    </w:p>
    <w:p w14:paraId="459A1232"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print(df.head())</w:t>
      </w:r>
    </w:p>
    <w:p w14:paraId="42B8D989" w14:textId="77777777" w:rsidR="00852D0D" w:rsidRPr="00852D0D" w:rsidRDefault="00852D0D" w:rsidP="00852D0D">
      <w:pPr>
        <w:rPr>
          <w:rFonts w:ascii="Cascadia Code Light" w:hAnsi="Cascadia Code Light" w:cs="Cascadia Code Light"/>
          <w:sz w:val="24"/>
          <w:szCs w:val="24"/>
        </w:rPr>
      </w:pPr>
    </w:p>
    <w:p w14:paraId="487E40A6"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#Feature selection</w:t>
      </w:r>
    </w:p>
    <w:p w14:paraId="2E82FF04"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X=df.iloc[:,:-1]</w:t>
      </w:r>
    </w:p>
    <w:p w14:paraId="727E06B4" w14:textId="77777777" w:rsid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Y=df.iloc[:,-1]</w:t>
      </w:r>
    </w:p>
    <w:p w14:paraId="09A7E7B1" w14:textId="77777777" w:rsidR="00852D0D" w:rsidRPr="00852D0D" w:rsidRDefault="00852D0D" w:rsidP="00852D0D">
      <w:pPr>
        <w:rPr>
          <w:rFonts w:ascii="Cascadia Code Light" w:hAnsi="Cascadia Code Light" w:cs="Cascadia Code Light"/>
          <w:sz w:val="24"/>
          <w:szCs w:val="24"/>
        </w:rPr>
      </w:pPr>
    </w:p>
    <w:p w14:paraId="67D427D1"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print("Independent feature:\n")</w:t>
      </w:r>
    </w:p>
    <w:p w14:paraId="510863A7"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print(X)</w:t>
      </w:r>
    </w:p>
    <w:p w14:paraId="49E3D8A1"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print("Dependent feature:\n")</w:t>
      </w:r>
    </w:p>
    <w:p w14:paraId="44FA85F5" w14:textId="77777777" w:rsid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print(Y)</w:t>
      </w:r>
    </w:p>
    <w:p w14:paraId="09F48B81" w14:textId="77777777" w:rsidR="00D0300C" w:rsidRPr="00852D0D" w:rsidRDefault="00D0300C" w:rsidP="00852D0D">
      <w:pPr>
        <w:rPr>
          <w:rFonts w:ascii="Cascadia Code Light" w:hAnsi="Cascadia Code Light" w:cs="Cascadia Code Light"/>
          <w:sz w:val="24"/>
          <w:szCs w:val="24"/>
        </w:rPr>
      </w:pPr>
    </w:p>
    <w:p w14:paraId="59F1F04E" w14:textId="77777777" w:rsidR="00852D0D" w:rsidRPr="00852D0D" w:rsidRDefault="00852D0D" w:rsidP="00852D0D">
      <w:pPr>
        <w:rPr>
          <w:rFonts w:ascii="Cascadia Code Light" w:hAnsi="Cascadia Code Light" w:cs="Cascadia Code Light"/>
          <w:sz w:val="24"/>
          <w:szCs w:val="24"/>
        </w:rPr>
      </w:pPr>
    </w:p>
    <w:p w14:paraId="319CB42F"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lastRenderedPageBreak/>
        <w:t>#Train test split</w:t>
      </w:r>
    </w:p>
    <w:p w14:paraId="63B92C5D"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X_train,X_test,Y_train,Y_test=train_test_split(X,Y,test_size=.2,random_state=40)</w:t>
      </w:r>
    </w:p>
    <w:p w14:paraId="51E7DBF4" w14:textId="77777777" w:rsidR="00852D0D" w:rsidRPr="00852D0D" w:rsidRDefault="00852D0D" w:rsidP="00852D0D">
      <w:pPr>
        <w:rPr>
          <w:rFonts w:ascii="Cascadia Code Light" w:hAnsi="Cascadia Code Light" w:cs="Cascadia Code Light"/>
          <w:sz w:val="24"/>
          <w:szCs w:val="24"/>
        </w:rPr>
      </w:pPr>
    </w:p>
    <w:p w14:paraId="46EDF642" w14:textId="77777777" w:rsidR="00852D0D" w:rsidRPr="00852D0D" w:rsidRDefault="00852D0D" w:rsidP="00852D0D">
      <w:pPr>
        <w:rPr>
          <w:rFonts w:ascii="Cascadia Code Light" w:hAnsi="Cascadia Code Light" w:cs="Cascadia Code Light"/>
          <w:sz w:val="24"/>
          <w:szCs w:val="24"/>
        </w:rPr>
      </w:pPr>
    </w:p>
    <w:p w14:paraId="320D1AEB"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model=GaussianNB()</w:t>
      </w:r>
    </w:p>
    <w:p w14:paraId="3BCE7426"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model.fit(X_train,Y_train)</w:t>
      </w:r>
    </w:p>
    <w:p w14:paraId="7A4ABA48" w14:textId="77777777" w:rsidR="00852D0D" w:rsidRPr="00852D0D" w:rsidRDefault="00852D0D" w:rsidP="00852D0D">
      <w:pPr>
        <w:rPr>
          <w:rFonts w:ascii="Cascadia Code Light" w:hAnsi="Cascadia Code Light" w:cs="Cascadia Code Light"/>
          <w:sz w:val="24"/>
          <w:szCs w:val="24"/>
        </w:rPr>
      </w:pPr>
    </w:p>
    <w:p w14:paraId="1FD94C40"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#prediction</w:t>
      </w:r>
    </w:p>
    <w:p w14:paraId="6E4F02E5"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Y_pred_test=model.predict(X_test)</w:t>
      </w:r>
    </w:p>
    <w:p w14:paraId="682F0E9D" w14:textId="77777777" w:rsidR="00852D0D" w:rsidRPr="00852D0D" w:rsidRDefault="00852D0D" w:rsidP="00852D0D">
      <w:pPr>
        <w:rPr>
          <w:rFonts w:ascii="Cascadia Code Light" w:hAnsi="Cascadia Code Light" w:cs="Cascadia Code Light"/>
          <w:sz w:val="24"/>
          <w:szCs w:val="24"/>
        </w:rPr>
      </w:pPr>
    </w:p>
    <w:p w14:paraId="70508DF3"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#Model evaluation</w:t>
      </w:r>
    </w:p>
    <w:p w14:paraId="5D629937"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print("Model evaluation:")</w:t>
      </w:r>
    </w:p>
    <w:p w14:paraId="2A9CA939"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print("Accuracy: ")</w:t>
      </w:r>
    </w:p>
    <w:p w14:paraId="5714CC2B"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print(accuracy_score(Y_test,Y_pred_test))</w:t>
      </w:r>
    </w:p>
    <w:p w14:paraId="68DD826E"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print("\n Classification report :")</w:t>
      </w:r>
    </w:p>
    <w:p w14:paraId="14E19FEA"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print(classification_report(Y_test,Y_pred_test))</w:t>
      </w:r>
    </w:p>
    <w:p w14:paraId="2EC08157"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print(model.score(X_test,Y_test))</w:t>
      </w:r>
    </w:p>
    <w:p w14:paraId="2A2EBC53" w14:textId="77777777" w:rsidR="00852D0D" w:rsidRPr="00852D0D" w:rsidRDefault="00852D0D" w:rsidP="00852D0D">
      <w:pPr>
        <w:rPr>
          <w:rFonts w:ascii="Cascadia Code Light" w:hAnsi="Cascadia Code Light" w:cs="Cascadia Code Light"/>
          <w:sz w:val="24"/>
          <w:szCs w:val="24"/>
        </w:rPr>
      </w:pPr>
    </w:p>
    <w:p w14:paraId="5DFB8E33"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#Confusion Matrix</w:t>
      </w:r>
    </w:p>
    <w:p w14:paraId="168B1066"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cm = confusion_matrix(Y_test, Y_pred_test)</w:t>
      </w:r>
    </w:p>
    <w:p w14:paraId="7000D2AC"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plt.figure(figsize=(6,4))</w:t>
      </w:r>
    </w:p>
    <w:p w14:paraId="6A9F0479"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sns.heatmap(cm, annot=True, fmt='d', cmap='Greens')</w:t>
      </w:r>
    </w:p>
    <w:p w14:paraId="717B76B0"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plt.xlabel("Predicted")</w:t>
      </w:r>
    </w:p>
    <w:p w14:paraId="28852AE3"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plt.ylabel("Actual")</w:t>
      </w:r>
    </w:p>
    <w:p w14:paraId="17CAFE24"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plt.title("Confusion Matrix")</w:t>
      </w:r>
    </w:p>
    <w:p w14:paraId="61845CFB"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plt.show()</w:t>
      </w:r>
    </w:p>
    <w:p w14:paraId="2DEFE1FA" w14:textId="77777777" w:rsidR="00852D0D" w:rsidRPr="00852D0D" w:rsidRDefault="00852D0D" w:rsidP="00852D0D">
      <w:pPr>
        <w:rPr>
          <w:rFonts w:ascii="Cascadia Code Light" w:hAnsi="Cascadia Code Light" w:cs="Cascadia Code Light"/>
          <w:sz w:val="24"/>
          <w:szCs w:val="24"/>
        </w:rPr>
      </w:pPr>
    </w:p>
    <w:p w14:paraId="66BCF0A9"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#Prediction on new data</w:t>
      </w:r>
    </w:p>
    <w:p w14:paraId="7969701D" w14:textId="77777777" w:rsidR="00852D0D" w:rsidRPr="00852D0D" w:rsidRDefault="00852D0D" w:rsidP="00852D0D">
      <w:pPr>
        <w:rPr>
          <w:rFonts w:ascii="Cascadia Code Light" w:hAnsi="Cascadia Code Light" w:cs="Cascadia Code Light"/>
          <w:sz w:val="24"/>
          <w:szCs w:val="24"/>
        </w:rPr>
      </w:pPr>
    </w:p>
    <w:p w14:paraId="5CFEF7E1"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new_data=pd.DataFrame({</w:t>
      </w:r>
    </w:p>
    <w:p w14:paraId="3C784995"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'GENDER':[1],</w:t>
      </w:r>
    </w:p>
    <w:p w14:paraId="6DABA09C"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'AGE':[40],</w:t>
      </w:r>
    </w:p>
    <w:p w14:paraId="6C3D6573"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'SMOKING':[2],</w:t>
      </w:r>
    </w:p>
    <w:p w14:paraId="0A69D275"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 xml:space="preserve">'YELLOW_FINGERS':[2],          </w:t>
      </w:r>
    </w:p>
    <w:p w14:paraId="18BB98B7"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 xml:space="preserve">'ANXIETY':[1],               </w:t>
      </w:r>
    </w:p>
    <w:p w14:paraId="6FDE5F85"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 xml:space="preserve">'PEER_PRESSURE':[1],            </w:t>
      </w:r>
    </w:p>
    <w:p w14:paraId="4103769D"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'CHRONIC DISEASE':[2],</w:t>
      </w:r>
    </w:p>
    <w:p w14:paraId="3CEA4445"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'FATIGUE ':[1],</w:t>
      </w:r>
    </w:p>
    <w:p w14:paraId="0249DFBD"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'ALLERGY ':[1],</w:t>
      </w:r>
    </w:p>
    <w:p w14:paraId="671912E0"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'WHEEZING':[1],</w:t>
      </w:r>
    </w:p>
    <w:p w14:paraId="47F60494"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'ALCOHOL CONSUMING':[2],</w:t>
      </w:r>
    </w:p>
    <w:p w14:paraId="441A6D25"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'COUGHING':[2],</w:t>
      </w:r>
    </w:p>
    <w:p w14:paraId="44D9F3F1"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'SHORTNESS OF BREATH':[1],</w:t>
      </w:r>
    </w:p>
    <w:p w14:paraId="787033AC"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'SWALLOWING DIFFICULTY':[1],</w:t>
      </w:r>
    </w:p>
    <w:p w14:paraId="037B467F" w14:textId="77777777"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'CHEST PAIN':[1]})</w:t>
      </w:r>
    </w:p>
    <w:p w14:paraId="25EAA66E" w14:textId="699E14F3" w:rsidR="00852D0D" w:rsidRPr="00852D0D"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lastRenderedPageBreak/>
        <w:t>pred_new=model.predict(new_data)</w:t>
      </w:r>
    </w:p>
    <w:p w14:paraId="71726FF8" w14:textId="35FF9677" w:rsidR="00A346A9" w:rsidRDefault="00852D0D" w:rsidP="00852D0D">
      <w:pPr>
        <w:rPr>
          <w:rFonts w:ascii="Cascadia Code Light" w:hAnsi="Cascadia Code Light" w:cs="Cascadia Code Light"/>
          <w:sz w:val="24"/>
          <w:szCs w:val="24"/>
        </w:rPr>
      </w:pPr>
      <w:r w:rsidRPr="00852D0D">
        <w:rPr>
          <w:rFonts w:ascii="Cascadia Code Light" w:hAnsi="Cascadia Code Light" w:cs="Cascadia Code Light"/>
          <w:sz w:val="24"/>
          <w:szCs w:val="24"/>
        </w:rPr>
        <w:t>print(le1.inverse_transform(pred_new))</w:t>
      </w:r>
    </w:p>
    <w:p w14:paraId="611B1715" w14:textId="77777777" w:rsidR="00D305C8" w:rsidRDefault="00D305C8" w:rsidP="00852D0D">
      <w:pPr>
        <w:rPr>
          <w:rFonts w:ascii="Cascadia Code Light" w:hAnsi="Cascadia Code Light" w:cs="Cascadia Code Light"/>
          <w:sz w:val="24"/>
          <w:szCs w:val="24"/>
        </w:rPr>
      </w:pPr>
    </w:p>
    <w:p w14:paraId="3E0A72DA" w14:textId="77777777" w:rsidR="00D305C8" w:rsidRDefault="00D305C8" w:rsidP="00D305C8">
      <w:pPr>
        <w:rPr>
          <w:rFonts w:ascii="Arial" w:eastAsiaTheme="majorEastAsia" w:hAnsi="Arial" w:cs="Arial"/>
          <w:b/>
          <w:bCs/>
          <w:color w:val="1F4E79" w:themeColor="accent1" w:themeShade="80"/>
          <w:sz w:val="32"/>
          <w:szCs w:val="32"/>
        </w:rPr>
      </w:pPr>
      <w:r>
        <w:rPr>
          <w:rFonts w:ascii="Arial" w:eastAsiaTheme="majorEastAsia" w:hAnsi="Arial" w:cs="Arial"/>
          <w:b/>
          <w:bCs/>
          <w:color w:val="1F4E79" w:themeColor="accent1" w:themeShade="80"/>
          <w:sz w:val="32"/>
          <w:szCs w:val="32"/>
        </w:rPr>
        <w:t>Output:</w:t>
      </w:r>
    </w:p>
    <w:p w14:paraId="55FFE893" w14:textId="77777777" w:rsidR="00277839" w:rsidRDefault="00277839" w:rsidP="00D305C8">
      <w:pPr>
        <w:rPr>
          <w:rFonts w:ascii="Arial" w:eastAsiaTheme="majorEastAsia" w:hAnsi="Arial" w:cs="Arial"/>
          <w:b/>
          <w:bCs/>
          <w:color w:val="1F4E79" w:themeColor="accent1" w:themeShade="80"/>
          <w:sz w:val="32"/>
          <w:szCs w:val="32"/>
        </w:rPr>
      </w:pPr>
    </w:p>
    <w:p w14:paraId="39BA603A" w14:textId="4E95D485" w:rsidR="00D305C8" w:rsidRDefault="00AF4542" w:rsidP="00852D0D">
      <w:pPr>
        <w:rPr>
          <w:rFonts w:ascii="Cascadia Code Light" w:hAnsi="Cascadia Code Light" w:cs="Cascadia Code Light"/>
          <w:sz w:val="24"/>
          <w:szCs w:val="24"/>
        </w:rPr>
      </w:pPr>
      <w:r>
        <w:rPr>
          <w:rFonts w:ascii="Cascadia Code Light" w:hAnsi="Cascadia Code Light" w:cs="Cascadia Code Light"/>
          <w:noProof/>
          <w:sz w:val="24"/>
          <w:szCs w:val="24"/>
        </w:rPr>
        <w:drawing>
          <wp:inline distT="0" distB="0" distL="0" distR="0" wp14:anchorId="12C3CBCF" wp14:editId="3D8E07CF">
            <wp:extent cx="5150054" cy="6377940"/>
            <wp:effectExtent l="0" t="0" r="0" b="3810"/>
            <wp:docPr id="18198090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09070" name="Picture 1819809070"/>
                    <pic:cNvPicPr/>
                  </pic:nvPicPr>
                  <pic:blipFill>
                    <a:blip r:embed="rId39">
                      <a:extLst>
                        <a:ext uri="{28A0092B-C50C-407E-A947-70E740481C1C}">
                          <a14:useLocalDpi xmlns:a14="http://schemas.microsoft.com/office/drawing/2010/main" val="0"/>
                        </a:ext>
                      </a:extLst>
                    </a:blip>
                    <a:stretch>
                      <a:fillRect/>
                    </a:stretch>
                  </pic:blipFill>
                  <pic:spPr>
                    <a:xfrm>
                      <a:off x="0" y="0"/>
                      <a:ext cx="5172743" cy="6406038"/>
                    </a:xfrm>
                    <a:prstGeom prst="rect">
                      <a:avLst/>
                    </a:prstGeom>
                  </pic:spPr>
                </pic:pic>
              </a:graphicData>
            </a:graphic>
          </wp:inline>
        </w:drawing>
      </w:r>
    </w:p>
    <w:p w14:paraId="552152AD" w14:textId="7A6D9DCC" w:rsidR="00357EE4" w:rsidRPr="00357EE4" w:rsidRDefault="00357EE4" w:rsidP="00852D0D">
      <w:pPr>
        <w:rPr>
          <w:rFonts w:ascii="Cascadia Code Light" w:hAnsi="Cascadia Code Light" w:cs="Cascadia Code Light"/>
          <w:color w:val="FFFFFF" w:themeColor="background1"/>
          <w:sz w:val="24"/>
          <w:szCs w:val="24"/>
        </w:rPr>
      </w:pPr>
      <w:r w:rsidRPr="00357EE4">
        <w:rPr>
          <w:rFonts w:ascii="Cascadia Code Light" w:hAnsi="Cascadia Code Light" w:cs="Cascadia Code Light"/>
          <w:color w:val="FFFFFF" w:themeColor="background1"/>
          <w:sz w:val="24"/>
          <w:szCs w:val="24"/>
        </w:rPr>
        <w:t>.</w:t>
      </w:r>
    </w:p>
    <w:p w14:paraId="1F1F7A01" w14:textId="3D66EEBC" w:rsidR="00357EE4" w:rsidRPr="00357EE4" w:rsidRDefault="00357EE4" w:rsidP="00852D0D">
      <w:pPr>
        <w:rPr>
          <w:rFonts w:ascii="Cascadia Code Light" w:hAnsi="Cascadia Code Light" w:cs="Cascadia Code Light"/>
          <w:color w:val="FFFFFF" w:themeColor="background1"/>
          <w:sz w:val="24"/>
          <w:szCs w:val="24"/>
        </w:rPr>
      </w:pPr>
      <w:r w:rsidRPr="00357EE4">
        <w:rPr>
          <w:rFonts w:ascii="Cascadia Code Light" w:hAnsi="Cascadia Code Light" w:cs="Cascadia Code Light"/>
          <w:color w:val="FFFFFF" w:themeColor="background1"/>
          <w:sz w:val="24"/>
          <w:szCs w:val="24"/>
        </w:rPr>
        <w:t>.</w:t>
      </w:r>
    </w:p>
    <w:p w14:paraId="53B4EFC9" w14:textId="0EA008F8" w:rsidR="00357EE4" w:rsidRPr="00357EE4" w:rsidRDefault="00357EE4" w:rsidP="00852D0D">
      <w:pPr>
        <w:rPr>
          <w:rFonts w:ascii="Cascadia Code Light" w:hAnsi="Cascadia Code Light" w:cs="Cascadia Code Light"/>
          <w:color w:val="FFFFFF" w:themeColor="background1"/>
          <w:sz w:val="24"/>
          <w:szCs w:val="24"/>
        </w:rPr>
      </w:pPr>
      <w:r w:rsidRPr="00357EE4">
        <w:rPr>
          <w:rFonts w:ascii="Cascadia Code Light" w:hAnsi="Cascadia Code Light" w:cs="Cascadia Code Light"/>
          <w:color w:val="FFFFFF" w:themeColor="background1"/>
          <w:sz w:val="24"/>
          <w:szCs w:val="24"/>
        </w:rPr>
        <w:t>.</w:t>
      </w:r>
    </w:p>
    <w:p w14:paraId="0726BA27" w14:textId="77B4A863" w:rsidR="00357EE4" w:rsidRPr="00357EE4" w:rsidRDefault="00357EE4" w:rsidP="00852D0D">
      <w:pPr>
        <w:rPr>
          <w:rFonts w:ascii="Cascadia Code Light" w:hAnsi="Cascadia Code Light" w:cs="Cascadia Code Light"/>
          <w:color w:val="FFFFFF" w:themeColor="background1"/>
          <w:sz w:val="24"/>
          <w:szCs w:val="24"/>
        </w:rPr>
      </w:pPr>
      <w:r w:rsidRPr="00357EE4">
        <w:rPr>
          <w:rFonts w:ascii="Cascadia Code Light" w:hAnsi="Cascadia Code Light" w:cs="Cascadia Code Light"/>
          <w:color w:val="FFFFFF" w:themeColor="background1"/>
          <w:sz w:val="24"/>
          <w:szCs w:val="24"/>
        </w:rPr>
        <w:t>.</w:t>
      </w:r>
    </w:p>
    <w:p w14:paraId="4E3E7C3F" w14:textId="4835F0C4" w:rsidR="00A346A9" w:rsidRPr="00D0300C" w:rsidRDefault="002104B1" w:rsidP="00A346A9">
      <w:pPr>
        <w:pStyle w:val="Heading1"/>
        <w:rPr>
          <w:rFonts w:ascii="Times New Roman" w:eastAsia="Times New Roman" w:hAnsi="Times New Roman" w:cs="Times New Roman"/>
          <w:b/>
          <w:bCs/>
          <w:color w:val="auto"/>
          <w:sz w:val="48"/>
          <w:szCs w:val="48"/>
        </w:rPr>
      </w:pPr>
      <w:bookmarkStart w:id="21" w:name="_Toc227936925"/>
      <w:r w:rsidRPr="002104B1">
        <w:rPr>
          <w:rFonts w:ascii="Segoe UI Emoji" w:eastAsia="Times New Roman" w:hAnsi="Segoe UI Emoji" w:cs="Segoe UI Emoji"/>
          <w:b/>
          <w:bCs/>
          <w:color w:val="auto"/>
          <w:sz w:val="48"/>
          <w:szCs w:val="48"/>
        </w:rPr>
        <w:lastRenderedPageBreak/>
        <w:t>📋</w:t>
      </w:r>
      <w:r w:rsidR="00A346A9" w:rsidRPr="00D0300C">
        <w:rPr>
          <w:rFonts w:ascii="Times New Roman" w:eastAsia="Times New Roman" w:hAnsi="Times New Roman" w:cs="Times New Roman"/>
          <w:b/>
          <w:bCs/>
          <w:color w:val="auto"/>
          <w:sz w:val="48"/>
          <w:szCs w:val="48"/>
        </w:rPr>
        <w:t>Comparison of Classification Algorithms</w:t>
      </w:r>
      <w:bookmarkEnd w:id="21"/>
    </w:p>
    <w:p w14:paraId="4BC3A5AC" w14:textId="77777777" w:rsidR="00547217" w:rsidRPr="00721F60" w:rsidRDefault="00547217" w:rsidP="00547217">
      <w:pPr>
        <w:rPr>
          <w:rFonts w:ascii="Times New Roman" w:hAnsi="Times New Roman" w:cs="Times New Roman"/>
          <w:sz w:val="24"/>
          <w:szCs w:val="24"/>
        </w:rPr>
      </w:pPr>
    </w:p>
    <w:p w14:paraId="76D73171" w14:textId="5D9F4575" w:rsidR="00324B3B" w:rsidRPr="00721F60" w:rsidRDefault="00324B3B" w:rsidP="00324B3B">
      <w:pPr>
        <w:pStyle w:val="Heading2"/>
        <w:rPr>
          <w:rFonts w:ascii="Times New Roman" w:hAnsi="Times New Roman" w:cs="Times New Roman"/>
          <w:b/>
          <w:bCs/>
          <w:sz w:val="32"/>
          <w:szCs w:val="32"/>
        </w:rPr>
      </w:pPr>
      <w:r w:rsidRPr="00721F60">
        <w:rPr>
          <w:rFonts w:ascii="Times New Roman" w:hAnsi="Times New Roman" w:cs="Times New Roman"/>
          <w:b/>
          <w:bCs/>
          <w:sz w:val="32"/>
          <w:szCs w:val="32"/>
        </w:rPr>
        <w:t>Performance Metrics Comparison</w:t>
      </w:r>
    </w:p>
    <w:p w14:paraId="3890AC12" w14:textId="77777777" w:rsidR="00324B3B" w:rsidRPr="00721F60" w:rsidRDefault="00324B3B" w:rsidP="00324B3B">
      <w:pPr>
        <w:spacing w:before="80" w:after="80"/>
        <w:jc w:val="both"/>
        <w:rPr>
          <w:rFonts w:ascii="Times New Roman" w:hAnsi="Times New Roman" w:cs="Times New Roman"/>
          <w:sz w:val="24"/>
          <w:szCs w:val="24"/>
        </w:rPr>
      </w:pPr>
      <w:r w:rsidRPr="00721F60">
        <w:rPr>
          <w:rFonts w:ascii="Times New Roman" w:hAnsi="Times New Roman" w:cs="Times New Roman"/>
          <w:sz w:val="24"/>
          <w:szCs w:val="24"/>
        </w:rPr>
        <w:t>Table 1 summarises the Accuracy, Precision, Recall, and F1-Score achieved by each algorithm, together with the use-cases for which each model is best suited.</w:t>
      </w:r>
    </w:p>
    <w:p w14:paraId="2125F74C" w14:textId="77777777" w:rsidR="00324B3B" w:rsidRPr="00721F60" w:rsidRDefault="00324B3B" w:rsidP="00324B3B">
      <w:pPr>
        <w:spacing w:before="60" w:after="60"/>
        <w:rPr>
          <w:rFonts w:ascii="Times New Roman" w:hAnsi="Times New Roman" w:cs="Times New Roman"/>
          <w:sz w:val="24"/>
          <w:szCs w:val="24"/>
        </w:rPr>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8"/>
        <w:gridCol w:w="1213"/>
        <w:gridCol w:w="1200"/>
        <w:gridCol w:w="1198"/>
        <w:gridCol w:w="1198"/>
        <w:gridCol w:w="2853"/>
      </w:tblGrid>
      <w:tr w:rsidR="00324B3B" w:rsidRPr="00721F60" w14:paraId="2E3489A3" w14:textId="77777777" w:rsidTr="00BA09FA">
        <w:trPr>
          <w:trHeight w:val="329"/>
          <w:tblHeader/>
        </w:trPr>
        <w:tc>
          <w:tcPr>
            <w:tcW w:w="1700" w:type="dxa"/>
            <w:tcBorders>
              <w:top w:val="single" w:sz="1" w:space="0" w:color="2E86AB"/>
              <w:left w:val="single" w:sz="1" w:space="0" w:color="2E86AB"/>
              <w:bottom w:val="single" w:sz="1" w:space="0" w:color="2E86AB"/>
              <w:right w:val="single" w:sz="1" w:space="0" w:color="2E86AB"/>
            </w:tcBorders>
            <w:shd w:val="clear" w:color="auto" w:fill="1A3C5E"/>
            <w:tcMar>
              <w:top w:w="100" w:type="dxa"/>
              <w:left w:w="120" w:type="dxa"/>
              <w:bottom w:w="100" w:type="dxa"/>
              <w:right w:w="120" w:type="dxa"/>
            </w:tcMar>
            <w:vAlign w:val="center"/>
          </w:tcPr>
          <w:p w14:paraId="488CE065" w14:textId="77777777" w:rsidR="00324B3B" w:rsidRPr="00721F60" w:rsidRDefault="00324B3B" w:rsidP="00026AA0">
            <w:pPr>
              <w:jc w:val="center"/>
              <w:rPr>
                <w:rFonts w:ascii="Times New Roman" w:hAnsi="Times New Roman" w:cs="Times New Roman"/>
                <w:sz w:val="24"/>
                <w:szCs w:val="24"/>
              </w:rPr>
            </w:pPr>
            <w:r w:rsidRPr="00721F60">
              <w:rPr>
                <w:rFonts w:ascii="Times New Roman" w:eastAsia="Arial" w:hAnsi="Times New Roman" w:cs="Times New Roman"/>
                <w:b/>
                <w:bCs/>
                <w:color w:val="FFFFFF"/>
                <w:sz w:val="24"/>
                <w:szCs w:val="24"/>
              </w:rPr>
              <w:t>Algorithm</w:t>
            </w:r>
          </w:p>
        </w:tc>
        <w:tc>
          <w:tcPr>
            <w:tcW w:w="1200" w:type="dxa"/>
            <w:tcBorders>
              <w:top w:val="single" w:sz="1" w:space="0" w:color="2E86AB"/>
              <w:left w:val="single" w:sz="1" w:space="0" w:color="2E86AB"/>
              <w:bottom w:val="single" w:sz="1" w:space="0" w:color="2E86AB"/>
              <w:right w:val="single" w:sz="1" w:space="0" w:color="2E86AB"/>
            </w:tcBorders>
            <w:shd w:val="clear" w:color="auto" w:fill="1A3C5E"/>
            <w:tcMar>
              <w:top w:w="100" w:type="dxa"/>
              <w:left w:w="120" w:type="dxa"/>
              <w:bottom w:w="100" w:type="dxa"/>
              <w:right w:w="120" w:type="dxa"/>
            </w:tcMar>
            <w:vAlign w:val="center"/>
          </w:tcPr>
          <w:p w14:paraId="5F896EF6" w14:textId="77777777" w:rsidR="00324B3B" w:rsidRPr="00721F60" w:rsidRDefault="00324B3B" w:rsidP="00026AA0">
            <w:pPr>
              <w:jc w:val="center"/>
              <w:rPr>
                <w:rFonts w:ascii="Times New Roman" w:hAnsi="Times New Roman" w:cs="Times New Roman"/>
                <w:sz w:val="24"/>
                <w:szCs w:val="24"/>
              </w:rPr>
            </w:pPr>
            <w:r w:rsidRPr="00721F60">
              <w:rPr>
                <w:rFonts w:ascii="Times New Roman" w:eastAsia="Arial" w:hAnsi="Times New Roman" w:cs="Times New Roman"/>
                <w:b/>
                <w:bCs/>
                <w:color w:val="FFFFFF"/>
                <w:sz w:val="24"/>
                <w:szCs w:val="24"/>
              </w:rPr>
              <w:t>Accuracy</w:t>
            </w:r>
          </w:p>
        </w:tc>
        <w:tc>
          <w:tcPr>
            <w:tcW w:w="1200" w:type="dxa"/>
            <w:tcBorders>
              <w:top w:val="single" w:sz="1" w:space="0" w:color="2E86AB"/>
              <w:left w:val="single" w:sz="1" w:space="0" w:color="2E86AB"/>
              <w:bottom w:val="single" w:sz="1" w:space="0" w:color="2E86AB"/>
              <w:right w:val="single" w:sz="1" w:space="0" w:color="2E86AB"/>
            </w:tcBorders>
            <w:shd w:val="clear" w:color="auto" w:fill="1A3C5E"/>
            <w:tcMar>
              <w:top w:w="100" w:type="dxa"/>
              <w:left w:w="120" w:type="dxa"/>
              <w:bottom w:w="100" w:type="dxa"/>
              <w:right w:w="120" w:type="dxa"/>
            </w:tcMar>
            <w:vAlign w:val="center"/>
          </w:tcPr>
          <w:p w14:paraId="3672BF44" w14:textId="77777777" w:rsidR="00324B3B" w:rsidRPr="00721F60" w:rsidRDefault="00324B3B" w:rsidP="00026AA0">
            <w:pPr>
              <w:jc w:val="center"/>
              <w:rPr>
                <w:rFonts w:ascii="Times New Roman" w:hAnsi="Times New Roman" w:cs="Times New Roman"/>
                <w:sz w:val="24"/>
                <w:szCs w:val="24"/>
              </w:rPr>
            </w:pPr>
            <w:r w:rsidRPr="00721F60">
              <w:rPr>
                <w:rFonts w:ascii="Times New Roman" w:eastAsia="Arial" w:hAnsi="Times New Roman" w:cs="Times New Roman"/>
                <w:b/>
                <w:bCs/>
                <w:color w:val="FFFFFF"/>
                <w:sz w:val="24"/>
                <w:szCs w:val="24"/>
              </w:rPr>
              <w:t>Precision</w:t>
            </w:r>
          </w:p>
        </w:tc>
        <w:tc>
          <w:tcPr>
            <w:tcW w:w="1200" w:type="dxa"/>
            <w:tcBorders>
              <w:top w:val="single" w:sz="1" w:space="0" w:color="2E86AB"/>
              <w:left w:val="single" w:sz="1" w:space="0" w:color="2E86AB"/>
              <w:bottom w:val="single" w:sz="1" w:space="0" w:color="2E86AB"/>
              <w:right w:val="single" w:sz="1" w:space="0" w:color="2E86AB"/>
            </w:tcBorders>
            <w:shd w:val="clear" w:color="auto" w:fill="1A3C5E"/>
            <w:tcMar>
              <w:top w:w="100" w:type="dxa"/>
              <w:left w:w="120" w:type="dxa"/>
              <w:bottom w:w="100" w:type="dxa"/>
              <w:right w:w="120" w:type="dxa"/>
            </w:tcMar>
            <w:vAlign w:val="center"/>
          </w:tcPr>
          <w:p w14:paraId="6B205CC2" w14:textId="77777777" w:rsidR="00324B3B" w:rsidRPr="00721F60" w:rsidRDefault="00324B3B" w:rsidP="00026AA0">
            <w:pPr>
              <w:jc w:val="center"/>
              <w:rPr>
                <w:rFonts w:ascii="Times New Roman" w:hAnsi="Times New Roman" w:cs="Times New Roman"/>
                <w:sz w:val="24"/>
                <w:szCs w:val="24"/>
              </w:rPr>
            </w:pPr>
            <w:r w:rsidRPr="00721F60">
              <w:rPr>
                <w:rFonts w:ascii="Times New Roman" w:eastAsia="Arial" w:hAnsi="Times New Roman" w:cs="Times New Roman"/>
                <w:b/>
                <w:bCs/>
                <w:color w:val="FFFFFF"/>
                <w:sz w:val="24"/>
                <w:szCs w:val="24"/>
              </w:rPr>
              <w:t>Recall</w:t>
            </w:r>
          </w:p>
        </w:tc>
        <w:tc>
          <w:tcPr>
            <w:tcW w:w="1200" w:type="dxa"/>
            <w:tcBorders>
              <w:top w:val="single" w:sz="1" w:space="0" w:color="2E86AB"/>
              <w:left w:val="single" w:sz="1" w:space="0" w:color="2E86AB"/>
              <w:bottom w:val="single" w:sz="1" w:space="0" w:color="2E86AB"/>
              <w:right w:val="single" w:sz="1" w:space="0" w:color="2E86AB"/>
            </w:tcBorders>
            <w:shd w:val="clear" w:color="auto" w:fill="1A3C5E"/>
            <w:tcMar>
              <w:top w:w="100" w:type="dxa"/>
              <w:left w:w="120" w:type="dxa"/>
              <w:bottom w:w="100" w:type="dxa"/>
              <w:right w:w="120" w:type="dxa"/>
            </w:tcMar>
            <w:vAlign w:val="center"/>
          </w:tcPr>
          <w:p w14:paraId="53935C23" w14:textId="77777777" w:rsidR="00324B3B" w:rsidRPr="00721F60" w:rsidRDefault="00324B3B" w:rsidP="00026AA0">
            <w:pPr>
              <w:jc w:val="center"/>
              <w:rPr>
                <w:rFonts w:ascii="Times New Roman" w:hAnsi="Times New Roman" w:cs="Times New Roman"/>
                <w:sz w:val="24"/>
                <w:szCs w:val="24"/>
              </w:rPr>
            </w:pPr>
            <w:r w:rsidRPr="00721F60">
              <w:rPr>
                <w:rFonts w:ascii="Times New Roman" w:eastAsia="Arial" w:hAnsi="Times New Roman" w:cs="Times New Roman"/>
                <w:b/>
                <w:bCs/>
                <w:color w:val="FFFFFF"/>
                <w:sz w:val="24"/>
                <w:szCs w:val="24"/>
              </w:rPr>
              <w:t>F1-Score</w:t>
            </w:r>
          </w:p>
        </w:tc>
        <w:tc>
          <w:tcPr>
            <w:tcW w:w="2860" w:type="dxa"/>
            <w:tcBorders>
              <w:top w:val="single" w:sz="1" w:space="0" w:color="2E86AB"/>
              <w:left w:val="single" w:sz="1" w:space="0" w:color="2E86AB"/>
              <w:bottom w:val="single" w:sz="1" w:space="0" w:color="2E86AB"/>
              <w:right w:val="single" w:sz="1" w:space="0" w:color="2E86AB"/>
            </w:tcBorders>
            <w:shd w:val="clear" w:color="auto" w:fill="1A3C5E"/>
            <w:tcMar>
              <w:top w:w="100" w:type="dxa"/>
              <w:left w:w="120" w:type="dxa"/>
              <w:bottom w:w="100" w:type="dxa"/>
              <w:right w:w="120" w:type="dxa"/>
            </w:tcMar>
            <w:vAlign w:val="center"/>
          </w:tcPr>
          <w:p w14:paraId="574286A7" w14:textId="77777777" w:rsidR="00324B3B" w:rsidRPr="00721F60" w:rsidRDefault="00324B3B" w:rsidP="00026AA0">
            <w:pPr>
              <w:jc w:val="center"/>
              <w:rPr>
                <w:rFonts w:ascii="Times New Roman" w:hAnsi="Times New Roman" w:cs="Times New Roman"/>
                <w:sz w:val="24"/>
                <w:szCs w:val="24"/>
              </w:rPr>
            </w:pPr>
            <w:r w:rsidRPr="00721F60">
              <w:rPr>
                <w:rFonts w:ascii="Times New Roman" w:eastAsia="Arial" w:hAnsi="Times New Roman" w:cs="Times New Roman"/>
                <w:b/>
                <w:bCs/>
                <w:color w:val="FFFFFF"/>
                <w:sz w:val="24"/>
                <w:szCs w:val="24"/>
              </w:rPr>
              <w:t>Recommended For</w:t>
            </w:r>
          </w:p>
        </w:tc>
      </w:tr>
      <w:tr w:rsidR="00324B3B" w:rsidRPr="00721F60" w14:paraId="63B18C5D" w14:textId="77777777" w:rsidTr="00026AA0">
        <w:tc>
          <w:tcPr>
            <w:tcW w:w="17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30910B4E" w14:textId="77777777" w:rsidR="00324B3B" w:rsidRPr="00721F60" w:rsidRDefault="00324B3B" w:rsidP="00026AA0">
            <w:pPr>
              <w:rPr>
                <w:rFonts w:ascii="Times New Roman" w:hAnsi="Times New Roman" w:cs="Times New Roman"/>
                <w:sz w:val="24"/>
                <w:szCs w:val="24"/>
              </w:rPr>
            </w:pPr>
            <w:r w:rsidRPr="00721F60">
              <w:rPr>
                <w:rFonts w:ascii="Times New Roman" w:hAnsi="Times New Roman" w:cs="Times New Roman"/>
                <w:color w:val="1A1A1A"/>
                <w:sz w:val="24"/>
                <w:szCs w:val="24"/>
              </w:rPr>
              <w:t>Decision Tree</w:t>
            </w:r>
          </w:p>
        </w:tc>
        <w:tc>
          <w:tcPr>
            <w:tcW w:w="1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476B880D" w14:textId="77777777" w:rsidR="00324B3B" w:rsidRPr="00721F60" w:rsidRDefault="00324B3B" w:rsidP="00026AA0">
            <w:pPr>
              <w:jc w:val="center"/>
              <w:rPr>
                <w:rFonts w:ascii="Times New Roman" w:hAnsi="Times New Roman" w:cs="Times New Roman"/>
                <w:sz w:val="24"/>
                <w:szCs w:val="24"/>
              </w:rPr>
            </w:pPr>
            <w:r w:rsidRPr="00721F60">
              <w:rPr>
                <w:rFonts w:ascii="Times New Roman" w:hAnsi="Times New Roman" w:cs="Times New Roman"/>
                <w:color w:val="1A1A1A"/>
                <w:sz w:val="24"/>
                <w:szCs w:val="24"/>
              </w:rPr>
              <w:t>~85%</w:t>
            </w:r>
          </w:p>
        </w:tc>
        <w:tc>
          <w:tcPr>
            <w:tcW w:w="1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034F36F7" w14:textId="77777777" w:rsidR="00324B3B" w:rsidRPr="00721F60" w:rsidRDefault="00324B3B" w:rsidP="00026AA0">
            <w:pPr>
              <w:jc w:val="center"/>
              <w:rPr>
                <w:rFonts w:ascii="Times New Roman" w:hAnsi="Times New Roman" w:cs="Times New Roman"/>
                <w:sz w:val="24"/>
                <w:szCs w:val="24"/>
              </w:rPr>
            </w:pPr>
            <w:r w:rsidRPr="00721F60">
              <w:rPr>
                <w:rFonts w:ascii="Times New Roman" w:hAnsi="Times New Roman" w:cs="Times New Roman"/>
                <w:color w:val="1A1A1A"/>
                <w:sz w:val="24"/>
                <w:szCs w:val="24"/>
              </w:rPr>
              <w:t>~91%</w:t>
            </w:r>
          </w:p>
        </w:tc>
        <w:tc>
          <w:tcPr>
            <w:tcW w:w="1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10FC45D9" w14:textId="77777777" w:rsidR="00324B3B" w:rsidRPr="00721F60" w:rsidRDefault="00324B3B" w:rsidP="00026AA0">
            <w:pPr>
              <w:jc w:val="center"/>
              <w:rPr>
                <w:rFonts w:ascii="Times New Roman" w:hAnsi="Times New Roman" w:cs="Times New Roman"/>
                <w:sz w:val="24"/>
                <w:szCs w:val="24"/>
              </w:rPr>
            </w:pPr>
            <w:r w:rsidRPr="00721F60">
              <w:rPr>
                <w:rFonts w:ascii="Times New Roman" w:hAnsi="Times New Roman" w:cs="Times New Roman"/>
                <w:color w:val="1A1A1A"/>
                <w:sz w:val="24"/>
                <w:szCs w:val="24"/>
              </w:rPr>
              <w:t>~91%</w:t>
            </w:r>
          </w:p>
        </w:tc>
        <w:tc>
          <w:tcPr>
            <w:tcW w:w="1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39105E71" w14:textId="77777777" w:rsidR="00324B3B" w:rsidRPr="00721F60" w:rsidRDefault="00324B3B" w:rsidP="00026AA0">
            <w:pPr>
              <w:jc w:val="center"/>
              <w:rPr>
                <w:rFonts w:ascii="Times New Roman" w:hAnsi="Times New Roman" w:cs="Times New Roman"/>
                <w:sz w:val="24"/>
                <w:szCs w:val="24"/>
              </w:rPr>
            </w:pPr>
            <w:r w:rsidRPr="00721F60">
              <w:rPr>
                <w:rFonts w:ascii="Times New Roman" w:hAnsi="Times New Roman" w:cs="Times New Roman"/>
                <w:color w:val="1A1A1A"/>
                <w:sz w:val="24"/>
                <w:szCs w:val="24"/>
              </w:rPr>
              <w:t>~91%</w:t>
            </w:r>
          </w:p>
        </w:tc>
        <w:tc>
          <w:tcPr>
            <w:tcW w:w="28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4403DFE7" w14:textId="77777777" w:rsidR="00324B3B" w:rsidRPr="00721F60" w:rsidRDefault="00324B3B" w:rsidP="00026AA0">
            <w:pPr>
              <w:rPr>
                <w:rFonts w:ascii="Times New Roman" w:hAnsi="Times New Roman" w:cs="Times New Roman"/>
                <w:sz w:val="24"/>
                <w:szCs w:val="24"/>
              </w:rPr>
            </w:pPr>
            <w:r w:rsidRPr="00721F60">
              <w:rPr>
                <w:rFonts w:ascii="Times New Roman" w:hAnsi="Times New Roman" w:cs="Times New Roman"/>
                <w:color w:val="1A1A1A"/>
                <w:sz w:val="24"/>
                <w:szCs w:val="24"/>
              </w:rPr>
              <w:t>When model interpretability is needed; mixed feature types</w:t>
            </w:r>
          </w:p>
        </w:tc>
      </w:tr>
      <w:tr w:rsidR="00324B3B" w:rsidRPr="00721F60" w14:paraId="26C7BA1F" w14:textId="77777777" w:rsidTr="00026AA0">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62B7C2" w14:textId="77777777" w:rsidR="00324B3B" w:rsidRPr="00721F60" w:rsidRDefault="00324B3B" w:rsidP="00026AA0">
            <w:pPr>
              <w:rPr>
                <w:rFonts w:ascii="Times New Roman" w:hAnsi="Times New Roman" w:cs="Times New Roman"/>
                <w:sz w:val="24"/>
                <w:szCs w:val="24"/>
              </w:rPr>
            </w:pPr>
            <w:r w:rsidRPr="00721F60">
              <w:rPr>
                <w:rFonts w:ascii="Times New Roman" w:hAnsi="Times New Roman" w:cs="Times New Roman"/>
                <w:color w:val="1A1A1A"/>
                <w:sz w:val="24"/>
                <w:szCs w:val="24"/>
              </w:rPr>
              <w:t>KNN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305D80" w14:textId="77777777" w:rsidR="00324B3B" w:rsidRPr="00721F60" w:rsidRDefault="00324B3B" w:rsidP="00026AA0">
            <w:pPr>
              <w:jc w:val="center"/>
              <w:rPr>
                <w:rFonts w:ascii="Times New Roman" w:hAnsi="Times New Roman" w:cs="Times New Roman"/>
                <w:sz w:val="24"/>
                <w:szCs w:val="24"/>
              </w:rPr>
            </w:pPr>
            <w:r w:rsidRPr="00721F60">
              <w:rPr>
                <w:rFonts w:ascii="Times New Roman" w:hAnsi="Times New Roman" w:cs="Times New Roman"/>
                <w:color w:val="1A1A1A"/>
                <w:sz w:val="24"/>
                <w:szCs w:val="24"/>
              </w:rPr>
              <w:t>~86%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7FD10A" w14:textId="77777777" w:rsidR="00324B3B" w:rsidRPr="00721F60" w:rsidRDefault="00324B3B" w:rsidP="00026AA0">
            <w:pPr>
              <w:jc w:val="center"/>
              <w:rPr>
                <w:rFonts w:ascii="Times New Roman" w:hAnsi="Times New Roman" w:cs="Times New Roman"/>
                <w:sz w:val="24"/>
                <w:szCs w:val="24"/>
              </w:rPr>
            </w:pPr>
            <w:r w:rsidRPr="00721F60">
              <w:rPr>
                <w:rFonts w:ascii="Times New Roman" w:hAnsi="Times New Roman" w:cs="Times New Roman"/>
                <w:color w:val="1A1A1A"/>
                <w:sz w:val="24"/>
                <w:szCs w:val="24"/>
              </w:rPr>
              <w:t>~85%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8348CB" w14:textId="77777777" w:rsidR="00324B3B" w:rsidRPr="00721F60" w:rsidRDefault="00324B3B" w:rsidP="00026AA0">
            <w:pPr>
              <w:jc w:val="center"/>
              <w:rPr>
                <w:rFonts w:ascii="Times New Roman" w:hAnsi="Times New Roman" w:cs="Times New Roman"/>
                <w:sz w:val="24"/>
                <w:szCs w:val="24"/>
              </w:rPr>
            </w:pPr>
            <w:r w:rsidRPr="00721F60">
              <w:rPr>
                <w:rFonts w:ascii="Times New Roman" w:hAnsi="Times New Roman" w:cs="Times New Roman"/>
                <w:color w:val="1A1A1A"/>
                <w:sz w:val="24"/>
                <w:szCs w:val="24"/>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8C7D9F" w14:textId="77777777" w:rsidR="00324B3B" w:rsidRPr="00721F60" w:rsidRDefault="00324B3B" w:rsidP="00026AA0">
            <w:pPr>
              <w:jc w:val="center"/>
              <w:rPr>
                <w:rFonts w:ascii="Times New Roman" w:hAnsi="Times New Roman" w:cs="Times New Roman"/>
                <w:sz w:val="24"/>
                <w:szCs w:val="24"/>
              </w:rPr>
            </w:pPr>
            <w:r w:rsidRPr="00721F60">
              <w:rPr>
                <w:rFonts w:ascii="Times New Roman" w:hAnsi="Times New Roman" w:cs="Times New Roman"/>
                <w:color w:val="1A1A1A"/>
                <w:sz w:val="24"/>
                <w:szCs w:val="24"/>
              </w:rPr>
              <w:t>~92%</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BC098F" w14:textId="77777777" w:rsidR="00324B3B" w:rsidRPr="00721F60" w:rsidRDefault="00324B3B" w:rsidP="00026AA0">
            <w:pPr>
              <w:rPr>
                <w:rFonts w:ascii="Times New Roman" w:hAnsi="Times New Roman" w:cs="Times New Roman"/>
                <w:sz w:val="24"/>
                <w:szCs w:val="24"/>
              </w:rPr>
            </w:pPr>
            <w:r w:rsidRPr="00721F60">
              <w:rPr>
                <w:rFonts w:ascii="Times New Roman" w:hAnsi="Times New Roman" w:cs="Times New Roman"/>
                <w:color w:val="1A1A1A"/>
                <w:sz w:val="24"/>
                <w:szCs w:val="24"/>
              </w:rPr>
              <w:t>Non-linear decision boundaries; small datasets</w:t>
            </w:r>
          </w:p>
        </w:tc>
      </w:tr>
      <w:tr w:rsidR="00324B3B" w:rsidRPr="00721F60" w14:paraId="3FCCBA74" w14:textId="77777777" w:rsidTr="00026AA0">
        <w:tc>
          <w:tcPr>
            <w:tcW w:w="17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573C04D0" w14:textId="77777777" w:rsidR="00324B3B" w:rsidRPr="00721F60" w:rsidRDefault="00324B3B" w:rsidP="00026AA0">
            <w:pPr>
              <w:rPr>
                <w:rFonts w:ascii="Times New Roman" w:hAnsi="Times New Roman" w:cs="Times New Roman"/>
                <w:sz w:val="24"/>
                <w:szCs w:val="24"/>
              </w:rPr>
            </w:pPr>
            <w:r w:rsidRPr="00721F60">
              <w:rPr>
                <w:rFonts w:ascii="Times New Roman" w:hAnsi="Times New Roman" w:cs="Times New Roman"/>
                <w:color w:val="1A1A1A"/>
                <w:sz w:val="24"/>
                <w:szCs w:val="24"/>
              </w:rPr>
              <w:t>Logistic Regression</w:t>
            </w:r>
          </w:p>
        </w:tc>
        <w:tc>
          <w:tcPr>
            <w:tcW w:w="1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34917954" w14:textId="77777777" w:rsidR="00324B3B" w:rsidRPr="00721F60" w:rsidRDefault="00324B3B" w:rsidP="00026AA0">
            <w:pPr>
              <w:jc w:val="center"/>
              <w:rPr>
                <w:rFonts w:ascii="Times New Roman" w:hAnsi="Times New Roman" w:cs="Times New Roman"/>
                <w:sz w:val="24"/>
                <w:szCs w:val="24"/>
              </w:rPr>
            </w:pPr>
            <w:r w:rsidRPr="00721F60">
              <w:rPr>
                <w:rFonts w:ascii="Times New Roman" w:hAnsi="Times New Roman" w:cs="Times New Roman"/>
                <w:color w:val="1A1A1A"/>
                <w:sz w:val="24"/>
                <w:szCs w:val="24"/>
              </w:rPr>
              <w:t>~87%</w:t>
            </w:r>
          </w:p>
        </w:tc>
        <w:tc>
          <w:tcPr>
            <w:tcW w:w="1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4BE85638" w14:textId="77777777" w:rsidR="00324B3B" w:rsidRPr="00721F60" w:rsidRDefault="00324B3B" w:rsidP="00026AA0">
            <w:pPr>
              <w:jc w:val="center"/>
              <w:rPr>
                <w:rFonts w:ascii="Times New Roman" w:hAnsi="Times New Roman" w:cs="Times New Roman"/>
                <w:sz w:val="24"/>
                <w:szCs w:val="24"/>
              </w:rPr>
            </w:pPr>
            <w:r w:rsidRPr="00721F60">
              <w:rPr>
                <w:rFonts w:ascii="Times New Roman" w:hAnsi="Times New Roman" w:cs="Times New Roman"/>
                <w:color w:val="1A1A1A"/>
                <w:sz w:val="24"/>
                <w:szCs w:val="24"/>
              </w:rPr>
              <w:t>~88%</w:t>
            </w:r>
          </w:p>
        </w:tc>
        <w:tc>
          <w:tcPr>
            <w:tcW w:w="1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2B407FDB" w14:textId="77777777" w:rsidR="00324B3B" w:rsidRPr="00721F60" w:rsidRDefault="00324B3B" w:rsidP="00026AA0">
            <w:pPr>
              <w:jc w:val="center"/>
              <w:rPr>
                <w:rFonts w:ascii="Times New Roman" w:hAnsi="Times New Roman" w:cs="Times New Roman"/>
                <w:sz w:val="24"/>
                <w:szCs w:val="24"/>
              </w:rPr>
            </w:pPr>
            <w:r w:rsidRPr="00721F60">
              <w:rPr>
                <w:rFonts w:ascii="Times New Roman" w:hAnsi="Times New Roman" w:cs="Times New Roman"/>
                <w:color w:val="1A1A1A"/>
                <w:sz w:val="24"/>
                <w:szCs w:val="24"/>
              </w:rPr>
              <w:t>~98%</w:t>
            </w:r>
          </w:p>
        </w:tc>
        <w:tc>
          <w:tcPr>
            <w:tcW w:w="1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6475C268" w14:textId="77777777" w:rsidR="00324B3B" w:rsidRPr="00721F60" w:rsidRDefault="00324B3B" w:rsidP="00026AA0">
            <w:pPr>
              <w:jc w:val="center"/>
              <w:rPr>
                <w:rFonts w:ascii="Times New Roman" w:hAnsi="Times New Roman" w:cs="Times New Roman"/>
                <w:sz w:val="24"/>
                <w:szCs w:val="24"/>
              </w:rPr>
            </w:pPr>
            <w:r w:rsidRPr="00721F60">
              <w:rPr>
                <w:rFonts w:ascii="Times New Roman" w:hAnsi="Times New Roman" w:cs="Times New Roman"/>
                <w:color w:val="1A1A1A"/>
                <w:sz w:val="24"/>
                <w:szCs w:val="24"/>
              </w:rPr>
              <w:t>~93%</w:t>
            </w:r>
          </w:p>
        </w:tc>
        <w:tc>
          <w:tcPr>
            <w:tcW w:w="28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vAlign w:val="center"/>
          </w:tcPr>
          <w:p w14:paraId="14B0056C" w14:textId="77777777" w:rsidR="00324B3B" w:rsidRPr="00721F60" w:rsidRDefault="00324B3B" w:rsidP="00026AA0">
            <w:pPr>
              <w:rPr>
                <w:rFonts w:ascii="Times New Roman" w:hAnsi="Times New Roman" w:cs="Times New Roman"/>
                <w:sz w:val="24"/>
                <w:szCs w:val="24"/>
              </w:rPr>
            </w:pPr>
            <w:r w:rsidRPr="00721F60">
              <w:rPr>
                <w:rFonts w:ascii="Times New Roman" w:hAnsi="Times New Roman" w:cs="Times New Roman"/>
                <w:color w:val="1A1A1A"/>
                <w:sz w:val="24"/>
                <w:szCs w:val="24"/>
              </w:rPr>
              <w:t>Probability estimates; large datasets with speed priority</w:t>
            </w:r>
          </w:p>
        </w:tc>
      </w:tr>
      <w:tr w:rsidR="00324B3B" w:rsidRPr="00721F60" w14:paraId="2C4B80D2" w14:textId="77777777" w:rsidTr="00026AA0">
        <w:tc>
          <w:tcPr>
            <w:tcW w:w="1700" w:type="dxa"/>
            <w:tcBorders>
              <w:top w:val="single" w:sz="1" w:space="0" w:color="CCCCCC"/>
              <w:left w:val="single" w:sz="1" w:space="0" w:color="CCCCCC"/>
              <w:bottom w:val="single" w:sz="1" w:space="0" w:color="CCCCCC"/>
              <w:right w:val="single" w:sz="1" w:space="0" w:color="CCCCCC"/>
            </w:tcBorders>
            <w:shd w:val="clear" w:color="auto" w:fill="EAF4FF"/>
            <w:tcMar>
              <w:top w:w="80" w:type="dxa"/>
              <w:left w:w="120" w:type="dxa"/>
              <w:bottom w:w="80" w:type="dxa"/>
              <w:right w:w="120" w:type="dxa"/>
            </w:tcMar>
            <w:vAlign w:val="center"/>
          </w:tcPr>
          <w:p w14:paraId="2C19D327" w14:textId="77777777" w:rsidR="00324B3B" w:rsidRPr="00721F60" w:rsidRDefault="00324B3B" w:rsidP="00026AA0">
            <w:pPr>
              <w:rPr>
                <w:rFonts w:ascii="Times New Roman" w:hAnsi="Times New Roman" w:cs="Times New Roman"/>
                <w:sz w:val="24"/>
                <w:szCs w:val="24"/>
              </w:rPr>
            </w:pPr>
            <w:r w:rsidRPr="00721F60">
              <w:rPr>
                <w:rFonts w:ascii="Times New Roman" w:hAnsi="Times New Roman" w:cs="Times New Roman"/>
                <w:b/>
                <w:bCs/>
                <w:color w:val="1A1A1A"/>
                <w:sz w:val="24"/>
                <w:szCs w:val="24"/>
              </w:rPr>
              <w:t xml:space="preserve">SVM </w:t>
            </w:r>
            <w:r w:rsidRPr="00721F60">
              <w:rPr>
                <w:rFonts w:ascii="Segoe UI Symbol" w:hAnsi="Segoe UI Symbol" w:cs="Segoe UI Symbol"/>
                <w:b/>
                <w:bCs/>
                <w:color w:val="1A1A1A"/>
                <w:sz w:val="24"/>
                <w:szCs w:val="24"/>
              </w:rPr>
              <w:t>★</w:t>
            </w:r>
          </w:p>
        </w:tc>
        <w:tc>
          <w:tcPr>
            <w:tcW w:w="1200" w:type="dxa"/>
            <w:tcBorders>
              <w:top w:val="single" w:sz="1" w:space="0" w:color="CCCCCC"/>
              <w:left w:val="single" w:sz="1" w:space="0" w:color="CCCCCC"/>
              <w:bottom w:val="single" w:sz="1" w:space="0" w:color="CCCCCC"/>
              <w:right w:val="single" w:sz="1" w:space="0" w:color="CCCCCC"/>
            </w:tcBorders>
            <w:shd w:val="clear" w:color="auto" w:fill="EAF4FF"/>
            <w:tcMar>
              <w:top w:w="80" w:type="dxa"/>
              <w:left w:w="120" w:type="dxa"/>
              <w:bottom w:w="80" w:type="dxa"/>
              <w:right w:w="120" w:type="dxa"/>
            </w:tcMar>
            <w:vAlign w:val="center"/>
          </w:tcPr>
          <w:p w14:paraId="75C63EEE" w14:textId="77777777" w:rsidR="00324B3B" w:rsidRPr="00721F60" w:rsidRDefault="00324B3B" w:rsidP="00026AA0">
            <w:pPr>
              <w:jc w:val="center"/>
              <w:rPr>
                <w:rFonts w:ascii="Times New Roman" w:hAnsi="Times New Roman" w:cs="Times New Roman"/>
                <w:sz w:val="24"/>
                <w:szCs w:val="24"/>
              </w:rPr>
            </w:pPr>
            <w:r w:rsidRPr="00721F60">
              <w:rPr>
                <w:rFonts w:ascii="Times New Roman" w:hAnsi="Times New Roman" w:cs="Times New Roman"/>
                <w:color w:val="1A1A1A"/>
                <w:sz w:val="24"/>
                <w:szCs w:val="24"/>
              </w:rPr>
              <w:t>~88%</w:t>
            </w:r>
          </w:p>
        </w:tc>
        <w:tc>
          <w:tcPr>
            <w:tcW w:w="1200" w:type="dxa"/>
            <w:tcBorders>
              <w:top w:val="single" w:sz="1" w:space="0" w:color="CCCCCC"/>
              <w:left w:val="single" w:sz="1" w:space="0" w:color="CCCCCC"/>
              <w:bottom w:val="single" w:sz="1" w:space="0" w:color="CCCCCC"/>
              <w:right w:val="single" w:sz="1" w:space="0" w:color="CCCCCC"/>
            </w:tcBorders>
            <w:shd w:val="clear" w:color="auto" w:fill="EAF4FF"/>
            <w:tcMar>
              <w:top w:w="80" w:type="dxa"/>
              <w:left w:w="120" w:type="dxa"/>
              <w:bottom w:w="80" w:type="dxa"/>
              <w:right w:w="120" w:type="dxa"/>
            </w:tcMar>
            <w:vAlign w:val="center"/>
          </w:tcPr>
          <w:p w14:paraId="51692067" w14:textId="77777777" w:rsidR="00324B3B" w:rsidRPr="00721F60" w:rsidRDefault="00324B3B" w:rsidP="00026AA0">
            <w:pPr>
              <w:jc w:val="center"/>
              <w:rPr>
                <w:rFonts w:ascii="Times New Roman" w:hAnsi="Times New Roman" w:cs="Times New Roman"/>
                <w:sz w:val="24"/>
                <w:szCs w:val="24"/>
              </w:rPr>
            </w:pPr>
            <w:r w:rsidRPr="00721F60">
              <w:rPr>
                <w:rFonts w:ascii="Times New Roman" w:hAnsi="Times New Roman" w:cs="Times New Roman"/>
                <w:color w:val="1A1A1A"/>
                <w:sz w:val="24"/>
                <w:szCs w:val="24"/>
              </w:rPr>
              <w:t>~88%</w:t>
            </w:r>
          </w:p>
        </w:tc>
        <w:tc>
          <w:tcPr>
            <w:tcW w:w="1200" w:type="dxa"/>
            <w:tcBorders>
              <w:top w:val="single" w:sz="1" w:space="0" w:color="CCCCCC"/>
              <w:left w:val="single" w:sz="1" w:space="0" w:color="CCCCCC"/>
              <w:bottom w:val="single" w:sz="1" w:space="0" w:color="CCCCCC"/>
              <w:right w:val="single" w:sz="1" w:space="0" w:color="CCCCCC"/>
            </w:tcBorders>
            <w:shd w:val="clear" w:color="auto" w:fill="EAF4FF"/>
            <w:tcMar>
              <w:top w:w="80" w:type="dxa"/>
              <w:left w:w="120" w:type="dxa"/>
              <w:bottom w:w="80" w:type="dxa"/>
              <w:right w:w="120" w:type="dxa"/>
            </w:tcMar>
            <w:vAlign w:val="center"/>
          </w:tcPr>
          <w:p w14:paraId="490CF7A5" w14:textId="77777777" w:rsidR="00324B3B" w:rsidRPr="00721F60" w:rsidRDefault="00324B3B" w:rsidP="00026AA0">
            <w:pPr>
              <w:jc w:val="center"/>
              <w:rPr>
                <w:rFonts w:ascii="Times New Roman" w:hAnsi="Times New Roman" w:cs="Times New Roman"/>
                <w:sz w:val="24"/>
                <w:szCs w:val="24"/>
              </w:rPr>
            </w:pPr>
            <w:r w:rsidRPr="00721F60">
              <w:rPr>
                <w:rFonts w:ascii="Times New Roman" w:hAnsi="Times New Roman" w:cs="Times New Roman"/>
                <w:color w:val="1A1A1A"/>
                <w:sz w:val="24"/>
                <w:szCs w:val="24"/>
              </w:rPr>
              <w:t>~98%</w:t>
            </w:r>
          </w:p>
        </w:tc>
        <w:tc>
          <w:tcPr>
            <w:tcW w:w="1200" w:type="dxa"/>
            <w:tcBorders>
              <w:top w:val="single" w:sz="1" w:space="0" w:color="CCCCCC"/>
              <w:left w:val="single" w:sz="1" w:space="0" w:color="CCCCCC"/>
              <w:bottom w:val="single" w:sz="1" w:space="0" w:color="CCCCCC"/>
              <w:right w:val="single" w:sz="1" w:space="0" w:color="CCCCCC"/>
            </w:tcBorders>
            <w:shd w:val="clear" w:color="auto" w:fill="EAF4FF"/>
            <w:tcMar>
              <w:top w:w="80" w:type="dxa"/>
              <w:left w:w="120" w:type="dxa"/>
              <w:bottom w:w="80" w:type="dxa"/>
              <w:right w:w="120" w:type="dxa"/>
            </w:tcMar>
            <w:vAlign w:val="center"/>
          </w:tcPr>
          <w:p w14:paraId="118541D2" w14:textId="77777777" w:rsidR="00324B3B" w:rsidRPr="00721F60" w:rsidRDefault="00324B3B" w:rsidP="00026AA0">
            <w:pPr>
              <w:jc w:val="center"/>
              <w:rPr>
                <w:rFonts w:ascii="Times New Roman" w:hAnsi="Times New Roman" w:cs="Times New Roman"/>
                <w:sz w:val="24"/>
                <w:szCs w:val="24"/>
              </w:rPr>
            </w:pPr>
            <w:r w:rsidRPr="00721F60">
              <w:rPr>
                <w:rFonts w:ascii="Times New Roman" w:hAnsi="Times New Roman" w:cs="Times New Roman"/>
                <w:b/>
                <w:bCs/>
                <w:color w:val="1A6B3A"/>
                <w:sz w:val="24"/>
                <w:szCs w:val="24"/>
              </w:rPr>
              <w:t>~93%</w:t>
            </w:r>
          </w:p>
        </w:tc>
        <w:tc>
          <w:tcPr>
            <w:tcW w:w="2860" w:type="dxa"/>
            <w:tcBorders>
              <w:top w:val="single" w:sz="1" w:space="0" w:color="CCCCCC"/>
              <w:left w:val="single" w:sz="1" w:space="0" w:color="CCCCCC"/>
              <w:bottom w:val="single" w:sz="1" w:space="0" w:color="CCCCCC"/>
              <w:right w:val="single" w:sz="1" w:space="0" w:color="CCCCCC"/>
            </w:tcBorders>
            <w:shd w:val="clear" w:color="auto" w:fill="EAF4FF"/>
            <w:tcMar>
              <w:top w:w="80" w:type="dxa"/>
              <w:left w:w="120" w:type="dxa"/>
              <w:bottom w:w="80" w:type="dxa"/>
              <w:right w:w="120" w:type="dxa"/>
            </w:tcMar>
            <w:vAlign w:val="center"/>
          </w:tcPr>
          <w:p w14:paraId="403AD6B4" w14:textId="77777777" w:rsidR="00324B3B" w:rsidRPr="00721F60" w:rsidRDefault="00324B3B" w:rsidP="00026AA0">
            <w:pPr>
              <w:rPr>
                <w:rFonts w:ascii="Times New Roman" w:hAnsi="Times New Roman" w:cs="Times New Roman"/>
                <w:sz w:val="24"/>
                <w:szCs w:val="24"/>
              </w:rPr>
            </w:pPr>
            <w:r w:rsidRPr="00721F60">
              <w:rPr>
                <w:rFonts w:ascii="Times New Roman" w:hAnsi="Times New Roman" w:cs="Times New Roman"/>
                <w:color w:val="1A1A1A"/>
                <w:sz w:val="24"/>
                <w:szCs w:val="24"/>
              </w:rPr>
              <w:t>Highest accuracy; high-dimensional feature spaces</w:t>
            </w:r>
          </w:p>
        </w:tc>
      </w:tr>
      <w:tr w:rsidR="00324B3B" w:rsidRPr="00721F60" w14:paraId="280B5E16" w14:textId="77777777" w:rsidTr="00026AA0">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99D26D" w14:textId="77777777" w:rsidR="00324B3B" w:rsidRPr="00721F60" w:rsidRDefault="00324B3B" w:rsidP="00026AA0">
            <w:pPr>
              <w:rPr>
                <w:rFonts w:ascii="Times New Roman" w:hAnsi="Times New Roman" w:cs="Times New Roman"/>
                <w:sz w:val="24"/>
                <w:szCs w:val="24"/>
              </w:rPr>
            </w:pPr>
            <w:r w:rsidRPr="00721F60">
              <w:rPr>
                <w:rFonts w:ascii="Times New Roman" w:hAnsi="Times New Roman" w:cs="Times New Roman"/>
                <w:color w:val="1A1A1A"/>
                <w:sz w:val="24"/>
                <w:szCs w:val="24"/>
              </w:rPr>
              <w:t>Naive Bayes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2A8D25" w14:textId="77777777" w:rsidR="00324B3B" w:rsidRPr="00721F60" w:rsidRDefault="00324B3B" w:rsidP="00026AA0">
            <w:pPr>
              <w:jc w:val="center"/>
              <w:rPr>
                <w:rFonts w:ascii="Times New Roman" w:hAnsi="Times New Roman" w:cs="Times New Roman"/>
                <w:sz w:val="24"/>
                <w:szCs w:val="24"/>
              </w:rPr>
            </w:pPr>
            <w:r w:rsidRPr="00721F60">
              <w:rPr>
                <w:rFonts w:ascii="Times New Roman" w:hAnsi="Times New Roman" w:cs="Times New Roman"/>
                <w:color w:val="1A1A1A"/>
                <w:sz w:val="24"/>
                <w:szCs w:val="24"/>
              </w:rPr>
              <w:t>~86%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758D58" w14:textId="77777777" w:rsidR="00324B3B" w:rsidRPr="00721F60" w:rsidRDefault="00324B3B" w:rsidP="00026AA0">
            <w:pPr>
              <w:jc w:val="center"/>
              <w:rPr>
                <w:rFonts w:ascii="Times New Roman" w:hAnsi="Times New Roman" w:cs="Times New Roman"/>
                <w:sz w:val="24"/>
                <w:szCs w:val="24"/>
              </w:rPr>
            </w:pPr>
            <w:r w:rsidRPr="00721F60">
              <w:rPr>
                <w:rFonts w:ascii="Times New Roman" w:hAnsi="Times New Roman" w:cs="Times New Roman"/>
                <w:color w:val="1A1A1A"/>
                <w:sz w:val="24"/>
                <w:szCs w:val="24"/>
              </w:rPr>
              <w:t>~88%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BC5F0E" w14:textId="77777777" w:rsidR="00324B3B" w:rsidRPr="00721F60" w:rsidRDefault="00324B3B" w:rsidP="00026AA0">
            <w:pPr>
              <w:jc w:val="center"/>
              <w:rPr>
                <w:rFonts w:ascii="Times New Roman" w:hAnsi="Times New Roman" w:cs="Times New Roman"/>
                <w:sz w:val="24"/>
                <w:szCs w:val="24"/>
              </w:rPr>
            </w:pPr>
            <w:r w:rsidRPr="00721F60">
              <w:rPr>
                <w:rFonts w:ascii="Times New Roman" w:hAnsi="Times New Roman" w:cs="Times New Roman"/>
                <w:color w:val="1A1A1A"/>
                <w:sz w:val="24"/>
                <w:szCs w:val="24"/>
              </w:rPr>
              <w:t>~98%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97801E" w14:textId="77777777" w:rsidR="00324B3B" w:rsidRPr="00721F60" w:rsidRDefault="00324B3B" w:rsidP="00026AA0">
            <w:pPr>
              <w:jc w:val="center"/>
              <w:rPr>
                <w:rFonts w:ascii="Times New Roman" w:hAnsi="Times New Roman" w:cs="Times New Roman"/>
                <w:sz w:val="24"/>
                <w:szCs w:val="24"/>
              </w:rPr>
            </w:pPr>
            <w:r w:rsidRPr="00721F60">
              <w:rPr>
                <w:rFonts w:ascii="Times New Roman" w:hAnsi="Times New Roman" w:cs="Times New Roman"/>
                <w:color w:val="1A1A1A"/>
                <w:sz w:val="24"/>
                <w:szCs w:val="24"/>
              </w:rPr>
              <w:t>~92%</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1AC52F" w14:textId="77777777" w:rsidR="00324B3B" w:rsidRPr="00721F60" w:rsidRDefault="00324B3B" w:rsidP="00026AA0">
            <w:pPr>
              <w:rPr>
                <w:rFonts w:ascii="Times New Roman" w:hAnsi="Times New Roman" w:cs="Times New Roman"/>
                <w:sz w:val="24"/>
                <w:szCs w:val="24"/>
              </w:rPr>
            </w:pPr>
            <w:r w:rsidRPr="00721F60">
              <w:rPr>
                <w:rFonts w:ascii="Times New Roman" w:hAnsi="Times New Roman" w:cs="Times New Roman"/>
                <w:color w:val="1A1A1A"/>
                <w:sz w:val="24"/>
                <w:szCs w:val="24"/>
              </w:rPr>
              <w:t>Fast training; limited labeled data available</w:t>
            </w:r>
          </w:p>
        </w:tc>
      </w:tr>
    </w:tbl>
    <w:p w14:paraId="544E72B9" w14:textId="77777777" w:rsidR="00324B3B" w:rsidRPr="00721F60" w:rsidRDefault="00324B3B" w:rsidP="00547217">
      <w:pPr>
        <w:rPr>
          <w:rFonts w:ascii="Times New Roman" w:hAnsi="Times New Roman" w:cs="Times New Roman"/>
          <w:sz w:val="24"/>
          <w:szCs w:val="24"/>
        </w:rPr>
      </w:pPr>
    </w:p>
    <w:p w14:paraId="4E31602B" w14:textId="12A45331" w:rsidR="00A346A9" w:rsidRPr="00721F60" w:rsidRDefault="00A346A9" w:rsidP="00A346A9">
      <w:pPr>
        <w:pStyle w:val="Heading2"/>
        <w:rPr>
          <w:rFonts w:ascii="Times New Roman" w:hAnsi="Times New Roman" w:cs="Times New Roman"/>
          <w:sz w:val="32"/>
          <w:szCs w:val="32"/>
        </w:rPr>
      </w:pPr>
      <w:bookmarkStart w:id="22" w:name="_Toc227936926"/>
      <w:r w:rsidRPr="00721F60">
        <w:rPr>
          <w:rFonts w:ascii="Times New Roman" w:eastAsia="Times New Roman" w:hAnsi="Times New Roman" w:cs="Times New Roman"/>
          <w:b/>
          <w:bCs/>
          <w:sz w:val="32"/>
          <w:szCs w:val="32"/>
        </w:rPr>
        <w:t>Summary Table</w:t>
      </w:r>
      <w:bookmarkEnd w:id="22"/>
    </w:p>
    <w:p w14:paraId="57431EF2" w14:textId="77777777" w:rsidR="00A346A9" w:rsidRPr="00497FFD" w:rsidRDefault="00A346A9" w:rsidP="00A346A9">
      <w:pPr>
        <w:spacing w:after="160"/>
        <w:rPr>
          <w:rFonts w:ascii="Times New Roman" w:hAnsi="Times New Roman" w:cs="Times New Roman"/>
        </w:rPr>
      </w:pPr>
      <w:r w:rsidRPr="00497FFD">
        <w:rPr>
          <w:rFonts w:ascii="Times New Roman" w:eastAsia="Times New Roman" w:hAnsi="Times New Roman" w:cs="Times New Roman"/>
          <w:sz w:val="24"/>
          <w:szCs w:val="24"/>
        </w:rPr>
        <w:t>The following provides a comparative overview of all five classification algorithms across key dimensions:</w:t>
      </w:r>
    </w:p>
    <w:p w14:paraId="45071523" w14:textId="77777777" w:rsidR="00A346A9" w:rsidRPr="00497FFD" w:rsidRDefault="00A346A9" w:rsidP="00A346A9">
      <w:pPr>
        <w:spacing w:after="160"/>
        <w:rPr>
          <w:rFonts w:ascii="Times New Roman" w:hAnsi="Times New Roman" w:cs="Times New Roman"/>
        </w:rPr>
      </w:pPr>
    </w:p>
    <w:p w14:paraId="3BC2B6C8" w14:textId="77777777" w:rsidR="00A346A9" w:rsidRPr="00497FFD" w:rsidRDefault="00A346A9" w:rsidP="00A346A9">
      <w:pPr>
        <w:spacing w:after="160"/>
        <w:rPr>
          <w:rFonts w:ascii="Times New Roman" w:hAnsi="Times New Roman" w:cs="Times New Roman"/>
          <w:sz w:val="28"/>
          <w:szCs w:val="28"/>
        </w:rPr>
      </w:pPr>
      <w:r w:rsidRPr="00497FFD">
        <w:rPr>
          <w:rFonts w:ascii="Times New Roman" w:eastAsia="Times New Roman" w:hAnsi="Times New Roman" w:cs="Times New Roman"/>
          <w:b/>
          <w:bCs/>
          <w:sz w:val="28"/>
          <w:szCs w:val="28"/>
        </w:rPr>
        <w:t>Type of Learner:</w:t>
      </w:r>
    </w:p>
    <w:p w14:paraId="37EAF30B" w14:textId="77777777" w:rsidR="00A346A9" w:rsidRPr="00497FFD" w:rsidRDefault="00A346A9" w:rsidP="00A346A9">
      <w:pPr>
        <w:pStyle w:val="ListParagraph"/>
        <w:numPr>
          <w:ilvl w:val="0"/>
          <w:numId w:val="34"/>
        </w:numPr>
        <w:spacing w:after="100"/>
        <w:rPr>
          <w:rFonts w:ascii="Times New Roman" w:hAnsi="Times New Roman" w:cs="Times New Roman"/>
        </w:rPr>
      </w:pPr>
      <w:r w:rsidRPr="00497FFD">
        <w:rPr>
          <w:rFonts w:ascii="Times New Roman" w:eastAsia="Times New Roman" w:hAnsi="Times New Roman" w:cs="Times New Roman"/>
          <w:b/>
          <w:bCs/>
          <w:sz w:val="24"/>
          <w:szCs w:val="24"/>
        </w:rPr>
        <w:t>KNN:</w:t>
      </w:r>
      <w:r w:rsidRPr="00497FFD">
        <w:rPr>
          <w:rFonts w:ascii="Times New Roman" w:eastAsia="Times New Roman" w:hAnsi="Times New Roman" w:cs="Times New Roman"/>
          <w:sz w:val="24"/>
          <w:szCs w:val="24"/>
        </w:rPr>
        <w:t xml:space="preserve"> Instance-based, lazy learner (no model built during training).</w:t>
      </w:r>
    </w:p>
    <w:p w14:paraId="4B7AC569" w14:textId="77777777" w:rsidR="00A346A9" w:rsidRPr="00497FFD" w:rsidRDefault="00A346A9" w:rsidP="00A346A9">
      <w:pPr>
        <w:pStyle w:val="ListParagraph"/>
        <w:numPr>
          <w:ilvl w:val="0"/>
          <w:numId w:val="34"/>
        </w:numPr>
        <w:spacing w:after="100"/>
        <w:rPr>
          <w:rFonts w:ascii="Times New Roman" w:hAnsi="Times New Roman" w:cs="Times New Roman"/>
        </w:rPr>
      </w:pPr>
      <w:r w:rsidRPr="00497FFD">
        <w:rPr>
          <w:rFonts w:ascii="Times New Roman" w:eastAsia="Times New Roman" w:hAnsi="Times New Roman" w:cs="Times New Roman"/>
          <w:b/>
          <w:bCs/>
          <w:sz w:val="24"/>
          <w:szCs w:val="24"/>
        </w:rPr>
        <w:t>Decision Tree:</w:t>
      </w:r>
      <w:r w:rsidRPr="00497FFD">
        <w:rPr>
          <w:rFonts w:ascii="Times New Roman" w:eastAsia="Times New Roman" w:hAnsi="Times New Roman" w:cs="Times New Roman"/>
          <w:sz w:val="24"/>
          <w:szCs w:val="24"/>
        </w:rPr>
        <w:t xml:space="preserve"> Rule-based, eager learner.</w:t>
      </w:r>
    </w:p>
    <w:p w14:paraId="3FF433DF" w14:textId="77777777" w:rsidR="00A346A9" w:rsidRPr="00497FFD" w:rsidRDefault="00A346A9" w:rsidP="00A346A9">
      <w:pPr>
        <w:pStyle w:val="ListParagraph"/>
        <w:numPr>
          <w:ilvl w:val="0"/>
          <w:numId w:val="34"/>
        </w:numPr>
        <w:spacing w:after="100"/>
        <w:rPr>
          <w:rFonts w:ascii="Times New Roman" w:hAnsi="Times New Roman" w:cs="Times New Roman"/>
        </w:rPr>
      </w:pPr>
      <w:r w:rsidRPr="00497FFD">
        <w:rPr>
          <w:rFonts w:ascii="Times New Roman" w:eastAsia="Times New Roman" w:hAnsi="Times New Roman" w:cs="Times New Roman"/>
          <w:b/>
          <w:bCs/>
          <w:sz w:val="24"/>
          <w:szCs w:val="24"/>
        </w:rPr>
        <w:t>Logistic Regression:</w:t>
      </w:r>
      <w:r w:rsidRPr="00497FFD">
        <w:rPr>
          <w:rFonts w:ascii="Times New Roman" w:eastAsia="Times New Roman" w:hAnsi="Times New Roman" w:cs="Times New Roman"/>
          <w:sz w:val="24"/>
          <w:szCs w:val="24"/>
        </w:rPr>
        <w:t xml:space="preserve"> Linear model, parametric, eager learner.</w:t>
      </w:r>
    </w:p>
    <w:p w14:paraId="1676CCFA" w14:textId="77777777" w:rsidR="00A346A9" w:rsidRPr="00497FFD" w:rsidRDefault="00A346A9" w:rsidP="00A346A9">
      <w:pPr>
        <w:pStyle w:val="ListParagraph"/>
        <w:numPr>
          <w:ilvl w:val="0"/>
          <w:numId w:val="34"/>
        </w:numPr>
        <w:spacing w:after="100"/>
        <w:rPr>
          <w:rFonts w:ascii="Times New Roman" w:hAnsi="Times New Roman" w:cs="Times New Roman"/>
        </w:rPr>
      </w:pPr>
      <w:r w:rsidRPr="00497FFD">
        <w:rPr>
          <w:rFonts w:ascii="Times New Roman" w:eastAsia="Times New Roman" w:hAnsi="Times New Roman" w:cs="Times New Roman"/>
          <w:b/>
          <w:bCs/>
          <w:sz w:val="24"/>
          <w:szCs w:val="24"/>
        </w:rPr>
        <w:t>SVM:</w:t>
      </w:r>
      <w:r w:rsidRPr="00497FFD">
        <w:rPr>
          <w:rFonts w:ascii="Times New Roman" w:eastAsia="Times New Roman" w:hAnsi="Times New Roman" w:cs="Times New Roman"/>
          <w:sz w:val="24"/>
          <w:szCs w:val="24"/>
        </w:rPr>
        <w:t xml:space="preserve"> Margin-based, parametric, eager learner.</w:t>
      </w:r>
    </w:p>
    <w:p w14:paraId="66A259ED" w14:textId="77777777" w:rsidR="00A346A9" w:rsidRPr="00497FFD" w:rsidRDefault="00A346A9" w:rsidP="00A346A9">
      <w:pPr>
        <w:pStyle w:val="ListParagraph"/>
        <w:numPr>
          <w:ilvl w:val="0"/>
          <w:numId w:val="34"/>
        </w:numPr>
        <w:spacing w:after="100"/>
        <w:rPr>
          <w:rFonts w:ascii="Times New Roman" w:hAnsi="Times New Roman" w:cs="Times New Roman"/>
        </w:rPr>
      </w:pPr>
      <w:r w:rsidRPr="00497FFD">
        <w:rPr>
          <w:rFonts w:ascii="Times New Roman" w:eastAsia="Times New Roman" w:hAnsi="Times New Roman" w:cs="Times New Roman"/>
          <w:b/>
          <w:bCs/>
          <w:sz w:val="24"/>
          <w:szCs w:val="24"/>
        </w:rPr>
        <w:t>Naive Bayes:</w:t>
      </w:r>
      <w:r w:rsidRPr="00497FFD">
        <w:rPr>
          <w:rFonts w:ascii="Times New Roman" w:eastAsia="Times New Roman" w:hAnsi="Times New Roman" w:cs="Times New Roman"/>
          <w:sz w:val="24"/>
          <w:szCs w:val="24"/>
        </w:rPr>
        <w:t xml:space="preserve"> Probabilistic, parametric, eager learner.</w:t>
      </w:r>
    </w:p>
    <w:p w14:paraId="7D60C165" w14:textId="77777777" w:rsidR="00A346A9" w:rsidRPr="00497FFD" w:rsidRDefault="00A346A9" w:rsidP="00A346A9">
      <w:pPr>
        <w:spacing w:after="160"/>
        <w:rPr>
          <w:rFonts w:ascii="Times New Roman" w:hAnsi="Times New Roman" w:cs="Times New Roman"/>
        </w:rPr>
      </w:pPr>
    </w:p>
    <w:p w14:paraId="3D897B7D" w14:textId="77777777" w:rsidR="00AD22E1" w:rsidRDefault="00AD22E1" w:rsidP="00A346A9">
      <w:pPr>
        <w:spacing w:after="160"/>
        <w:rPr>
          <w:rFonts w:ascii="Times New Roman" w:eastAsia="Times New Roman" w:hAnsi="Times New Roman" w:cs="Times New Roman"/>
          <w:b/>
          <w:bCs/>
          <w:sz w:val="28"/>
          <w:szCs w:val="28"/>
        </w:rPr>
      </w:pPr>
    </w:p>
    <w:p w14:paraId="03E839E7" w14:textId="42C93F2D" w:rsidR="00A346A9" w:rsidRPr="00497FFD" w:rsidRDefault="00A346A9" w:rsidP="00A346A9">
      <w:pPr>
        <w:spacing w:after="160"/>
        <w:rPr>
          <w:rFonts w:ascii="Times New Roman" w:hAnsi="Times New Roman" w:cs="Times New Roman"/>
          <w:sz w:val="28"/>
          <w:szCs w:val="28"/>
        </w:rPr>
      </w:pPr>
      <w:r w:rsidRPr="00497FFD">
        <w:rPr>
          <w:rFonts w:ascii="Times New Roman" w:eastAsia="Times New Roman" w:hAnsi="Times New Roman" w:cs="Times New Roman"/>
          <w:b/>
          <w:bCs/>
          <w:sz w:val="28"/>
          <w:szCs w:val="28"/>
        </w:rPr>
        <w:t>Training Complexity:</w:t>
      </w:r>
    </w:p>
    <w:p w14:paraId="7F021048" w14:textId="77777777" w:rsidR="00A346A9" w:rsidRPr="00497FFD" w:rsidRDefault="00A346A9" w:rsidP="00A346A9">
      <w:pPr>
        <w:pStyle w:val="ListParagraph"/>
        <w:numPr>
          <w:ilvl w:val="0"/>
          <w:numId w:val="34"/>
        </w:numPr>
        <w:spacing w:after="100"/>
        <w:rPr>
          <w:rFonts w:ascii="Times New Roman" w:hAnsi="Times New Roman" w:cs="Times New Roman"/>
        </w:rPr>
      </w:pPr>
      <w:r w:rsidRPr="00497FFD">
        <w:rPr>
          <w:rFonts w:ascii="Times New Roman" w:eastAsia="Times New Roman" w:hAnsi="Times New Roman" w:cs="Times New Roman"/>
          <w:b/>
          <w:bCs/>
          <w:sz w:val="24"/>
          <w:szCs w:val="24"/>
        </w:rPr>
        <w:t>KNN:</w:t>
      </w:r>
      <w:r w:rsidRPr="00497FFD">
        <w:rPr>
          <w:rFonts w:ascii="Times New Roman" w:eastAsia="Times New Roman" w:hAnsi="Times New Roman" w:cs="Times New Roman"/>
          <w:sz w:val="24"/>
          <w:szCs w:val="24"/>
        </w:rPr>
        <w:t xml:space="preserve"> O(1) — no training required.</w:t>
      </w:r>
    </w:p>
    <w:p w14:paraId="0D37914C" w14:textId="77777777" w:rsidR="00A346A9" w:rsidRPr="00497FFD" w:rsidRDefault="00A346A9" w:rsidP="00A346A9">
      <w:pPr>
        <w:pStyle w:val="ListParagraph"/>
        <w:numPr>
          <w:ilvl w:val="0"/>
          <w:numId w:val="34"/>
        </w:numPr>
        <w:spacing w:after="100"/>
        <w:rPr>
          <w:rFonts w:ascii="Times New Roman" w:hAnsi="Times New Roman" w:cs="Times New Roman"/>
        </w:rPr>
      </w:pPr>
      <w:r w:rsidRPr="00497FFD">
        <w:rPr>
          <w:rFonts w:ascii="Times New Roman" w:eastAsia="Times New Roman" w:hAnsi="Times New Roman" w:cs="Times New Roman"/>
          <w:b/>
          <w:bCs/>
          <w:sz w:val="24"/>
          <w:szCs w:val="24"/>
        </w:rPr>
        <w:lastRenderedPageBreak/>
        <w:t>Decision Tree:</w:t>
      </w:r>
      <w:r w:rsidRPr="00497FFD">
        <w:rPr>
          <w:rFonts w:ascii="Times New Roman" w:eastAsia="Times New Roman" w:hAnsi="Times New Roman" w:cs="Times New Roman"/>
          <w:sz w:val="24"/>
          <w:szCs w:val="24"/>
        </w:rPr>
        <w:t xml:space="preserve"> O(n * d * log n) — where n = samples, d = features.</w:t>
      </w:r>
    </w:p>
    <w:p w14:paraId="27CDBCE5" w14:textId="77777777" w:rsidR="00A346A9" w:rsidRPr="00497FFD" w:rsidRDefault="00A346A9" w:rsidP="00A346A9">
      <w:pPr>
        <w:pStyle w:val="ListParagraph"/>
        <w:numPr>
          <w:ilvl w:val="0"/>
          <w:numId w:val="34"/>
        </w:numPr>
        <w:spacing w:after="100"/>
        <w:rPr>
          <w:rFonts w:ascii="Times New Roman" w:hAnsi="Times New Roman" w:cs="Times New Roman"/>
        </w:rPr>
      </w:pPr>
      <w:r w:rsidRPr="00497FFD">
        <w:rPr>
          <w:rFonts w:ascii="Times New Roman" w:eastAsia="Times New Roman" w:hAnsi="Times New Roman" w:cs="Times New Roman"/>
          <w:b/>
          <w:bCs/>
          <w:sz w:val="24"/>
          <w:szCs w:val="24"/>
        </w:rPr>
        <w:t>Logistic Regression:</w:t>
      </w:r>
      <w:r w:rsidRPr="00497FFD">
        <w:rPr>
          <w:rFonts w:ascii="Times New Roman" w:eastAsia="Times New Roman" w:hAnsi="Times New Roman" w:cs="Times New Roman"/>
          <w:sz w:val="24"/>
          <w:szCs w:val="24"/>
        </w:rPr>
        <w:t xml:space="preserve"> O(n * d * iterations) — gradient descent.</w:t>
      </w:r>
    </w:p>
    <w:p w14:paraId="1AD45E15" w14:textId="77777777" w:rsidR="00A346A9" w:rsidRPr="00497FFD" w:rsidRDefault="00A346A9" w:rsidP="00A346A9">
      <w:pPr>
        <w:pStyle w:val="ListParagraph"/>
        <w:numPr>
          <w:ilvl w:val="0"/>
          <w:numId w:val="34"/>
        </w:numPr>
        <w:spacing w:after="100"/>
        <w:rPr>
          <w:rFonts w:ascii="Times New Roman" w:hAnsi="Times New Roman" w:cs="Times New Roman"/>
        </w:rPr>
      </w:pPr>
      <w:r w:rsidRPr="00497FFD">
        <w:rPr>
          <w:rFonts w:ascii="Times New Roman" w:eastAsia="Times New Roman" w:hAnsi="Times New Roman" w:cs="Times New Roman"/>
          <w:b/>
          <w:bCs/>
          <w:sz w:val="24"/>
          <w:szCs w:val="24"/>
        </w:rPr>
        <w:t>SVM:</w:t>
      </w:r>
      <w:r w:rsidRPr="00497FFD">
        <w:rPr>
          <w:rFonts w:ascii="Times New Roman" w:eastAsia="Times New Roman" w:hAnsi="Times New Roman" w:cs="Times New Roman"/>
          <w:sz w:val="24"/>
          <w:szCs w:val="24"/>
        </w:rPr>
        <w:t xml:space="preserve"> O(n^2) to O(n^3) — quadratic programming.</w:t>
      </w:r>
    </w:p>
    <w:p w14:paraId="602A0AA4" w14:textId="77777777" w:rsidR="00A346A9" w:rsidRPr="00497FFD" w:rsidRDefault="00A346A9" w:rsidP="00A346A9">
      <w:pPr>
        <w:pStyle w:val="ListParagraph"/>
        <w:numPr>
          <w:ilvl w:val="0"/>
          <w:numId w:val="34"/>
        </w:numPr>
        <w:spacing w:after="100"/>
        <w:rPr>
          <w:rFonts w:ascii="Times New Roman" w:hAnsi="Times New Roman" w:cs="Times New Roman"/>
        </w:rPr>
      </w:pPr>
      <w:r w:rsidRPr="00497FFD">
        <w:rPr>
          <w:rFonts w:ascii="Times New Roman" w:eastAsia="Times New Roman" w:hAnsi="Times New Roman" w:cs="Times New Roman"/>
          <w:b/>
          <w:bCs/>
          <w:sz w:val="24"/>
          <w:szCs w:val="24"/>
        </w:rPr>
        <w:t>Naive Bayes:</w:t>
      </w:r>
      <w:r w:rsidRPr="00497FFD">
        <w:rPr>
          <w:rFonts w:ascii="Times New Roman" w:eastAsia="Times New Roman" w:hAnsi="Times New Roman" w:cs="Times New Roman"/>
          <w:sz w:val="24"/>
          <w:szCs w:val="24"/>
        </w:rPr>
        <w:t xml:space="preserve"> O(n * d) — linear scan through data.</w:t>
      </w:r>
    </w:p>
    <w:p w14:paraId="071436A7" w14:textId="77777777" w:rsidR="00547217" w:rsidRPr="00497FFD" w:rsidRDefault="00547217" w:rsidP="00AE2F3A">
      <w:pPr>
        <w:spacing w:after="100"/>
        <w:rPr>
          <w:rFonts w:ascii="Times New Roman" w:hAnsi="Times New Roman" w:cs="Times New Roman"/>
          <w:sz w:val="32"/>
          <w:szCs w:val="32"/>
        </w:rPr>
      </w:pPr>
    </w:p>
    <w:p w14:paraId="74F83944" w14:textId="2B1BBCB6" w:rsidR="00A346A9" w:rsidRPr="00497FFD" w:rsidRDefault="00A346A9" w:rsidP="00A346A9">
      <w:pPr>
        <w:pStyle w:val="Heading2"/>
        <w:rPr>
          <w:rFonts w:ascii="Times New Roman" w:eastAsia="Times New Roman" w:hAnsi="Times New Roman" w:cs="Times New Roman"/>
          <w:b/>
          <w:bCs/>
          <w:sz w:val="32"/>
          <w:szCs w:val="32"/>
        </w:rPr>
      </w:pPr>
      <w:bookmarkStart w:id="23" w:name="_Toc227936927"/>
      <w:r w:rsidRPr="00497FFD">
        <w:rPr>
          <w:rFonts w:ascii="Times New Roman" w:eastAsia="Times New Roman" w:hAnsi="Times New Roman" w:cs="Times New Roman"/>
          <w:b/>
          <w:bCs/>
          <w:sz w:val="32"/>
          <w:szCs w:val="32"/>
        </w:rPr>
        <w:t>Feature Requirements</w:t>
      </w:r>
      <w:bookmarkEnd w:id="23"/>
    </w:p>
    <w:p w14:paraId="4F872E83" w14:textId="77777777" w:rsidR="00547217" w:rsidRPr="00497FFD" w:rsidRDefault="00547217" w:rsidP="00547217">
      <w:pPr>
        <w:rPr>
          <w:rFonts w:ascii="Times New Roman" w:hAnsi="Times New Roman" w:cs="Times New Roman"/>
        </w:rPr>
      </w:pPr>
    </w:p>
    <w:p w14:paraId="71B9EE12" w14:textId="77777777" w:rsidR="00A346A9" w:rsidRPr="00497FFD" w:rsidRDefault="00A346A9" w:rsidP="00A346A9">
      <w:pPr>
        <w:pStyle w:val="ListParagraph"/>
        <w:numPr>
          <w:ilvl w:val="0"/>
          <w:numId w:val="34"/>
        </w:numPr>
        <w:spacing w:after="100"/>
        <w:rPr>
          <w:rFonts w:ascii="Times New Roman" w:hAnsi="Times New Roman" w:cs="Times New Roman"/>
        </w:rPr>
      </w:pPr>
      <w:r w:rsidRPr="00497FFD">
        <w:rPr>
          <w:rFonts w:ascii="Times New Roman" w:eastAsia="Times New Roman" w:hAnsi="Times New Roman" w:cs="Times New Roman"/>
          <w:b/>
          <w:bCs/>
          <w:sz w:val="24"/>
          <w:szCs w:val="24"/>
        </w:rPr>
        <w:t>KNN:</w:t>
      </w:r>
      <w:r w:rsidRPr="00497FFD">
        <w:rPr>
          <w:rFonts w:ascii="Times New Roman" w:eastAsia="Times New Roman" w:hAnsi="Times New Roman" w:cs="Times New Roman"/>
          <w:sz w:val="24"/>
          <w:szCs w:val="24"/>
        </w:rPr>
        <w:t xml:space="preserve"> Requires feature scaling. Sensitive to irrelevant features. Suffers in high dimensions.</w:t>
      </w:r>
    </w:p>
    <w:p w14:paraId="04EF18DC" w14:textId="77777777" w:rsidR="00A346A9" w:rsidRPr="00497FFD" w:rsidRDefault="00A346A9" w:rsidP="00A346A9">
      <w:pPr>
        <w:pStyle w:val="ListParagraph"/>
        <w:numPr>
          <w:ilvl w:val="0"/>
          <w:numId w:val="34"/>
        </w:numPr>
        <w:spacing w:after="100"/>
        <w:rPr>
          <w:rFonts w:ascii="Times New Roman" w:hAnsi="Times New Roman" w:cs="Times New Roman"/>
        </w:rPr>
      </w:pPr>
      <w:r w:rsidRPr="00497FFD">
        <w:rPr>
          <w:rFonts w:ascii="Times New Roman" w:eastAsia="Times New Roman" w:hAnsi="Times New Roman" w:cs="Times New Roman"/>
          <w:b/>
          <w:bCs/>
          <w:sz w:val="24"/>
          <w:szCs w:val="24"/>
        </w:rPr>
        <w:t>Decision Tree:</w:t>
      </w:r>
      <w:r w:rsidRPr="00497FFD">
        <w:rPr>
          <w:rFonts w:ascii="Times New Roman" w:eastAsia="Times New Roman" w:hAnsi="Times New Roman" w:cs="Times New Roman"/>
          <w:sz w:val="24"/>
          <w:szCs w:val="24"/>
        </w:rPr>
        <w:t xml:space="preserve"> No scaling required. Handles mixed data types. Implicitly selects features.</w:t>
      </w:r>
    </w:p>
    <w:p w14:paraId="63996E2F" w14:textId="77777777" w:rsidR="00A346A9" w:rsidRPr="00497FFD" w:rsidRDefault="00A346A9" w:rsidP="00A346A9">
      <w:pPr>
        <w:pStyle w:val="ListParagraph"/>
        <w:numPr>
          <w:ilvl w:val="0"/>
          <w:numId w:val="34"/>
        </w:numPr>
        <w:spacing w:after="100"/>
        <w:rPr>
          <w:rFonts w:ascii="Times New Roman" w:hAnsi="Times New Roman" w:cs="Times New Roman"/>
        </w:rPr>
      </w:pPr>
      <w:r w:rsidRPr="00497FFD">
        <w:rPr>
          <w:rFonts w:ascii="Times New Roman" w:eastAsia="Times New Roman" w:hAnsi="Times New Roman" w:cs="Times New Roman"/>
          <w:b/>
          <w:bCs/>
          <w:sz w:val="24"/>
          <w:szCs w:val="24"/>
        </w:rPr>
        <w:t>Logistic Regression:</w:t>
      </w:r>
      <w:r w:rsidRPr="00497FFD">
        <w:rPr>
          <w:rFonts w:ascii="Times New Roman" w:eastAsia="Times New Roman" w:hAnsi="Times New Roman" w:cs="Times New Roman"/>
          <w:sz w:val="24"/>
          <w:szCs w:val="24"/>
        </w:rPr>
        <w:t xml:space="preserve"> Benefits from feature scaling. Assumes linearity. Works well with independent features.</w:t>
      </w:r>
    </w:p>
    <w:p w14:paraId="1024FF1B" w14:textId="77777777" w:rsidR="00A346A9" w:rsidRPr="00497FFD" w:rsidRDefault="00A346A9" w:rsidP="00A346A9">
      <w:pPr>
        <w:pStyle w:val="ListParagraph"/>
        <w:numPr>
          <w:ilvl w:val="0"/>
          <w:numId w:val="34"/>
        </w:numPr>
        <w:spacing w:after="100"/>
        <w:rPr>
          <w:rFonts w:ascii="Times New Roman" w:hAnsi="Times New Roman" w:cs="Times New Roman"/>
        </w:rPr>
      </w:pPr>
      <w:r w:rsidRPr="00497FFD">
        <w:rPr>
          <w:rFonts w:ascii="Times New Roman" w:eastAsia="Times New Roman" w:hAnsi="Times New Roman" w:cs="Times New Roman"/>
          <w:b/>
          <w:bCs/>
          <w:sz w:val="24"/>
          <w:szCs w:val="24"/>
        </w:rPr>
        <w:t>SVM:</w:t>
      </w:r>
      <w:r w:rsidRPr="00497FFD">
        <w:rPr>
          <w:rFonts w:ascii="Times New Roman" w:eastAsia="Times New Roman" w:hAnsi="Times New Roman" w:cs="Times New Roman"/>
          <w:sz w:val="24"/>
          <w:szCs w:val="24"/>
        </w:rPr>
        <w:t xml:space="preserve"> Requires feature scaling. Effective in high dimensions. Kernel choice matters greatly.</w:t>
      </w:r>
    </w:p>
    <w:p w14:paraId="765B7636" w14:textId="77777777" w:rsidR="00A346A9" w:rsidRPr="00497FFD" w:rsidRDefault="00A346A9" w:rsidP="00A346A9">
      <w:pPr>
        <w:pStyle w:val="ListParagraph"/>
        <w:numPr>
          <w:ilvl w:val="0"/>
          <w:numId w:val="34"/>
        </w:numPr>
        <w:spacing w:after="100"/>
        <w:rPr>
          <w:rFonts w:ascii="Times New Roman" w:hAnsi="Times New Roman" w:cs="Times New Roman"/>
        </w:rPr>
      </w:pPr>
      <w:r w:rsidRPr="00497FFD">
        <w:rPr>
          <w:rFonts w:ascii="Times New Roman" w:eastAsia="Times New Roman" w:hAnsi="Times New Roman" w:cs="Times New Roman"/>
          <w:b/>
          <w:bCs/>
          <w:sz w:val="24"/>
          <w:szCs w:val="24"/>
        </w:rPr>
        <w:t>Naive Bayes:</w:t>
      </w:r>
      <w:r w:rsidRPr="00497FFD">
        <w:rPr>
          <w:rFonts w:ascii="Times New Roman" w:eastAsia="Times New Roman" w:hAnsi="Times New Roman" w:cs="Times New Roman"/>
          <w:sz w:val="24"/>
          <w:szCs w:val="24"/>
        </w:rPr>
        <w:t xml:space="preserve"> No scaling required. Assumes feature independence. Best for high-dimensional sparse data.</w:t>
      </w:r>
    </w:p>
    <w:p w14:paraId="467F2953" w14:textId="77777777" w:rsidR="001D3C35" w:rsidRPr="00497FFD" w:rsidRDefault="001D3C35" w:rsidP="00AE2F3A">
      <w:pPr>
        <w:pStyle w:val="ListParagraph"/>
        <w:spacing w:after="100"/>
        <w:ind w:left="720"/>
        <w:rPr>
          <w:rFonts w:ascii="Times New Roman" w:hAnsi="Times New Roman" w:cs="Times New Roman"/>
        </w:rPr>
      </w:pPr>
    </w:p>
    <w:p w14:paraId="198B527E" w14:textId="77777777" w:rsidR="00AE2F3A" w:rsidRPr="00497FFD" w:rsidRDefault="00AE2F3A" w:rsidP="00A346A9">
      <w:pPr>
        <w:pStyle w:val="Heading2"/>
        <w:rPr>
          <w:rFonts w:ascii="Times New Roman" w:eastAsia="Times New Roman" w:hAnsi="Times New Roman" w:cs="Times New Roman"/>
          <w:b/>
          <w:bCs/>
          <w:sz w:val="32"/>
          <w:szCs w:val="32"/>
        </w:rPr>
      </w:pPr>
      <w:bookmarkStart w:id="24" w:name="_Toc227936928"/>
    </w:p>
    <w:p w14:paraId="2DD2F9CB" w14:textId="1E540D34" w:rsidR="00A346A9" w:rsidRPr="00497FFD" w:rsidRDefault="00A346A9" w:rsidP="00A346A9">
      <w:pPr>
        <w:pStyle w:val="Heading2"/>
        <w:rPr>
          <w:rFonts w:ascii="Times New Roman" w:eastAsia="Times New Roman" w:hAnsi="Times New Roman" w:cs="Times New Roman"/>
          <w:b/>
          <w:bCs/>
          <w:sz w:val="32"/>
          <w:szCs w:val="32"/>
        </w:rPr>
      </w:pPr>
      <w:r w:rsidRPr="00497FFD">
        <w:rPr>
          <w:rFonts w:ascii="Times New Roman" w:eastAsia="Times New Roman" w:hAnsi="Times New Roman" w:cs="Times New Roman"/>
          <w:b/>
          <w:bCs/>
          <w:sz w:val="32"/>
          <w:szCs w:val="32"/>
        </w:rPr>
        <w:t>When to Use Each Algorithm</w:t>
      </w:r>
      <w:bookmarkEnd w:id="24"/>
    </w:p>
    <w:p w14:paraId="08937E15" w14:textId="77777777" w:rsidR="001D3C35" w:rsidRPr="00497FFD" w:rsidRDefault="001D3C35" w:rsidP="001D3C35">
      <w:pPr>
        <w:rPr>
          <w:rFonts w:ascii="Times New Roman" w:hAnsi="Times New Roman" w:cs="Times New Roman"/>
        </w:rPr>
      </w:pPr>
    </w:p>
    <w:p w14:paraId="11C5A41C" w14:textId="77777777" w:rsidR="00A346A9" w:rsidRPr="00497FFD" w:rsidRDefault="00A346A9" w:rsidP="00A346A9">
      <w:pPr>
        <w:spacing w:after="160"/>
        <w:rPr>
          <w:rFonts w:ascii="Times New Roman" w:hAnsi="Times New Roman" w:cs="Times New Roman"/>
          <w:sz w:val="28"/>
          <w:szCs w:val="28"/>
        </w:rPr>
      </w:pPr>
      <w:r w:rsidRPr="00497FFD">
        <w:rPr>
          <w:rFonts w:ascii="Times New Roman" w:eastAsia="Times New Roman" w:hAnsi="Times New Roman" w:cs="Times New Roman"/>
          <w:b/>
          <w:bCs/>
          <w:sz w:val="28"/>
          <w:szCs w:val="28"/>
        </w:rPr>
        <w:t>Use KNN when:</w:t>
      </w:r>
    </w:p>
    <w:p w14:paraId="663584F6" w14:textId="77777777" w:rsidR="00A346A9" w:rsidRPr="00497FFD" w:rsidRDefault="00A346A9" w:rsidP="00A346A9">
      <w:pPr>
        <w:pStyle w:val="ListParagraph"/>
        <w:numPr>
          <w:ilvl w:val="0"/>
          <w:numId w:val="34"/>
        </w:numPr>
        <w:spacing w:after="100"/>
        <w:rPr>
          <w:rFonts w:ascii="Times New Roman" w:hAnsi="Times New Roman" w:cs="Times New Roman"/>
        </w:rPr>
      </w:pPr>
      <w:r w:rsidRPr="00497FFD">
        <w:rPr>
          <w:rFonts w:ascii="Times New Roman" w:eastAsia="Times New Roman" w:hAnsi="Times New Roman" w:cs="Times New Roman"/>
          <w:sz w:val="24"/>
          <w:szCs w:val="24"/>
        </w:rPr>
        <w:t>The dataset is small and fits in memory.</w:t>
      </w:r>
    </w:p>
    <w:p w14:paraId="2E3AB373" w14:textId="77777777" w:rsidR="00A346A9" w:rsidRPr="00497FFD" w:rsidRDefault="00A346A9" w:rsidP="00A346A9">
      <w:pPr>
        <w:pStyle w:val="ListParagraph"/>
        <w:numPr>
          <w:ilvl w:val="0"/>
          <w:numId w:val="34"/>
        </w:numPr>
        <w:spacing w:after="100"/>
        <w:rPr>
          <w:rFonts w:ascii="Times New Roman" w:hAnsi="Times New Roman" w:cs="Times New Roman"/>
        </w:rPr>
      </w:pPr>
      <w:r w:rsidRPr="00497FFD">
        <w:rPr>
          <w:rFonts w:ascii="Times New Roman" w:eastAsia="Times New Roman" w:hAnsi="Times New Roman" w:cs="Times New Roman"/>
          <w:sz w:val="24"/>
          <w:szCs w:val="24"/>
        </w:rPr>
        <w:t>The decision boundary is complex and non-linear.</w:t>
      </w:r>
    </w:p>
    <w:p w14:paraId="1D0313B4" w14:textId="77777777" w:rsidR="00A346A9" w:rsidRPr="00497FFD" w:rsidRDefault="00A346A9" w:rsidP="00A346A9">
      <w:pPr>
        <w:pStyle w:val="ListParagraph"/>
        <w:numPr>
          <w:ilvl w:val="0"/>
          <w:numId w:val="34"/>
        </w:numPr>
        <w:spacing w:after="100"/>
        <w:rPr>
          <w:rFonts w:ascii="Times New Roman" w:hAnsi="Times New Roman" w:cs="Times New Roman"/>
        </w:rPr>
      </w:pPr>
      <w:r w:rsidRPr="00497FFD">
        <w:rPr>
          <w:rFonts w:ascii="Times New Roman" w:eastAsia="Times New Roman" w:hAnsi="Times New Roman" w:cs="Times New Roman"/>
          <w:sz w:val="24"/>
          <w:szCs w:val="24"/>
        </w:rPr>
        <w:t>You need a quick baseline without complex training.</w:t>
      </w:r>
    </w:p>
    <w:p w14:paraId="1A179A76" w14:textId="77777777" w:rsidR="00A346A9" w:rsidRPr="00497FFD" w:rsidRDefault="00A346A9" w:rsidP="00A346A9">
      <w:pPr>
        <w:pStyle w:val="ListParagraph"/>
        <w:numPr>
          <w:ilvl w:val="0"/>
          <w:numId w:val="34"/>
        </w:numPr>
        <w:spacing w:after="100"/>
        <w:rPr>
          <w:rFonts w:ascii="Times New Roman" w:hAnsi="Times New Roman" w:cs="Times New Roman"/>
        </w:rPr>
      </w:pPr>
      <w:r w:rsidRPr="00497FFD">
        <w:rPr>
          <w:rFonts w:ascii="Times New Roman" w:eastAsia="Times New Roman" w:hAnsi="Times New Roman" w:cs="Times New Roman"/>
          <w:sz w:val="24"/>
          <w:szCs w:val="24"/>
        </w:rPr>
        <w:t>Prediction speed is not a critical constraint.</w:t>
      </w:r>
    </w:p>
    <w:p w14:paraId="6EC23F1D" w14:textId="77777777" w:rsidR="001D3C35" w:rsidRPr="00497FFD" w:rsidRDefault="001D3C35" w:rsidP="001D3C35">
      <w:pPr>
        <w:pStyle w:val="ListParagraph"/>
        <w:spacing w:after="100"/>
        <w:ind w:left="720"/>
        <w:rPr>
          <w:rFonts w:ascii="Times New Roman" w:hAnsi="Times New Roman" w:cs="Times New Roman"/>
        </w:rPr>
      </w:pPr>
    </w:p>
    <w:p w14:paraId="168D71F1" w14:textId="77777777" w:rsidR="00A346A9" w:rsidRPr="00497FFD" w:rsidRDefault="00A346A9" w:rsidP="00A346A9">
      <w:pPr>
        <w:spacing w:after="160"/>
        <w:rPr>
          <w:rFonts w:ascii="Times New Roman" w:hAnsi="Times New Roman" w:cs="Times New Roman"/>
          <w:sz w:val="28"/>
          <w:szCs w:val="28"/>
        </w:rPr>
      </w:pPr>
      <w:r w:rsidRPr="00497FFD">
        <w:rPr>
          <w:rFonts w:ascii="Times New Roman" w:eastAsia="Times New Roman" w:hAnsi="Times New Roman" w:cs="Times New Roman"/>
          <w:b/>
          <w:bCs/>
          <w:sz w:val="28"/>
          <w:szCs w:val="28"/>
        </w:rPr>
        <w:t>Use Decision Tree when:</w:t>
      </w:r>
    </w:p>
    <w:p w14:paraId="4B58F28E" w14:textId="77777777" w:rsidR="00A346A9" w:rsidRPr="00497FFD" w:rsidRDefault="00A346A9" w:rsidP="00A346A9">
      <w:pPr>
        <w:pStyle w:val="ListParagraph"/>
        <w:numPr>
          <w:ilvl w:val="0"/>
          <w:numId w:val="34"/>
        </w:numPr>
        <w:spacing w:after="100"/>
        <w:rPr>
          <w:rFonts w:ascii="Times New Roman" w:hAnsi="Times New Roman" w:cs="Times New Roman"/>
        </w:rPr>
      </w:pPr>
      <w:r w:rsidRPr="00497FFD">
        <w:rPr>
          <w:rFonts w:ascii="Times New Roman" w:eastAsia="Times New Roman" w:hAnsi="Times New Roman" w:cs="Times New Roman"/>
          <w:sz w:val="24"/>
          <w:szCs w:val="24"/>
        </w:rPr>
        <w:t>Model interpretability and explainability are required.</w:t>
      </w:r>
    </w:p>
    <w:p w14:paraId="2E5E20C8" w14:textId="77777777" w:rsidR="00A346A9" w:rsidRPr="00497FFD" w:rsidRDefault="00A346A9" w:rsidP="00A346A9">
      <w:pPr>
        <w:pStyle w:val="ListParagraph"/>
        <w:numPr>
          <w:ilvl w:val="0"/>
          <w:numId w:val="34"/>
        </w:numPr>
        <w:spacing w:after="100"/>
        <w:rPr>
          <w:rFonts w:ascii="Times New Roman" w:hAnsi="Times New Roman" w:cs="Times New Roman"/>
        </w:rPr>
      </w:pPr>
      <w:r w:rsidRPr="00497FFD">
        <w:rPr>
          <w:rFonts w:ascii="Times New Roman" w:eastAsia="Times New Roman" w:hAnsi="Times New Roman" w:cs="Times New Roman"/>
          <w:sz w:val="24"/>
          <w:szCs w:val="24"/>
        </w:rPr>
        <w:t>You are working with mixed feature types (categorical and numerical).</w:t>
      </w:r>
    </w:p>
    <w:p w14:paraId="6C1C6169" w14:textId="77777777" w:rsidR="00A346A9" w:rsidRPr="00497FFD" w:rsidRDefault="00A346A9" w:rsidP="00A346A9">
      <w:pPr>
        <w:pStyle w:val="ListParagraph"/>
        <w:numPr>
          <w:ilvl w:val="0"/>
          <w:numId w:val="34"/>
        </w:numPr>
        <w:spacing w:after="100"/>
        <w:rPr>
          <w:rFonts w:ascii="Times New Roman" w:hAnsi="Times New Roman" w:cs="Times New Roman"/>
        </w:rPr>
      </w:pPr>
      <w:r w:rsidRPr="00497FFD">
        <w:rPr>
          <w:rFonts w:ascii="Times New Roman" w:eastAsia="Times New Roman" w:hAnsi="Times New Roman" w:cs="Times New Roman"/>
          <w:sz w:val="24"/>
          <w:szCs w:val="24"/>
        </w:rPr>
        <w:t>You want to visualize the decision-making process.</w:t>
      </w:r>
    </w:p>
    <w:p w14:paraId="17D1E14C" w14:textId="77777777" w:rsidR="00A346A9" w:rsidRPr="00497FFD" w:rsidRDefault="00A346A9" w:rsidP="00A346A9">
      <w:pPr>
        <w:pStyle w:val="ListParagraph"/>
        <w:numPr>
          <w:ilvl w:val="0"/>
          <w:numId w:val="34"/>
        </w:numPr>
        <w:spacing w:after="100"/>
        <w:rPr>
          <w:rFonts w:ascii="Times New Roman" w:hAnsi="Times New Roman" w:cs="Times New Roman"/>
        </w:rPr>
      </w:pPr>
      <w:r w:rsidRPr="00497FFD">
        <w:rPr>
          <w:rFonts w:ascii="Times New Roman" w:eastAsia="Times New Roman" w:hAnsi="Times New Roman" w:cs="Times New Roman"/>
          <w:sz w:val="24"/>
          <w:szCs w:val="24"/>
        </w:rPr>
        <w:t>You plan to build ensemble methods (Random Forest, Gradient Boosting).</w:t>
      </w:r>
    </w:p>
    <w:p w14:paraId="5F5F4384" w14:textId="77777777" w:rsidR="001D3C35" w:rsidRPr="00497FFD" w:rsidRDefault="001D3C35" w:rsidP="001D3C35">
      <w:pPr>
        <w:pStyle w:val="ListParagraph"/>
        <w:spacing w:after="100"/>
        <w:ind w:left="720"/>
        <w:rPr>
          <w:rFonts w:ascii="Times New Roman" w:hAnsi="Times New Roman" w:cs="Times New Roman"/>
        </w:rPr>
      </w:pPr>
    </w:p>
    <w:p w14:paraId="69BCE6AA" w14:textId="77777777" w:rsidR="00A346A9" w:rsidRPr="00497FFD" w:rsidRDefault="00A346A9" w:rsidP="00A346A9">
      <w:pPr>
        <w:spacing w:after="160"/>
        <w:rPr>
          <w:rFonts w:ascii="Times New Roman" w:hAnsi="Times New Roman" w:cs="Times New Roman"/>
          <w:sz w:val="28"/>
          <w:szCs w:val="28"/>
        </w:rPr>
      </w:pPr>
      <w:r w:rsidRPr="00497FFD">
        <w:rPr>
          <w:rFonts w:ascii="Times New Roman" w:eastAsia="Times New Roman" w:hAnsi="Times New Roman" w:cs="Times New Roman"/>
          <w:b/>
          <w:bCs/>
          <w:sz w:val="28"/>
          <w:szCs w:val="28"/>
        </w:rPr>
        <w:t>Use Logistic Regression when:</w:t>
      </w:r>
    </w:p>
    <w:p w14:paraId="0EEA0198" w14:textId="77777777" w:rsidR="00A346A9" w:rsidRPr="00497FFD" w:rsidRDefault="00A346A9" w:rsidP="00A346A9">
      <w:pPr>
        <w:pStyle w:val="ListParagraph"/>
        <w:numPr>
          <w:ilvl w:val="0"/>
          <w:numId w:val="34"/>
        </w:numPr>
        <w:spacing w:after="100"/>
        <w:rPr>
          <w:rFonts w:ascii="Times New Roman" w:hAnsi="Times New Roman" w:cs="Times New Roman"/>
        </w:rPr>
      </w:pPr>
      <w:r w:rsidRPr="00497FFD">
        <w:rPr>
          <w:rFonts w:ascii="Times New Roman" w:eastAsia="Times New Roman" w:hAnsi="Times New Roman" w:cs="Times New Roman"/>
          <w:sz w:val="24"/>
          <w:szCs w:val="24"/>
        </w:rPr>
        <w:t>The relationship between features and output is approximately linear.</w:t>
      </w:r>
    </w:p>
    <w:p w14:paraId="424BE508" w14:textId="77777777" w:rsidR="00A346A9" w:rsidRPr="00497FFD" w:rsidRDefault="00A346A9" w:rsidP="00A346A9">
      <w:pPr>
        <w:pStyle w:val="ListParagraph"/>
        <w:numPr>
          <w:ilvl w:val="0"/>
          <w:numId w:val="34"/>
        </w:numPr>
        <w:spacing w:after="100"/>
        <w:rPr>
          <w:rFonts w:ascii="Times New Roman" w:hAnsi="Times New Roman" w:cs="Times New Roman"/>
        </w:rPr>
      </w:pPr>
      <w:r w:rsidRPr="00497FFD">
        <w:rPr>
          <w:rFonts w:ascii="Times New Roman" w:eastAsia="Times New Roman" w:hAnsi="Times New Roman" w:cs="Times New Roman"/>
          <w:sz w:val="24"/>
          <w:szCs w:val="24"/>
        </w:rPr>
        <w:lastRenderedPageBreak/>
        <w:t>You need probability estimates (e.g., risk scores).</w:t>
      </w:r>
    </w:p>
    <w:p w14:paraId="749E4250" w14:textId="77777777" w:rsidR="00A346A9" w:rsidRPr="00497FFD" w:rsidRDefault="00A346A9" w:rsidP="00A346A9">
      <w:pPr>
        <w:pStyle w:val="ListParagraph"/>
        <w:numPr>
          <w:ilvl w:val="0"/>
          <w:numId w:val="34"/>
        </w:numPr>
        <w:spacing w:after="100"/>
        <w:rPr>
          <w:rFonts w:ascii="Times New Roman" w:hAnsi="Times New Roman" w:cs="Times New Roman"/>
        </w:rPr>
      </w:pPr>
      <w:r w:rsidRPr="00497FFD">
        <w:rPr>
          <w:rFonts w:ascii="Times New Roman" w:eastAsia="Times New Roman" w:hAnsi="Times New Roman" w:cs="Times New Roman"/>
          <w:sz w:val="24"/>
          <w:szCs w:val="24"/>
        </w:rPr>
        <w:t>You want a fast, interpretable baseline model.</w:t>
      </w:r>
    </w:p>
    <w:p w14:paraId="7662F22B" w14:textId="77777777" w:rsidR="00A346A9" w:rsidRPr="00497FFD" w:rsidRDefault="00A346A9" w:rsidP="00A346A9">
      <w:pPr>
        <w:pStyle w:val="ListParagraph"/>
        <w:numPr>
          <w:ilvl w:val="0"/>
          <w:numId w:val="34"/>
        </w:numPr>
        <w:spacing w:after="100"/>
        <w:rPr>
          <w:rFonts w:ascii="Times New Roman" w:hAnsi="Times New Roman" w:cs="Times New Roman"/>
        </w:rPr>
      </w:pPr>
      <w:r w:rsidRPr="00497FFD">
        <w:rPr>
          <w:rFonts w:ascii="Times New Roman" w:eastAsia="Times New Roman" w:hAnsi="Times New Roman" w:cs="Times New Roman"/>
          <w:sz w:val="24"/>
          <w:szCs w:val="24"/>
        </w:rPr>
        <w:t>The dataset is large and training speed matters.</w:t>
      </w:r>
    </w:p>
    <w:p w14:paraId="01EEECC2" w14:textId="77777777" w:rsidR="001D3C35" w:rsidRPr="00497FFD" w:rsidRDefault="001D3C35" w:rsidP="001D3C35">
      <w:pPr>
        <w:pStyle w:val="ListParagraph"/>
        <w:spacing w:after="100"/>
        <w:ind w:left="720"/>
        <w:rPr>
          <w:rFonts w:ascii="Times New Roman" w:hAnsi="Times New Roman" w:cs="Times New Roman"/>
        </w:rPr>
      </w:pPr>
    </w:p>
    <w:p w14:paraId="4CF1463E" w14:textId="77777777" w:rsidR="00A346A9" w:rsidRPr="00497FFD" w:rsidRDefault="00A346A9" w:rsidP="00A346A9">
      <w:pPr>
        <w:spacing w:after="160"/>
        <w:rPr>
          <w:rFonts w:ascii="Times New Roman" w:hAnsi="Times New Roman" w:cs="Times New Roman"/>
          <w:sz w:val="28"/>
          <w:szCs w:val="28"/>
        </w:rPr>
      </w:pPr>
      <w:r w:rsidRPr="00497FFD">
        <w:rPr>
          <w:rFonts w:ascii="Times New Roman" w:eastAsia="Times New Roman" w:hAnsi="Times New Roman" w:cs="Times New Roman"/>
          <w:b/>
          <w:bCs/>
          <w:sz w:val="28"/>
          <w:szCs w:val="28"/>
        </w:rPr>
        <w:t>Use SVM when:</w:t>
      </w:r>
    </w:p>
    <w:p w14:paraId="5F20A4A5" w14:textId="77777777" w:rsidR="00A346A9" w:rsidRPr="00497FFD" w:rsidRDefault="00A346A9" w:rsidP="00A346A9">
      <w:pPr>
        <w:pStyle w:val="ListParagraph"/>
        <w:numPr>
          <w:ilvl w:val="0"/>
          <w:numId w:val="34"/>
        </w:numPr>
        <w:spacing w:after="100"/>
        <w:rPr>
          <w:rFonts w:ascii="Times New Roman" w:hAnsi="Times New Roman" w:cs="Times New Roman"/>
        </w:rPr>
      </w:pPr>
      <w:r w:rsidRPr="00497FFD">
        <w:rPr>
          <w:rFonts w:ascii="Times New Roman" w:eastAsia="Times New Roman" w:hAnsi="Times New Roman" w:cs="Times New Roman"/>
          <w:sz w:val="24"/>
          <w:szCs w:val="24"/>
        </w:rPr>
        <w:t>The number of features is very large relative to samples.</w:t>
      </w:r>
    </w:p>
    <w:p w14:paraId="02592BE8" w14:textId="77777777" w:rsidR="00A346A9" w:rsidRPr="00497FFD" w:rsidRDefault="00A346A9" w:rsidP="00A346A9">
      <w:pPr>
        <w:pStyle w:val="ListParagraph"/>
        <w:numPr>
          <w:ilvl w:val="0"/>
          <w:numId w:val="34"/>
        </w:numPr>
        <w:spacing w:after="100"/>
        <w:rPr>
          <w:rFonts w:ascii="Times New Roman" w:hAnsi="Times New Roman" w:cs="Times New Roman"/>
        </w:rPr>
      </w:pPr>
      <w:r w:rsidRPr="00497FFD">
        <w:rPr>
          <w:rFonts w:ascii="Times New Roman" w:eastAsia="Times New Roman" w:hAnsi="Times New Roman" w:cs="Times New Roman"/>
          <w:sz w:val="24"/>
          <w:szCs w:val="24"/>
        </w:rPr>
        <w:t>The data has a clear margin of separation.</w:t>
      </w:r>
    </w:p>
    <w:p w14:paraId="31F60E37" w14:textId="77777777" w:rsidR="00A346A9" w:rsidRPr="00497FFD" w:rsidRDefault="00A346A9" w:rsidP="00A346A9">
      <w:pPr>
        <w:pStyle w:val="ListParagraph"/>
        <w:numPr>
          <w:ilvl w:val="0"/>
          <w:numId w:val="34"/>
        </w:numPr>
        <w:spacing w:after="100"/>
        <w:rPr>
          <w:rFonts w:ascii="Times New Roman" w:hAnsi="Times New Roman" w:cs="Times New Roman"/>
        </w:rPr>
      </w:pPr>
      <w:r w:rsidRPr="00497FFD">
        <w:rPr>
          <w:rFonts w:ascii="Times New Roman" w:eastAsia="Times New Roman" w:hAnsi="Times New Roman" w:cs="Times New Roman"/>
          <w:sz w:val="24"/>
          <w:szCs w:val="24"/>
        </w:rPr>
        <w:t>You are working with image classification or text classification.</w:t>
      </w:r>
    </w:p>
    <w:p w14:paraId="478C30E5" w14:textId="77777777" w:rsidR="00A346A9" w:rsidRPr="00497FFD" w:rsidRDefault="00A346A9" w:rsidP="00A346A9">
      <w:pPr>
        <w:pStyle w:val="ListParagraph"/>
        <w:numPr>
          <w:ilvl w:val="0"/>
          <w:numId w:val="34"/>
        </w:numPr>
        <w:spacing w:after="100"/>
        <w:rPr>
          <w:rFonts w:ascii="Times New Roman" w:hAnsi="Times New Roman" w:cs="Times New Roman"/>
        </w:rPr>
      </w:pPr>
      <w:r w:rsidRPr="00497FFD">
        <w:rPr>
          <w:rFonts w:ascii="Times New Roman" w:eastAsia="Times New Roman" w:hAnsi="Times New Roman" w:cs="Times New Roman"/>
          <w:sz w:val="24"/>
          <w:szCs w:val="24"/>
        </w:rPr>
        <w:t>Accuracy is more important than training speed.</w:t>
      </w:r>
    </w:p>
    <w:p w14:paraId="283BAD28" w14:textId="77777777" w:rsidR="001D3C35" w:rsidRPr="00497FFD" w:rsidRDefault="001D3C35" w:rsidP="001D3C35">
      <w:pPr>
        <w:pStyle w:val="ListParagraph"/>
        <w:spacing w:after="100"/>
        <w:ind w:left="720"/>
        <w:rPr>
          <w:rFonts w:ascii="Times New Roman" w:hAnsi="Times New Roman" w:cs="Times New Roman"/>
        </w:rPr>
      </w:pPr>
    </w:p>
    <w:p w14:paraId="683C94A9" w14:textId="77777777" w:rsidR="00A346A9" w:rsidRPr="00497FFD" w:rsidRDefault="00A346A9" w:rsidP="00A346A9">
      <w:pPr>
        <w:spacing w:after="160"/>
        <w:rPr>
          <w:rFonts w:ascii="Times New Roman" w:hAnsi="Times New Roman" w:cs="Times New Roman"/>
          <w:sz w:val="28"/>
          <w:szCs w:val="28"/>
        </w:rPr>
      </w:pPr>
      <w:r w:rsidRPr="00497FFD">
        <w:rPr>
          <w:rFonts w:ascii="Times New Roman" w:eastAsia="Times New Roman" w:hAnsi="Times New Roman" w:cs="Times New Roman"/>
          <w:b/>
          <w:bCs/>
          <w:sz w:val="28"/>
          <w:szCs w:val="28"/>
        </w:rPr>
        <w:t>Use Naive Bayes when:</w:t>
      </w:r>
    </w:p>
    <w:p w14:paraId="771FFE91" w14:textId="77777777" w:rsidR="00A346A9" w:rsidRPr="00497FFD" w:rsidRDefault="00A346A9" w:rsidP="00A346A9">
      <w:pPr>
        <w:pStyle w:val="ListParagraph"/>
        <w:numPr>
          <w:ilvl w:val="0"/>
          <w:numId w:val="34"/>
        </w:numPr>
        <w:spacing w:after="100"/>
        <w:rPr>
          <w:rFonts w:ascii="Times New Roman" w:hAnsi="Times New Roman" w:cs="Times New Roman"/>
        </w:rPr>
      </w:pPr>
      <w:r w:rsidRPr="00497FFD">
        <w:rPr>
          <w:rFonts w:ascii="Times New Roman" w:eastAsia="Times New Roman" w:hAnsi="Times New Roman" w:cs="Times New Roman"/>
          <w:sz w:val="24"/>
          <w:szCs w:val="24"/>
        </w:rPr>
        <w:t>You are working on text classification or NLP tasks.</w:t>
      </w:r>
    </w:p>
    <w:p w14:paraId="21760573" w14:textId="77777777" w:rsidR="00A346A9" w:rsidRPr="00497FFD" w:rsidRDefault="00A346A9" w:rsidP="00A346A9">
      <w:pPr>
        <w:pStyle w:val="ListParagraph"/>
        <w:numPr>
          <w:ilvl w:val="0"/>
          <w:numId w:val="34"/>
        </w:numPr>
        <w:spacing w:after="100"/>
        <w:rPr>
          <w:rFonts w:ascii="Times New Roman" w:hAnsi="Times New Roman" w:cs="Times New Roman"/>
        </w:rPr>
      </w:pPr>
      <w:r w:rsidRPr="00497FFD">
        <w:rPr>
          <w:rFonts w:ascii="Times New Roman" w:eastAsia="Times New Roman" w:hAnsi="Times New Roman" w:cs="Times New Roman"/>
          <w:sz w:val="24"/>
          <w:szCs w:val="24"/>
        </w:rPr>
        <w:t>The dataset is very large and fast training is needed.</w:t>
      </w:r>
    </w:p>
    <w:p w14:paraId="47BBE185" w14:textId="77777777" w:rsidR="00A346A9" w:rsidRPr="00497FFD" w:rsidRDefault="00A346A9" w:rsidP="00A346A9">
      <w:pPr>
        <w:pStyle w:val="ListParagraph"/>
        <w:numPr>
          <w:ilvl w:val="0"/>
          <w:numId w:val="34"/>
        </w:numPr>
        <w:spacing w:after="100"/>
        <w:rPr>
          <w:rFonts w:ascii="Times New Roman" w:hAnsi="Times New Roman" w:cs="Times New Roman"/>
        </w:rPr>
      </w:pPr>
      <w:r w:rsidRPr="00497FFD">
        <w:rPr>
          <w:rFonts w:ascii="Times New Roman" w:eastAsia="Times New Roman" w:hAnsi="Times New Roman" w:cs="Times New Roman"/>
          <w:sz w:val="24"/>
          <w:szCs w:val="24"/>
        </w:rPr>
        <w:t>You have limited training data (works with few samples).</w:t>
      </w:r>
    </w:p>
    <w:p w14:paraId="0DC795DE" w14:textId="77777777" w:rsidR="00A346A9" w:rsidRPr="00497FFD" w:rsidRDefault="00A346A9" w:rsidP="00A346A9">
      <w:pPr>
        <w:pStyle w:val="ListParagraph"/>
        <w:numPr>
          <w:ilvl w:val="0"/>
          <w:numId w:val="34"/>
        </w:numPr>
        <w:spacing w:after="100"/>
        <w:rPr>
          <w:rFonts w:ascii="Times New Roman" w:hAnsi="Times New Roman" w:cs="Times New Roman"/>
        </w:rPr>
      </w:pPr>
      <w:r w:rsidRPr="00497FFD">
        <w:rPr>
          <w:rFonts w:ascii="Times New Roman" w:eastAsia="Times New Roman" w:hAnsi="Times New Roman" w:cs="Times New Roman"/>
          <w:sz w:val="24"/>
          <w:szCs w:val="24"/>
        </w:rPr>
        <w:t>Features are relatively independent.</w:t>
      </w:r>
    </w:p>
    <w:p w14:paraId="705057F7" w14:textId="77777777" w:rsidR="001D3C35" w:rsidRPr="00497FFD" w:rsidRDefault="001D3C35" w:rsidP="00A346A9">
      <w:pPr>
        <w:pStyle w:val="ListParagraph"/>
        <w:numPr>
          <w:ilvl w:val="0"/>
          <w:numId w:val="34"/>
        </w:numPr>
        <w:spacing w:after="100"/>
        <w:rPr>
          <w:rFonts w:ascii="Times New Roman" w:hAnsi="Times New Roman" w:cs="Times New Roman"/>
        </w:rPr>
      </w:pPr>
    </w:p>
    <w:p w14:paraId="3CCD245D" w14:textId="423181D1" w:rsidR="00A346A9" w:rsidRPr="00497FFD" w:rsidRDefault="00A346A9" w:rsidP="00A346A9">
      <w:pPr>
        <w:pStyle w:val="Heading2"/>
        <w:rPr>
          <w:rFonts w:ascii="Times New Roman" w:eastAsia="Times New Roman" w:hAnsi="Times New Roman" w:cs="Times New Roman"/>
          <w:b/>
          <w:bCs/>
          <w:sz w:val="32"/>
          <w:szCs w:val="32"/>
        </w:rPr>
      </w:pPr>
      <w:bookmarkStart w:id="25" w:name="_Toc227936929"/>
      <w:r w:rsidRPr="00497FFD">
        <w:rPr>
          <w:rFonts w:ascii="Times New Roman" w:eastAsia="Times New Roman" w:hAnsi="Times New Roman" w:cs="Times New Roman"/>
          <w:b/>
          <w:bCs/>
          <w:sz w:val="32"/>
          <w:szCs w:val="32"/>
        </w:rPr>
        <w:t>Handling Overfitting</w:t>
      </w:r>
      <w:bookmarkEnd w:id="25"/>
    </w:p>
    <w:p w14:paraId="671DE17B" w14:textId="77777777" w:rsidR="001D3C35" w:rsidRPr="00497FFD" w:rsidRDefault="001D3C35" w:rsidP="001D3C35">
      <w:pPr>
        <w:rPr>
          <w:rFonts w:ascii="Times New Roman" w:hAnsi="Times New Roman" w:cs="Times New Roman"/>
        </w:rPr>
      </w:pPr>
    </w:p>
    <w:p w14:paraId="24F8DEE6" w14:textId="77777777" w:rsidR="00A346A9" w:rsidRPr="00497FFD" w:rsidRDefault="00A346A9" w:rsidP="00A346A9">
      <w:pPr>
        <w:pStyle w:val="ListParagraph"/>
        <w:numPr>
          <w:ilvl w:val="0"/>
          <w:numId w:val="34"/>
        </w:numPr>
        <w:spacing w:after="100"/>
        <w:rPr>
          <w:rFonts w:ascii="Times New Roman" w:hAnsi="Times New Roman" w:cs="Times New Roman"/>
        </w:rPr>
      </w:pPr>
      <w:r w:rsidRPr="00497FFD">
        <w:rPr>
          <w:rFonts w:ascii="Times New Roman" w:eastAsia="Times New Roman" w:hAnsi="Times New Roman" w:cs="Times New Roman"/>
          <w:b/>
          <w:bCs/>
          <w:sz w:val="24"/>
          <w:szCs w:val="24"/>
        </w:rPr>
        <w:t>KNN:</w:t>
      </w:r>
      <w:r w:rsidRPr="00497FFD">
        <w:rPr>
          <w:rFonts w:ascii="Times New Roman" w:eastAsia="Times New Roman" w:hAnsi="Times New Roman" w:cs="Times New Roman"/>
          <w:sz w:val="24"/>
          <w:szCs w:val="24"/>
        </w:rPr>
        <w:t xml:space="preserve"> Use larger K values and feature selection.</w:t>
      </w:r>
    </w:p>
    <w:p w14:paraId="7A8BF298" w14:textId="77777777" w:rsidR="00A346A9" w:rsidRPr="00497FFD" w:rsidRDefault="00A346A9" w:rsidP="00A346A9">
      <w:pPr>
        <w:pStyle w:val="ListParagraph"/>
        <w:numPr>
          <w:ilvl w:val="0"/>
          <w:numId w:val="34"/>
        </w:numPr>
        <w:spacing w:after="100"/>
        <w:rPr>
          <w:rFonts w:ascii="Times New Roman" w:hAnsi="Times New Roman" w:cs="Times New Roman"/>
        </w:rPr>
      </w:pPr>
      <w:r w:rsidRPr="00497FFD">
        <w:rPr>
          <w:rFonts w:ascii="Times New Roman" w:eastAsia="Times New Roman" w:hAnsi="Times New Roman" w:cs="Times New Roman"/>
          <w:b/>
          <w:bCs/>
          <w:sz w:val="24"/>
          <w:szCs w:val="24"/>
        </w:rPr>
        <w:t>Decision Tree</w:t>
      </w:r>
      <w:r w:rsidRPr="00497FFD">
        <w:rPr>
          <w:rFonts w:ascii="Times New Roman" w:eastAsia="Times New Roman" w:hAnsi="Times New Roman" w:cs="Times New Roman"/>
          <w:sz w:val="24"/>
          <w:szCs w:val="24"/>
        </w:rPr>
        <w:t>: Apply pre-pruning (max_depth, min_samples_leaf) or post-pruning (ccp_alpha).</w:t>
      </w:r>
    </w:p>
    <w:p w14:paraId="65E6B7A3" w14:textId="77777777" w:rsidR="00A346A9" w:rsidRPr="00497FFD" w:rsidRDefault="00A346A9" w:rsidP="00A346A9">
      <w:pPr>
        <w:pStyle w:val="ListParagraph"/>
        <w:numPr>
          <w:ilvl w:val="0"/>
          <w:numId w:val="34"/>
        </w:numPr>
        <w:spacing w:after="100"/>
        <w:rPr>
          <w:rFonts w:ascii="Times New Roman" w:hAnsi="Times New Roman" w:cs="Times New Roman"/>
        </w:rPr>
      </w:pPr>
      <w:r w:rsidRPr="00497FFD">
        <w:rPr>
          <w:rFonts w:ascii="Times New Roman" w:eastAsia="Times New Roman" w:hAnsi="Times New Roman" w:cs="Times New Roman"/>
          <w:b/>
          <w:bCs/>
          <w:sz w:val="24"/>
          <w:szCs w:val="24"/>
        </w:rPr>
        <w:t>Logistic Regression:</w:t>
      </w:r>
      <w:r w:rsidRPr="00497FFD">
        <w:rPr>
          <w:rFonts w:ascii="Times New Roman" w:eastAsia="Times New Roman" w:hAnsi="Times New Roman" w:cs="Times New Roman"/>
          <w:sz w:val="24"/>
          <w:szCs w:val="24"/>
        </w:rPr>
        <w:t xml:space="preserve"> Apply L1 or L2 regularization; tune C parameter.</w:t>
      </w:r>
    </w:p>
    <w:p w14:paraId="5F1FE352" w14:textId="77777777" w:rsidR="00A346A9" w:rsidRPr="00497FFD" w:rsidRDefault="00A346A9" w:rsidP="00A346A9">
      <w:pPr>
        <w:pStyle w:val="ListParagraph"/>
        <w:numPr>
          <w:ilvl w:val="0"/>
          <w:numId w:val="34"/>
        </w:numPr>
        <w:spacing w:after="100"/>
        <w:rPr>
          <w:rFonts w:ascii="Times New Roman" w:hAnsi="Times New Roman" w:cs="Times New Roman"/>
        </w:rPr>
      </w:pPr>
      <w:r w:rsidRPr="00497FFD">
        <w:rPr>
          <w:rFonts w:ascii="Times New Roman" w:eastAsia="Times New Roman" w:hAnsi="Times New Roman" w:cs="Times New Roman"/>
          <w:b/>
          <w:bCs/>
          <w:sz w:val="24"/>
          <w:szCs w:val="24"/>
        </w:rPr>
        <w:t>SVM:</w:t>
      </w:r>
      <w:r w:rsidRPr="00497FFD">
        <w:rPr>
          <w:rFonts w:ascii="Times New Roman" w:eastAsia="Times New Roman" w:hAnsi="Times New Roman" w:cs="Times New Roman"/>
          <w:sz w:val="24"/>
          <w:szCs w:val="24"/>
        </w:rPr>
        <w:t xml:space="preserve"> Tune C parameter (smaller C = more regularization); tune gamma for RBF kernel.</w:t>
      </w:r>
    </w:p>
    <w:p w14:paraId="6560AB56" w14:textId="77777777" w:rsidR="00A346A9" w:rsidRPr="007D4439" w:rsidRDefault="00A346A9" w:rsidP="00A346A9">
      <w:pPr>
        <w:pStyle w:val="ListParagraph"/>
        <w:numPr>
          <w:ilvl w:val="0"/>
          <w:numId w:val="34"/>
        </w:numPr>
        <w:spacing w:after="100"/>
        <w:rPr>
          <w:rFonts w:ascii="Times New Roman" w:hAnsi="Times New Roman" w:cs="Times New Roman"/>
        </w:rPr>
      </w:pPr>
      <w:r w:rsidRPr="00497FFD">
        <w:rPr>
          <w:rFonts w:ascii="Times New Roman" w:eastAsia="Times New Roman" w:hAnsi="Times New Roman" w:cs="Times New Roman"/>
          <w:b/>
          <w:bCs/>
          <w:sz w:val="24"/>
          <w:szCs w:val="24"/>
        </w:rPr>
        <w:t>Naive Bayes:</w:t>
      </w:r>
      <w:r w:rsidRPr="00497FFD">
        <w:rPr>
          <w:rFonts w:ascii="Times New Roman" w:eastAsia="Times New Roman" w:hAnsi="Times New Roman" w:cs="Times New Roman"/>
          <w:sz w:val="24"/>
          <w:szCs w:val="24"/>
        </w:rPr>
        <w:t xml:space="preserve"> Overfitting is rare due to the simple model; increase Laplace smoothing alpha.</w:t>
      </w:r>
    </w:p>
    <w:p w14:paraId="680B9A1B" w14:textId="77777777" w:rsidR="007D4439" w:rsidRDefault="007D4439" w:rsidP="007D4439">
      <w:pPr>
        <w:spacing w:after="100"/>
        <w:rPr>
          <w:rFonts w:ascii="Times New Roman" w:hAnsi="Times New Roman" w:cs="Times New Roman"/>
        </w:rPr>
      </w:pPr>
    </w:p>
    <w:p w14:paraId="49A3C1E9" w14:textId="66BA9A09" w:rsidR="007D4439" w:rsidRPr="005D06EA" w:rsidRDefault="005D06EA" w:rsidP="007D4439">
      <w:pPr>
        <w:spacing w:after="100"/>
        <w:rPr>
          <w:rFonts w:ascii="Times New Roman" w:hAnsi="Times New Roman" w:cs="Times New Roman"/>
          <w:color w:val="FFFFFF" w:themeColor="background1"/>
        </w:rPr>
      </w:pPr>
      <w:r w:rsidRPr="005D06EA">
        <w:rPr>
          <w:rFonts w:ascii="Times New Roman" w:hAnsi="Times New Roman" w:cs="Times New Roman"/>
          <w:color w:val="FFFFFF" w:themeColor="background1"/>
        </w:rPr>
        <w:t>.</w:t>
      </w:r>
    </w:p>
    <w:p w14:paraId="5E060913" w14:textId="2896FFE9" w:rsidR="005D06EA" w:rsidRPr="005D06EA" w:rsidRDefault="005D06EA" w:rsidP="007D4439">
      <w:pPr>
        <w:spacing w:after="100"/>
        <w:rPr>
          <w:rFonts w:ascii="Times New Roman" w:hAnsi="Times New Roman" w:cs="Times New Roman"/>
          <w:color w:val="FFFFFF" w:themeColor="background1"/>
        </w:rPr>
      </w:pPr>
      <w:r w:rsidRPr="005D06EA">
        <w:rPr>
          <w:rFonts w:ascii="Times New Roman" w:hAnsi="Times New Roman" w:cs="Times New Roman"/>
          <w:color w:val="FFFFFF" w:themeColor="background1"/>
        </w:rPr>
        <w:t>.</w:t>
      </w:r>
    </w:p>
    <w:p w14:paraId="2A016D23" w14:textId="13C4A86A" w:rsidR="005D06EA" w:rsidRPr="005D06EA" w:rsidRDefault="005D06EA" w:rsidP="007D4439">
      <w:pPr>
        <w:spacing w:after="100"/>
        <w:rPr>
          <w:rFonts w:ascii="Times New Roman" w:hAnsi="Times New Roman" w:cs="Times New Roman"/>
          <w:color w:val="FFFFFF" w:themeColor="background1"/>
        </w:rPr>
      </w:pPr>
      <w:r w:rsidRPr="005D06EA">
        <w:rPr>
          <w:rFonts w:ascii="Times New Roman" w:hAnsi="Times New Roman" w:cs="Times New Roman"/>
          <w:color w:val="FFFFFF" w:themeColor="background1"/>
        </w:rPr>
        <w:t>.</w:t>
      </w:r>
    </w:p>
    <w:p w14:paraId="43BD54B5" w14:textId="51676AB6" w:rsidR="005D06EA" w:rsidRPr="005D06EA" w:rsidRDefault="005D06EA" w:rsidP="007D4439">
      <w:pPr>
        <w:spacing w:after="100"/>
        <w:rPr>
          <w:rFonts w:ascii="Times New Roman" w:hAnsi="Times New Roman" w:cs="Times New Roman"/>
          <w:color w:val="FFFFFF" w:themeColor="background1"/>
        </w:rPr>
      </w:pPr>
      <w:r w:rsidRPr="005D06EA">
        <w:rPr>
          <w:rFonts w:ascii="Times New Roman" w:hAnsi="Times New Roman" w:cs="Times New Roman"/>
          <w:color w:val="FFFFFF" w:themeColor="background1"/>
        </w:rPr>
        <w:t>.</w:t>
      </w:r>
    </w:p>
    <w:p w14:paraId="46E724C5" w14:textId="2C7A7C79" w:rsidR="005D06EA" w:rsidRPr="005D06EA" w:rsidRDefault="005D06EA" w:rsidP="007D4439">
      <w:pPr>
        <w:spacing w:after="100"/>
        <w:rPr>
          <w:rFonts w:ascii="Times New Roman" w:hAnsi="Times New Roman" w:cs="Times New Roman"/>
          <w:color w:val="FFFFFF" w:themeColor="background1"/>
        </w:rPr>
      </w:pPr>
      <w:r w:rsidRPr="005D06EA">
        <w:rPr>
          <w:rFonts w:ascii="Times New Roman" w:hAnsi="Times New Roman" w:cs="Times New Roman"/>
          <w:color w:val="FFFFFF" w:themeColor="background1"/>
        </w:rPr>
        <w:t>.</w:t>
      </w:r>
    </w:p>
    <w:p w14:paraId="6B0CFE4C" w14:textId="6C84A550" w:rsidR="005D06EA" w:rsidRPr="005D06EA" w:rsidRDefault="005D06EA" w:rsidP="007D4439">
      <w:pPr>
        <w:spacing w:after="100"/>
        <w:rPr>
          <w:rFonts w:ascii="Times New Roman" w:hAnsi="Times New Roman" w:cs="Times New Roman"/>
          <w:color w:val="FFFFFF" w:themeColor="background1"/>
        </w:rPr>
      </w:pPr>
      <w:r w:rsidRPr="005D06EA">
        <w:rPr>
          <w:rFonts w:ascii="Times New Roman" w:hAnsi="Times New Roman" w:cs="Times New Roman"/>
          <w:color w:val="FFFFFF" w:themeColor="background1"/>
        </w:rPr>
        <w:t>.</w:t>
      </w:r>
    </w:p>
    <w:p w14:paraId="650E7FB1" w14:textId="78458A41" w:rsidR="005D06EA" w:rsidRPr="005D06EA" w:rsidRDefault="005D06EA" w:rsidP="007D4439">
      <w:pPr>
        <w:spacing w:after="100"/>
        <w:rPr>
          <w:rFonts w:ascii="Times New Roman" w:hAnsi="Times New Roman" w:cs="Times New Roman"/>
          <w:color w:val="FFFFFF" w:themeColor="background1"/>
        </w:rPr>
      </w:pPr>
      <w:r w:rsidRPr="005D06EA">
        <w:rPr>
          <w:rFonts w:ascii="Times New Roman" w:hAnsi="Times New Roman" w:cs="Times New Roman"/>
          <w:color w:val="FFFFFF" w:themeColor="background1"/>
        </w:rPr>
        <w:t>.</w:t>
      </w:r>
    </w:p>
    <w:p w14:paraId="0E3763D5" w14:textId="7DFD8E6F" w:rsidR="005D06EA" w:rsidRPr="005D06EA" w:rsidRDefault="005D06EA" w:rsidP="007D4439">
      <w:pPr>
        <w:spacing w:after="100"/>
        <w:rPr>
          <w:rFonts w:ascii="Times New Roman" w:hAnsi="Times New Roman" w:cs="Times New Roman"/>
          <w:color w:val="FFFFFF" w:themeColor="background1"/>
        </w:rPr>
      </w:pPr>
      <w:r w:rsidRPr="005D06EA">
        <w:rPr>
          <w:rFonts w:ascii="Times New Roman" w:hAnsi="Times New Roman" w:cs="Times New Roman"/>
          <w:color w:val="FFFFFF" w:themeColor="background1"/>
        </w:rPr>
        <w:t>.</w:t>
      </w:r>
    </w:p>
    <w:p w14:paraId="1299FADB" w14:textId="77777777" w:rsidR="005D06EA" w:rsidRPr="007D4439" w:rsidRDefault="005D06EA" w:rsidP="007D4439">
      <w:pPr>
        <w:spacing w:after="100"/>
        <w:rPr>
          <w:rFonts w:ascii="Times New Roman" w:hAnsi="Times New Roman" w:cs="Times New Roman"/>
        </w:rPr>
      </w:pPr>
    </w:p>
    <w:p w14:paraId="12A832AF" w14:textId="77777777" w:rsidR="007D4439" w:rsidRDefault="007D4439">
      <w:pPr>
        <w:rPr>
          <w:rFonts w:ascii="Times New Roman" w:hAnsi="Times New Roman" w:cs="Times New Roman"/>
          <w:sz w:val="40"/>
          <w:szCs w:val="40"/>
        </w:rPr>
      </w:pPr>
    </w:p>
    <w:p w14:paraId="43BB11EC" w14:textId="77777777" w:rsidR="007D4439" w:rsidRDefault="007D4439">
      <w:pPr>
        <w:rPr>
          <w:rFonts w:ascii="Times New Roman" w:hAnsi="Times New Roman" w:cs="Times New Roman"/>
          <w:sz w:val="40"/>
          <w:szCs w:val="40"/>
        </w:rPr>
      </w:pPr>
    </w:p>
    <w:p w14:paraId="7A561146" w14:textId="24D3D602" w:rsidR="00C93972" w:rsidRPr="005D06EA" w:rsidRDefault="00C93972" w:rsidP="005D06EA">
      <w:pPr>
        <w:jc w:val="center"/>
        <w:rPr>
          <w:rFonts w:ascii="Times New Roman" w:hAnsi="Times New Roman" w:cs="Times New Roman"/>
          <w:sz w:val="40"/>
          <w:szCs w:val="40"/>
        </w:rPr>
      </w:pPr>
      <w:r w:rsidRPr="00D0300C">
        <w:rPr>
          <w:rFonts w:ascii="Times New Roman" w:eastAsia="Calibri" w:hAnsi="Times New Roman" w:cs="Times New Roman"/>
          <w:b/>
          <w:bCs/>
          <w:sz w:val="48"/>
          <w:szCs w:val="48"/>
        </w:rPr>
        <w:t>Conclusion</w:t>
      </w:r>
    </w:p>
    <w:p w14:paraId="52E191FB" w14:textId="77777777" w:rsidR="00C93972" w:rsidRDefault="00C93972" w:rsidP="00C93972">
      <w:pPr>
        <w:tabs>
          <w:tab w:val="left" w:pos="3858"/>
        </w:tabs>
        <w:jc w:val="center"/>
        <w:rPr>
          <w:rFonts w:ascii="Calibri" w:eastAsia="Calibri" w:hAnsi="Calibri" w:cs="Calibri"/>
          <w:b/>
          <w:bCs/>
          <w:color w:val="1F4E79" w:themeColor="accent1" w:themeShade="80"/>
          <w:sz w:val="40"/>
          <w:szCs w:val="40"/>
        </w:rPr>
      </w:pPr>
    </w:p>
    <w:p w14:paraId="32AA2539" w14:textId="77777777" w:rsidR="00C93972" w:rsidRDefault="00C93972" w:rsidP="00C93972">
      <w:pPr>
        <w:tabs>
          <w:tab w:val="left" w:pos="3858"/>
        </w:tabs>
        <w:jc w:val="center"/>
        <w:rPr>
          <w:rFonts w:ascii="Calibri" w:eastAsia="Calibri" w:hAnsi="Calibri" w:cs="Calibri"/>
          <w:b/>
          <w:bCs/>
          <w:color w:val="1F4E79" w:themeColor="accent1" w:themeShade="80"/>
          <w:sz w:val="40"/>
          <w:szCs w:val="40"/>
        </w:rPr>
      </w:pPr>
    </w:p>
    <w:p w14:paraId="4462C9C8" w14:textId="77777777" w:rsidR="00C93972" w:rsidRDefault="00C93972" w:rsidP="00C93972">
      <w:pPr>
        <w:tabs>
          <w:tab w:val="left" w:pos="3858"/>
        </w:tabs>
        <w:rPr>
          <w:rFonts w:ascii="Times New Roman" w:eastAsia="Calibri" w:hAnsi="Times New Roman" w:cs="Times New Roman"/>
          <w:sz w:val="24"/>
          <w:szCs w:val="24"/>
          <w:lang w:val="en-IN"/>
        </w:rPr>
      </w:pPr>
      <w:r w:rsidRPr="00721F60">
        <w:rPr>
          <w:rFonts w:ascii="Times New Roman" w:eastAsia="Calibri" w:hAnsi="Times New Roman" w:cs="Times New Roman"/>
          <w:sz w:val="24"/>
          <w:szCs w:val="24"/>
          <w:lang w:val="en-IN"/>
        </w:rPr>
        <w:t>This project compared five supervised machine learning algorithms — Decision Tree, KNN, Logistic Regression, SVM, and Naive Bayes — for lung cancer detection using patient survey data. All models showed strong predictive performance, with F1-Scores between 91% and 93%, proving that machine learning can be an effective tool for early cancer detection.</w:t>
      </w:r>
    </w:p>
    <w:p w14:paraId="1CE3E1D6" w14:textId="77777777" w:rsidR="00C93972" w:rsidRPr="00721F60" w:rsidRDefault="00C93972" w:rsidP="00C93972">
      <w:pPr>
        <w:tabs>
          <w:tab w:val="left" w:pos="3858"/>
        </w:tabs>
        <w:rPr>
          <w:rFonts w:ascii="Times New Roman" w:eastAsia="Calibri" w:hAnsi="Times New Roman" w:cs="Times New Roman"/>
          <w:sz w:val="24"/>
          <w:szCs w:val="24"/>
          <w:lang w:val="en-IN"/>
        </w:rPr>
      </w:pPr>
    </w:p>
    <w:p w14:paraId="6D5BA2F6" w14:textId="77777777" w:rsidR="00C93972" w:rsidRDefault="00C93972" w:rsidP="00C93972">
      <w:pPr>
        <w:tabs>
          <w:tab w:val="left" w:pos="3858"/>
        </w:tabs>
        <w:rPr>
          <w:rFonts w:ascii="Times New Roman" w:eastAsia="Calibri" w:hAnsi="Times New Roman" w:cs="Times New Roman"/>
          <w:sz w:val="24"/>
          <w:szCs w:val="24"/>
          <w:lang w:val="en-IN"/>
        </w:rPr>
      </w:pPr>
      <w:r w:rsidRPr="00721F60">
        <w:rPr>
          <w:rFonts w:ascii="Times New Roman" w:eastAsia="Calibri" w:hAnsi="Times New Roman" w:cs="Times New Roman"/>
          <w:sz w:val="24"/>
          <w:szCs w:val="24"/>
          <w:lang w:val="en-IN"/>
        </w:rPr>
        <w:t>Among all models, SVM performed the best, achieving the highest accuracy (88%) and recall (98%), making it highly reliable for identifying true positive cancer cases. Logistic Regression also performed well and provided interpretable probability estimates, which are useful for risk analysis. KNN achieved perfect recall (100%), but its lower precision and higher prediction cost reduce its practicality for large-scale use.</w:t>
      </w:r>
      <w:r>
        <w:rPr>
          <w:rFonts w:ascii="Times New Roman" w:eastAsia="Calibri" w:hAnsi="Times New Roman" w:cs="Times New Roman"/>
          <w:sz w:val="24"/>
          <w:szCs w:val="24"/>
          <w:lang w:val="en-IN"/>
        </w:rPr>
        <w:t xml:space="preserve"> </w:t>
      </w:r>
      <w:r w:rsidRPr="00721F60">
        <w:rPr>
          <w:rFonts w:ascii="Times New Roman" w:eastAsia="Calibri" w:hAnsi="Times New Roman" w:cs="Times New Roman"/>
          <w:sz w:val="24"/>
          <w:szCs w:val="24"/>
          <w:lang w:val="en-IN"/>
        </w:rPr>
        <w:t>Although Decision Tree had slightly lower accuracy, it remains valuable because of its transparency and easy interpretability, which are important in healthcare decisions. This makes it useful in clinical environments where explainability is necessary.</w:t>
      </w:r>
    </w:p>
    <w:p w14:paraId="6F87977F" w14:textId="77777777" w:rsidR="00C93972" w:rsidRPr="00721F60" w:rsidRDefault="00C93972" w:rsidP="00C93972">
      <w:pPr>
        <w:tabs>
          <w:tab w:val="left" w:pos="3858"/>
        </w:tabs>
        <w:rPr>
          <w:rFonts w:ascii="Times New Roman" w:eastAsia="Calibri" w:hAnsi="Times New Roman" w:cs="Times New Roman"/>
          <w:sz w:val="24"/>
          <w:szCs w:val="24"/>
          <w:lang w:val="en-IN"/>
        </w:rPr>
      </w:pPr>
    </w:p>
    <w:p w14:paraId="3FCBE523" w14:textId="77777777" w:rsidR="00C93972" w:rsidRDefault="00C93972" w:rsidP="00C93972">
      <w:pPr>
        <w:tabs>
          <w:tab w:val="left" w:pos="3858"/>
        </w:tabs>
        <w:rPr>
          <w:rFonts w:ascii="Times New Roman" w:eastAsia="Calibri" w:hAnsi="Times New Roman" w:cs="Times New Roman"/>
          <w:sz w:val="24"/>
          <w:szCs w:val="24"/>
          <w:lang w:val="en-IN"/>
        </w:rPr>
      </w:pPr>
      <w:r w:rsidRPr="00721F60">
        <w:rPr>
          <w:rFonts w:ascii="Times New Roman" w:eastAsia="Calibri" w:hAnsi="Times New Roman" w:cs="Times New Roman"/>
          <w:sz w:val="24"/>
          <w:szCs w:val="24"/>
          <w:lang w:val="en-IN"/>
        </w:rPr>
        <w:t xml:space="preserve">However, the study has some limitations, such as the small dataset size (309 records) and class imbalance. Future work can include larger datasets, ensemble methods like Random Forest and XGBoost, and deep learning models for CT scan analysis. </w:t>
      </w:r>
    </w:p>
    <w:p w14:paraId="0C224F40" w14:textId="77777777" w:rsidR="00C93972" w:rsidRPr="00721F60" w:rsidRDefault="00C93972" w:rsidP="00C93972">
      <w:pPr>
        <w:tabs>
          <w:tab w:val="left" w:pos="3858"/>
        </w:tabs>
        <w:rPr>
          <w:rFonts w:ascii="Times New Roman" w:eastAsia="Calibri" w:hAnsi="Times New Roman" w:cs="Times New Roman"/>
          <w:sz w:val="24"/>
          <w:szCs w:val="24"/>
          <w:lang w:val="en-IN"/>
        </w:rPr>
      </w:pPr>
    </w:p>
    <w:p w14:paraId="1B47146E" w14:textId="77777777" w:rsidR="00C93972" w:rsidRPr="00721F60" w:rsidRDefault="00C93972" w:rsidP="00C93972">
      <w:pPr>
        <w:tabs>
          <w:tab w:val="left" w:pos="3858"/>
        </w:tabs>
        <w:rPr>
          <w:rFonts w:ascii="Times New Roman" w:eastAsia="Calibri" w:hAnsi="Times New Roman" w:cs="Times New Roman"/>
          <w:sz w:val="24"/>
          <w:szCs w:val="24"/>
          <w:lang w:val="en-IN"/>
        </w:rPr>
      </w:pPr>
      <w:r w:rsidRPr="00721F60">
        <w:rPr>
          <w:rFonts w:ascii="Times New Roman" w:eastAsia="Calibri" w:hAnsi="Times New Roman" w:cs="Times New Roman"/>
          <w:sz w:val="24"/>
          <w:szCs w:val="24"/>
          <w:lang w:val="en-IN"/>
        </w:rPr>
        <w:t>In conclusion, machine learning is a powerful approach for early lung cancer prediction. SVM is recommended when accuracy is the main goal, while Decision Tree is preferred when interpretability is more important. The final model choice should depend on clinical needs and healthcare requirements.</w:t>
      </w:r>
    </w:p>
    <w:p w14:paraId="5FF8C0ED" w14:textId="67A57295" w:rsidR="00C93972" w:rsidRPr="005D06EA" w:rsidRDefault="005D06EA" w:rsidP="00721F60">
      <w:pPr>
        <w:jc w:val="center"/>
        <w:rPr>
          <w:rFonts w:ascii="Times New Roman" w:hAnsi="Times New Roman" w:cs="Times New Roman"/>
          <w:b/>
          <w:bCs/>
          <w:color w:val="FFFFFF" w:themeColor="background1"/>
          <w:sz w:val="48"/>
          <w:szCs w:val="48"/>
        </w:rPr>
      </w:pPr>
      <w:r w:rsidRPr="005D06EA">
        <w:rPr>
          <w:rFonts w:ascii="Times New Roman" w:hAnsi="Times New Roman" w:cs="Times New Roman"/>
          <w:b/>
          <w:bCs/>
          <w:color w:val="FFFFFF" w:themeColor="background1"/>
          <w:sz w:val="48"/>
          <w:szCs w:val="48"/>
        </w:rPr>
        <w:t>.</w:t>
      </w:r>
    </w:p>
    <w:p w14:paraId="49609596" w14:textId="19576F7D" w:rsidR="005D06EA" w:rsidRPr="005D06EA" w:rsidRDefault="005D06EA" w:rsidP="00721F60">
      <w:pPr>
        <w:jc w:val="center"/>
        <w:rPr>
          <w:rFonts w:ascii="Times New Roman" w:hAnsi="Times New Roman" w:cs="Times New Roman"/>
          <w:b/>
          <w:bCs/>
          <w:color w:val="FFFFFF" w:themeColor="background1"/>
          <w:sz w:val="48"/>
          <w:szCs w:val="48"/>
        </w:rPr>
      </w:pPr>
      <w:r w:rsidRPr="005D06EA">
        <w:rPr>
          <w:rFonts w:ascii="Times New Roman" w:hAnsi="Times New Roman" w:cs="Times New Roman"/>
          <w:b/>
          <w:bCs/>
          <w:color w:val="FFFFFF" w:themeColor="background1"/>
          <w:sz w:val="48"/>
          <w:szCs w:val="48"/>
        </w:rPr>
        <w:t>.</w:t>
      </w:r>
    </w:p>
    <w:p w14:paraId="67162A23" w14:textId="585B7E71" w:rsidR="005D06EA" w:rsidRPr="005D06EA" w:rsidRDefault="005D06EA" w:rsidP="00721F60">
      <w:pPr>
        <w:jc w:val="center"/>
        <w:rPr>
          <w:rFonts w:ascii="Times New Roman" w:hAnsi="Times New Roman" w:cs="Times New Roman"/>
          <w:b/>
          <w:bCs/>
          <w:color w:val="FFFFFF" w:themeColor="background1"/>
          <w:sz w:val="48"/>
          <w:szCs w:val="48"/>
        </w:rPr>
      </w:pPr>
      <w:r w:rsidRPr="005D06EA">
        <w:rPr>
          <w:rFonts w:ascii="Times New Roman" w:hAnsi="Times New Roman" w:cs="Times New Roman"/>
          <w:b/>
          <w:bCs/>
          <w:color w:val="FFFFFF" w:themeColor="background1"/>
          <w:sz w:val="48"/>
          <w:szCs w:val="48"/>
        </w:rPr>
        <w:t>.</w:t>
      </w:r>
    </w:p>
    <w:p w14:paraId="531B9DFE" w14:textId="6589017F" w:rsidR="005D06EA" w:rsidRPr="005D06EA" w:rsidRDefault="005D06EA" w:rsidP="00721F60">
      <w:pPr>
        <w:jc w:val="center"/>
        <w:rPr>
          <w:rFonts w:ascii="Times New Roman" w:hAnsi="Times New Roman" w:cs="Times New Roman"/>
          <w:b/>
          <w:bCs/>
          <w:color w:val="FFFFFF" w:themeColor="background1"/>
          <w:sz w:val="48"/>
          <w:szCs w:val="48"/>
        </w:rPr>
      </w:pPr>
      <w:r w:rsidRPr="005D06EA">
        <w:rPr>
          <w:rFonts w:ascii="Times New Roman" w:hAnsi="Times New Roman" w:cs="Times New Roman"/>
          <w:b/>
          <w:bCs/>
          <w:color w:val="FFFFFF" w:themeColor="background1"/>
          <w:sz w:val="48"/>
          <w:szCs w:val="48"/>
        </w:rPr>
        <w:t>.</w:t>
      </w:r>
    </w:p>
    <w:p w14:paraId="524A42A6" w14:textId="05EBCA1A" w:rsidR="005D06EA" w:rsidRPr="005D06EA" w:rsidRDefault="005D06EA" w:rsidP="00721F60">
      <w:pPr>
        <w:jc w:val="center"/>
        <w:rPr>
          <w:rFonts w:ascii="Times New Roman" w:hAnsi="Times New Roman" w:cs="Times New Roman"/>
          <w:b/>
          <w:bCs/>
          <w:color w:val="FFFFFF" w:themeColor="background1"/>
          <w:sz w:val="48"/>
          <w:szCs w:val="48"/>
        </w:rPr>
      </w:pPr>
      <w:r w:rsidRPr="005D06EA">
        <w:rPr>
          <w:rFonts w:ascii="Times New Roman" w:hAnsi="Times New Roman" w:cs="Times New Roman"/>
          <w:b/>
          <w:bCs/>
          <w:color w:val="FFFFFF" w:themeColor="background1"/>
          <w:sz w:val="48"/>
          <w:szCs w:val="48"/>
        </w:rPr>
        <w:t>.</w:t>
      </w:r>
    </w:p>
    <w:p w14:paraId="571680E3" w14:textId="155B73BC" w:rsidR="005D06EA" w:rsidRPr="005D06EA" w:rsidRDefault="005D06EA" w:rsidP="00721F60">
      <w:pPr>
        <w:jc w:val="center"/>
        <w:rPr>
          <w:rFonts w:ascii="Times New Roman" w:hAnsi="Times New Roman" w:cs="Times New Roman"/>
          <w:b/>
          <w:bCs/>
          <w:color w:val="FFFFFF" w:themeColor="background1"/>
          <w:sz w:val="48"/>
          <w:szCs w:val="48"/>
        </w:rPr>
      </w:pPr>
      <w:r w:rsidRPr="005D06EA">
        <w:rPr>
          <w:rFonts w:ascii="Times New Roman" w:hAnsi="Times New Roman" w:cs="Times New Roman"/>
          <w:b/>
          <w:bCs/>
          <w:color w:val="FFFFFF" w:themeColor="background1"/>
          <w:sz w:val="48"/>
          <w:szCs w:val="48"/>
        </w:rPr>
        <w:t>.</w:t>
      </w:r>
    </w:p>
    <w:p w14:paraId="240D7AD9" w14:textId="342E9D31" w:rsidR="005D06EA" w:rsidRPr="005D06EA" w:rsidRDefault="005D06EA" w:rsidP="00721F60">
      <w:pPr>
        <w:jc w:val="center"/>
        <w:rPr>
          <w:rFonts w:ascii="Times New Roman" w:hAnsi="Times New Roman" w:cs="Times New Roman"/>
          <w:b/>
          <w:bCs/>
          <w:color w:val="FFFFFF" w:themeColor="background1"/>
          <w:sz w:val="48"/>
          <w:szCs w:val="48"/>
        </w:rPr>
      </w:pPr>
      <w:r w:rsidRPr="005D06EA">
        <w:rPr>
          <w:rFonts w:ascii="Times New Roman" w:hAnsi="Times New Roman" w:cs="Times New Roman"/>
          <w:b/>
          <w:bCs/>
          <w:color w:val="FFFFFF" w:themeColor="background1"/>
          <w:sz w:val="48"/>
          <w:szCs w:val="48"/>
        </w:rPr>
        <w:t>.</w:t>
      </w:r>
    </w:p>
    <w:p w14:paraId="1DA92A54" w14:textId="7DC99AF9" w:rsidR="005D06EA" w:rsidRPr="005D06EA" w:rsidRDefault="005D06EA" w:rsidP="005D06EA">
      <w:pPr>
        <w:jc w:val="center"/>
        <w:rPr>
          <w:rFonts w:ascii="Times New Roman" w:hAnsi="Times New Roman" w:cs="Times New Roman"/>
          <w:b/>
          <w:bCs/>
          <w:color w:val="FFFFFF" w:themeColor="background1"/>
          <w:sz w:val="48"/>
          <w:szCs w:val="48"/>
        </w:rPr>
      </w:pPr>
      <w:r w:rsidRPr="005D06EA">
        <w:rPr>
          <w:rFonts w:ascii="Times New Roman" w:hAnsi="Times New Roman" w:cs="Times New Roman"/>
          <w:b/>
          <w:bCs/>
          <w:color w:val="FFFFFF" w:themeColor="background1"/>
          <w:sz w:val="48"/>
          <w:szCs w:val="48"/>
        </w:rPr>
        <w:t>.</w:t>
      </w:r>
    </w:p>
    <w:p w14:paraId="6DCB9B47" w14:textId="2B52D913" w:rsidR="0094106B" w:rsidRPr="00D0300C" w:rsidRDefault="0094106B" w:rsidP="005D06EA">
      <w:pPr>
        <w:jc w:val="center"/>
        <w:rPr>
          <w:rFonts w:ascii="Times New Roman" w:hAnsi="Times New Roman" w:cs="Times New Roman"/>
          <w:sz w:val="48"/>
          <w:szCs w:val="48"/>
        </w:rPr>
      </w:pPr>
      <w:r w:rsidRPr="00D0300C">
        <w:rPr>
          <w:rFonts w:ascii="Times New Roman" w:hAnsi="Times New Roman" w:cs="Times New Roman"/>
          <w:b/>
          <w:bCs/>
          <w:sz w:val="48"/>
          <w:szCs w:val="48"/>
        </w:rPr>
        <w:lastRenderedPageBreak/>
        <w:t>References</w:t>
      </w:r>
    </w:p>
    <w:p w14:paraId="3710D5B3" w14:textId="77777777" w:rsidR="0094106B" w:rsidRDefault="0094106B" w:rsidP="0094106B">
      <w:pPr>
        <w:rPr>
          <w:rFonts w:ascii="Times New Roman" w:hAnsi="Times New Roman" w:cs="Times New Roman"/>
          <w:sz w:val="40"/>
          <w:szCs w:val="40"/>
        </w:rPr>
      </w:pPr>
    </w:p>
    <w:p w14:paraId="0E5CF666" w14:textId="77777777" w:rsidR="00721F60" w:rsidRDefault="00721F60" w:rsidP="0094106B">
      <w:pPr>
        <w:rPr>
          <w:rFonts w:ascii="Times New Roman" w:hAnsi="Times New Roman" w:cs="Times New Roman"/>
          <w:sz w:val="40"/>
          <w:szCs w:val="40"/>
        </w:rPr>
      </w:pPr>
    </w:p>
    <w:p w14:paraId="70DF66DF" w14:textId="354830BF" w:rsidR="000E048F" w:rsidRPr="000E048F" w:rsidRDefault="00A9411B" w:rsidP="0094106B">
      <w:pPr>
        <w:rPr>
          <w:rFonts w:ascii="Times New Roman" w:hAnsi="Times New Roman" w:cs="Times New Roman"/>
          <w:sz w:val="24"/>
          <w:szCs w:val="24"/>
        </w:rPr>
      </w:pPr>
      <w:r>
        <w:rPr>
          <w:rFonts w:ascii="Times New Roman" w:hAnsi="Times New Roman" w:cs="Times New Roman"/>
          <w:sz w:val="24"/>
          <w:szCs w:val="24"/>
        </w:rPr>
        <w:t xml:space="preserve">Programming Language- </w:t>
      </w:r>
      <w:r w:rsidR="000E048F">
        <w:rPr>
          <w:rFonts w:ascii="Times New Roman" w:hAnsi="Times New Roman" w:cs="Times New Roman"/>
          <w:sz w:val="24"/>
          <w:szCs w:val="24"/>
        </w:rPr>
        <w:t>Python</w:t>
      </w:r>
      <w:r>
        <w:rPr>
          <w:rFonts w:ascii="Times New Roman" w:hAnsi="Times New Roman" w:cs="Times New Roman"/>
          <w:sz w:val="24"/>
          <w:szCs w:val="24"/>
        </w:rPr>
        <w:t xml:space="preserve">. </w:t>
      </w:r>
      <w:hyperlink r:id="rId40" w:history="1">
        <w:r w:rsidRPr="0039155F">
          <w:rPr>
            <w:rStyle w:val="Hyperlink"/>
            <w:rFonts w:ascii="Times New Roman" w:hAnsi="Times New Roman" w:cs="Times New Roman"/>
            <w:sz w:val="24"/>
            <w:szCs w:val="24"/>
          </w:rPr>
          <w:t>https://www.python.org/</w:t>
        </w:r>
      </w:hyperlink>
      <w:r>
        <w:rPr>
          <w:rFonts w:ascii="Times New Roman" w:hAnsi="Times New Roman" w:cs="Times New Roman"/>
          <w:sz w:val="24"/>
          <w:szCs w:val="24"/>
        </w:rPr>
        <w:t xml:space="preserve"> </w:t>
      </w:r>
    </w:p>
    <w:p w14:paraId="3323743D" w14:textId="2D82F238" w:rsidR="0094106B" w:rsidRDefault="0094106B" w:rsidP="0094106B">
      <w:pPr>
        <w:rPr>
          <w:rFonts w:ascii="Times New Roman" w:hAnsi="Times New Roman" w:cs="Times New Roman"/>
          <w:sz w:val="24"/>
          <w:szCs w:val="24"/>
        </w:rPr>
      </w:pPr>
      <w:r w:rsidRPr="0094106B">
        <w:rPr>
          <w:rFonts w:ascii="Times New Roman" w:hAnsi="Times New Roman" w:cs="Times New Roman"/>
          <w:sz w:val="24"/>
          <w:szCs w:val="24"/>
        </w:rPr>
        <w:t>Dataset-</w:t>
      </w:r>
      <w:r w:rsidR="00A9411B">
        <w:rPr>
          <w:rFonts w:ascii="Times New Roman" w:hAnsi="Times New Roman" w:cs="Times New Roman"/>
          <w:sz w:val="24"/>
          <w:szCs w:val="24"/>
        </w:rPr>
        <w:t xml:space="preserve"> </w:t>
      </w:r>
      <w:r w:rsidRPr="0094106B">
        <w:rPr>
          <w:rFonts w:ascii="Times New Roman" w:hAnsi="Times New Roman" w:cs="Times New Roman"/>
          <w:sz w:val="24"/>
          <w:szCs w:val="24"/>
        </w:rPr>
        <w:t xml:space="preserve">kaggle. </w:t>
      </w:r>
      <w:hyperlink r:id="rId41" w:history="1">
        <w:r w:rsidRPr="0039155F">
          <w:rPr>
            <w:rStyle w:val="Hyperlink"/>
            <w:rFonts w:ascii="Times New Roman" w:hAnsi="Times New Roman" w:cs="Times New Roman"/>
            <w:sz w:val="24"/>
            <w:szCs w:val="24"/>
          </w:rPr>
          <w:t>https://www.kaggle.com/datasets/ajisofyan/survey-lung-cancer</w:t>
        </w:r>
      </w:hyperlink>
    </w:p>
    <w:p w14:paraId="43F229C9" w14:textId="1393183A" w:rsidR="0094106B" w:rsidRDefault="0094106B" w:rsidP="0094106B">
      <w:pPr>
        <w:rPr>
          <w:rFonts w:ascii="Times New Roman" w:hAnsi="Times New Roman" w:cs="Times New Roman"/>
          <w:sz w:val="24"/>
          <w:szCs w:val="24"/>
        </w:rPr>
      </w:pPr>
      <w:r>
        <w:rPr>
          <w:rFonts w:ascii="Times New Roman" w:hAnsi="Times New Roman" w:cs="Times New Roman"/>
          <w:sz w:val="24"/>
          <w:szCs w:val="24"/>
        </w:rPr>
        <w:t>Python IDE-</w:t>
      </w:r>
      <w:r w:rsidR="00A9411B">
        <w:rPr>
          <w:rFonts w:ascii="Times New Roman" w:hAnsi="Times New Roman" w:cs="Times New Roman"/>
          <w:sz w:val="24"/>
          <w:szCs w:val="24"/>
        </w:rPr>
        <w:t xml:space="preserve"> </w:t>
      </w:r>
      <w:r>
        <w:rPr>
          <w:rFonts w:ascii="Times New Roman" w:hAnsi="Times New Roman" w:cs="Times New Roman"/>
          <w:sz w:val="24"/>
          <w:szCs w:val="24"/>
        </w:rPr>
        <w:t xml:space="preserve">google colab. </w:t>
      </w:r>
      <w:hyperlink r:id="rId42" w:history="1">
        <w:r w:rsidRPr="0039155F">
          <w:rPr>
            <w:rStyle w:val="Hyperlink"/>
            <w:rFonts w:ascii="Times New Roman" w:hAnsi="Times New Roman" w:cs="Times New Roman"/>
            <w:sz w:val="24"/>
            <w:szCs w:val="24"/>
          </w:rPr>
          <w:t>https://colab.research.google.com</w:t>
        </w:r>
      </w:hyperlink>
    </w:p>
    <w:p w14:paraId="0710F05D" w14:textId="0D15204C" w:rsidR="000E048F" w:rsidRDefault="00A9411B" w:rsidP="000E048F">
      <w:pPr>
        <w:rPr>
          <w:rFonts w:ascii="Times New Roman" w:hAnsi="Times New Roman" w:cs="Times New Roman"/>
          <w:sz w:val="24"/>
          <w:szCs w:val="24"/>
        </w:rPr>
      </w:pPr>
      <w:r>
        <w:rPr>
          <w:rFonts w:ascii="Times New Roman" w:hAnsi="Times New Roman" w:cs="Times New Roman"/>
          <w:sz w:val="24"/>
          <w:szCs w:val="24"/>
        </w:rPr>
        <w:t xml:space="preserve">ML Classification Algorithms- </w:t>
      </w:r>
      <w:r w:rsidR="000E048F">
        <w:rPr>
          <w:rFonts w:ascii="Times New Roman" w:hAnsi="Times New Roman" w:cs="Times New Roman"/>
          <w:sz w:val="24"/>
          <w:szCs w:val="24"/>
        </w:rPr>
        <w:t xml:space="preserve">Scikit learn. </w:t>
      </w:r>
      <w:hyperlink r:id="rId43" w:history="1">
        <w:r w:rsidR="000E048F" w:rsidRPr="0039155F">
          <w:rPr>
            <w:rStyle w:val="Hyperlink"/>
            <w:rFonts w:ascii="Times New Roman" w:hAnsi="Times New Roman" w:cs="Times New Roman"/>
            <w:sz w:val="24"/>
            <w:szCs w:val="24"/>
          </w:rPr>
          <w:t>https://scikit-learn.org/</w:t>
        </w:r>
      </w:hyperlink>
      <w:r w:rsidR="000E048F">
        <w:rPr>
          <w:rFonts w:ascii="Times New Roman" w:hAnsi="Times New Roman" w:cs="Times New Roman"/>
          <w:sz w:val="24"/>
          <w:szCs w:val="24"/>
        </w:rPr>
        <w:t xml:space="preserve"> </w:t>
      </w:r>
    </w:p>
    <w:p w14:paraId="5EFC107A" w14:textId="7E84B210" w:rsidR="000E048F" w:rsidRDefault="00A9411B" w:rsidP="0094106B">
      <w:pPr>
        <w:rPr>
          <w:rFonts w:ascii="Times New Roman" w:hAnsi="Times New Roman" w:cs="Times New Roman"/>
          <w:sz w:val="24"/>
          <w:szCs w:val="24"/>
        </w:rPr>
      </w:pPr>
      <w:r>
        <w:rPr>
          <w:rFonts w:ascii="Times New Roman" w:hAnsi="Times New Roman" w:cs="Times New Roman"/>
          <w:sz w:val="24"/>
          <w:szCs w:val="24"/>
        </w:rPr>
        <w:t xml:space="preserve">Numerical analysis- Numpy. </w:t>
      </w:r>
      <w:hyperlink r:id="rId44" w:history="1">
        <w:r w:rsidRPr="0039155F">
          <w:rPr>
            <w:rStyle w:val="Hyperlink"/>
            <w:rFonts w:ascii="Times New Roman" w:hAnsi="Times New Roman" w:cs="Times New Roman"/>
            <w:sz w:val="24"/>
            <w:szCs w:val="24"/>
          </w:rPr>
          <w:t>https://numpy.org/</w:t>
        </w:r>
      </w:hyperlink>
      <w:r>
        <w:rPr>
          <w:rFonts w:ascii="Times New Roman" w:hAnsi="Times New Roman" w:cs="Times New Roman"/>
          <w:sz w:val="24"/>
          <w:szCs w:val="24"/>
        </w:rPr>
        <w:t xml:space="preserve"> </w:t>
      </w:r>
    </w:p>
    <w:p w14:paraId="454A52B8" w14:textId="522FD48C" w:rsidR="00A9411B" w:rsidRDefault="00A9411B" w:rsidP="0094106B">
      <w:pPr>
        <w:rPr>
          <w:rFonts w:ascii="Times New Roman" w:hAnsi="Times New Roman" w:cs="Times New Roman"/>
          <w:sz w:val="24"/>
          <w:szCs w:val="24"/>
        </w:rPr>
      </w:pPr>
      <w:r>
        <w:rPr>
          <w:rFonts w:ascii="Times New Roman" w:hAnsi="Times New Roman" w:cs="Times New Roman"/>
          <w:sz w:val="24"/>
          <w:szCs w:val="24"/>
        </w:rPr>
        <w:t xml:space="preserve">Dataset Preprocessing- Pandas. </w:t>
      </w:r>
      <w:hyperlink r:id="rId45" w:history="1">
        <w:r w:rsidRPr="0039155F">
          <w:rPr>
            <w:rStyle w:val="Hyperlink"/>
            <w:rFonts w:ascii="Times New Roman" w:hAnsi="Times New Roman" w:cs="Times New Roman"/>
            <w:sz w:val="24"/>
            <w:szCs w:val="24"/>
          </w:rPr>
          <w:t>https://pandas.pydata.org/</w:t>
        </w:r>
      </w:hyperlink>
      <w:r>
        <w:rPr>
          <w:rFonts w:ascii="Times New Roman" w:hAnsi="Times New Roman" w:cs="Times New Roman"/>
          <w:sz w:val="24"/>
          <w:szCs w:val="24"/>
        </w:rPr>
        <w:t xml:space="preserve"> </w:t>
      </w:r>
    </w:p>
    <w:p w14:paraId="5A220629" w14:textId="77777777" w:rsidR="00A9411B" w:rsidRDefault="00A9411B" w:rsidP="0094106B">
      <w:pPr>
        <w:rPr>
          <w:rFonts w:ascii="Times New Roman" w:hAnsi="Times New Roman" w:cs="Times New Roman"/>
          <w:sz w:val="24"/>
          <w:szCs w:val="24"/>
        </w:rPr>
      </w:pPr>
      <w:r>
        <w:rPr>
          <w:rFonts w:ascii="Times New Roman" w:hAnsi="Times New Roman" w:cs="Times New Roman"/>
          <w:sz w:val="24"/>
          <w:szCs w:val="24"/>
        </w:rPr>
        <w:t>Data Visualization-</w:t>
      </w:r>
    </w:p>
    <w:p w14:paraId="7BCB42D0" w14:textId="5B24CD65" w:rsidR="00A9411B" w:rsidRDefault="00A9411B" w:rsidP="0094106B">
      <w:pPr>
        <w:rPr>
          <w:rFonts w:ascii="Times New Roman" w:hAnsi="Times New Roman" w:cs="Times New Roman"/>
          <w:sz w:val="24"/>
          <w:szCs w:val="24"/>
        </w:rPr>
      </w:pPr>
      <w:r>
        <w:rPr>
          <w:rFonts w:ascii="Times New Roman" w:hAnsi="Times New Roman" w:cs="Times New Roman"/>
          <w:sz w:val="24"/>
          <w:szCs w:val="24"/>
        </w:rPr>
        <w:t xml:space="preserve"> Matplotlib. </w:t>
      </w:r>
      <w:hyperlink r:id="rId46" w:history="1">
        <w:r w:rsidRPr="0039155F">
          <w:rPr>
            <w:rStyle w:val="Hyperlink"/>
            <w:rFonts w:ascii="Times New Roman" w:hAnsi="Times New Roman" w:cs="Times New Roman"/>
            <w:sz w:val="24"/>
            <w:szCs w:val="24"/>
          </w:rPr>
          <w:t>https://matplotlib.org/</w:t>
        </w:r>
      </w:hyperlink>
      <w:r>
        <w:rPr>
          <w:rFonts w:ascii="Times New Roman" w:hAnsi="Times New Roman" w:cs="Times New Roman"/>
          <w:sz w:val="24"/>
          <w:szCs w:val="24"/>
        </w:rPr>
        <w:t xml:space="preserve"> </w:t>
      </w:r>
    </w:p>
    <w:p w14:paraId="58643AC1" w14:textId="0FF9E152" w:rsidR="00A9411B" w:rsidRDefault="00A9411B" w:rsidP="0094106B">
      <w:pPr>
        <w:rPr>
          <w:rFonts w:ascii="Times New Roman" w:hAnsi="Times New Roman" w:cs="Times New Roman"/>
          <w:sz w:val="24"/>
          <w:szCs w:val="24"/>
        </w:rPr>
      </w:pPr>
      <w:r>
        <w:rPr>
          <w:rFonts w:ascii="Times New Roman" w:hAnsi="Times New Roman" w:cs="Times New Roman"/>
          <w:sz w:val="24"/>
          <w:szCs w:val="24"/>
        </w:rPr>
        <w:t xml:space="preserve"> Seaborn. </w:t>
      </w:r>
      <w:hyperlink r:id="rId47" w:history="1">
        <w:r w:rsidRPr="0039155F">
          <w:rPr>
            <w:rStyle w:val="Hyperlink"/>
            <w:rFonts w:ascii="Times New Roman" w:hAnsi="Times New Roman" w:cs="Times New Roman"/>
            <w:sz w:val="24"/>
            <w:szCs w:val="24"/>
          </w:rPr>
          <w:t>https://seaborn.pydata.org/</w:t>
        </w:r>
      </w:hyperlink>
      <w:r>
        <w:rPr>
          <w:rFonts w:ascii="Times New Roman" w:hAnsi="Times New Roman" w:cs="Times New Roman"/>
          <w:sz w:val="24"/>
          <w:szCs w:val="24"/>
        </w:rPr>
        <w:t xml:space="preserve"> </w:t>
      </w:r>
    </w:p>
    <w:p w14:paraId="18A9C40D" w14:textId="77777777" w:rsidR="000E048F" w:rsidRDefault="0094106B" w:rsidP="0094106B">
      <w:pPr>
        <w:rPr>
          <w:rFonts w:ascii="Times New Roman" w:hAnsi="Times New Roman" w:cs="Times New Roman"/>
          <w:sz w:val="24"/>
          <w:szCs w:val="24"/>
        </w:rPr>
      </w:pPr>
      <w:r>
        <w:rPr>
          <w:rFonts w:ascii="Times New Roman" w:hAnsi="Times New Roman" w:cs="Times New Roman"/>
          <w:sz w:val="24"/>
          <w:szCs w:val="24"/>
        </w:rPr>
        <w:t>Images-</w:t>
      </w:r>
    </w:p>
    <w:p w14:paraId="78BC2588" w14:textId="61AF2EF8" w:rsidR="0094106B" w:rsidRDefault="0094106B" w:rsidP="0094106B">
      <w:pPr>
        <w:rPr>
          <w:rFonts w:ascii="Times New Roman" w:hAnsi="Times New Roman" w:cs="Times New Roman"/>
          <w:sz w:val="24"/>
          <w:szCs w:val="24"/>
        </w:rPr>
      </w:pPr>
      <w:r>
        <w:rPr>
          <w:rFonts w:ascii="Times New Roman" w:hAnsi="Times New Roman" w:cs="Times New Roman"/>
          <w:sz w:val="24"/>
          <w:szCs w:val="24"/>
        </w:rPr>
        <w:t xml:space="preserve"> </w:t>
      </w:r>
      <w:hyperlink r:id="rId48" w:history="1">
        <w:r w:rsidRPr="0039155F">
          <w:rPr>
            <w:rStyle w:val="Hyperlink"/>
            <w:rFonts w:ascii="Times New Roman" w:hAnsi="Times New Roman" w:cs="Times New Roman"/>
            <w:sz w:val="24"/>
            <w:szCs w:val="24"/>
          </w:rPr>
          <w:t>https://www.geeksforgeeks.org/machine-learning/machine-learning/</w:t>
        </w:r>
      </w:hyperlink>
    </w:p>
    <w:p w14:paraId="0CCFD3C5" w14:textId="29DE6EFE" w:rsidR="000E048F" w:rsidRDefault="000E048F" w:rsidP="0094106B">
      <w:pPr>
        <w:rPr>
          <w:rFonts w:ascii="Times New Roman" w:hAnsi="Times New Roman" w:cs="Times New Roman"/>
          <w:sz w:val="24"/>
          <w:szCs w:val="24"/>
        </w:rPr>
      </w:pPr>
      <w:r>
        <w:rPr>
          <w:rFonts w:ascii="Times New Roman" w:hAnsi="Times New Roman" w:cs="Times New Roman"/>
          <w:sz w:val="24"/>
          <w:szCs w:val="24"/>
        </w:rPr>
        <w:t xml:space="preserve"> </w:t>
      </w:r>
      <w:hyperlink r:id="rId49" w:history="1">
        <w:r w:rsidRPr="0039155F">
          <w:rPr>
            <w:rStyle w:val="Hyperlink"/>
            <w:rFonts w:ascii="Times New Roman" w:hAnsi="Times New Roman" w:cs="Times New Roman"/>
            <w:sz w:val="24"/>
            <w:szCs w:val="24"/>
          </w:rPr>
          <w:t>https://ashish-mehta.medium.com/</w:t>
        </w:r>
      </w:hyperlink>
    </w:p>
    <w:p w14:paraId="2D6F7B3C" w14:textId="7F511471" w:rsidR="0094106B" w:rsidRDefault="0094106B" w:rsidP="0094106B">
      <w:pPr>
        <w:rPr>
          <w:rFonts w:ascii="Times New Roman" w:hAnsi="Times New Roman" w:cs="Times New Roman"/>
          <w:sz w:val="24"/>
          <w:szCs w:val="24"/>
        </w:rPr>
      </w:pPr>
    </w:p>
    <w:p w14:paraId="78A5A36D" w14:textId="648A1D99" w:rsidR="000E048F" w:rsidRDefault="000E048F" w:rsidP="0094106B">
      <w:pPr>
        <w:rPr>
          <w:rFonts w:ascii="Times New Roman" w:hAnsi="Times New Roman" w:cs="Times New Roman"/>
          <w:sz w:val="24"/>
          <w:szCs w:val="24"/>
        </w:rPr>
      </w:pPr>
      <w:r>
        <w:rPr>
          <w:rFonts w:ascii="Times New Roman" w:hAnsi="Times New Roman" w:cs="Times New Roman"/>
          <w:sz w:val="24"/>
          <w:szCs w:val="24"/>
        </w:rPr>
        <w:t>Books and Documentations :</w:t>
      </w:r>
    </w:p>
    <w:p w14:paraId="46BE6D7B" w14:textId="77777777" w:rsidR="00A9411B" w:rsidRPr="0094106B" w:rsidRDefault="00A9411B" w:rsidP="0094106B">
      <w:pPr>
        <w:rPr>
          <w:rFonts w:ascii="Times New Roman" w:hAnsi="Times New Roman" w:cs="Times New Roman"/>
          <w:sz w:val="24"/>
          <w:szCs w:val="24"/>
        </w:rPr>
      </w:pPr>
    </w:p>
    <w:p w14:paraId="6F3EDED6" w14:textId="77777777" w:rsidR="0094106B" w:rsidRPr="0094106B" w:rsidRDefault="0094106B" w:rsidP="00A9411B">
      <w:pPr>
        <w:spacing w:before="60" w:after="60"/>
        <w:ind w:left="480" w:hanging="480"/>
        <w:rPr>
          <w:sz w:val="24"/>
          <w:szCs w:val="24"/>
        </w:rPr>
      </w:pPr>
      <w:r w:rsidRPr="0094106B">
        <w:rPr>
          <w:rFonts w:ascii="Times New Roman" w:eastAsia="Times New Roman" w:hAnsi="Times New Roman" w:cs="Times New Roman"/>
          <w:color w:val="333333"/>
          <w:sz w:val="24"/>
          <w:szCs w:val="24"/>
        </w:rPr>
        <w:t>Mitchell, T. (1997). Machine Learning. McGraw-Hill.</w:t>
      </w:r>
    </w:p>
    <w:p w14:paraId="59F7B34C" w14:textId="77777777" w:rsidR="0094106B" w:rsidRPr="0094106B" w:rsidRDefault="0094106B" w:rsidP="00A9411B">
      <w:pPr>
        <w:spacing w:before="60" w:after="60"/>
        <w:ind w:left="480" w:hanging="480"/>
        <w:rPr>
          <w:sz w:val="24"/>
          <w:szCs w:val="24"/>
        </w:rPr>
      </w:pPr>
      <w:r w:rsidRPr="0094106B">
        <w:rPr>
          <w:rFonts w:ascii="Times New Roman" w:eastAsia="Times New Roman" w:hAnsi="Times New Roman" w:cs="Times New Roman"/>
          <w:color w:val="333333"/>
          <w:sz w:val="24"/>
          <w:szCs w:val="24"/>
        </w:rPr>
        <w:t>Cortes, C. and Vapnik, V. (1995). Support-Vector Networks. Machine Learning, 20(3), 273-297.</w:t>
      </w:r>
    </w:p>
    <w:p w14:paraId="0EA658AF" w14:textId="77777777" w:rsidR="0094106B" w:rsidRPr="0094106B" w:rsidRDefault="0094106B" w:rsidP="00A9411B">
      <w:pPr>
        <w:spacing w:before="60" w:after="60"/>
        <w:ind w:left="480" w:hanging="480"/>
        <w:rPr>
          <w:sz w:val="24"/>
          <w:szCs w:val="24"/>
        </w:rPr>
      </w:pPr>
      <w:r w:rsidRPr="0094106B">
        <w:rPr>
          <w:rFonts w:ascii="Times New Roman" w:eastAsia="Times New Roman" w:hAnsi="Times New Roman" w:cs="Times New Roman"/>
          <w:color w:val="333333"/>
          <w:sz w:val="24"/>
          <w:szCs w:val="24"/>
        </w:rPr>
        <w:t>Breiman, L., Friedman, J., Olshen, R., Stone, C. (1984). Classification and Regression Trees. Wadsworth.</w:t>
      </w:r>
    </w:p>
    <w:p w14:paraId="1EA4DE89" w14:textId="77777777" w:rsidR="0094106B" w:rsidRPr="0094106B" w:rsidRDefault="0094106B" w:rsidP="00A9411B">
      <w:pPr>
        <w:spacing w:before="60" w:after="60"/>
        <w:ind w:left="480" w:hanging="480"/>
        <w:rPr>
          <w:sz w:val="24"/>
          <w:szCs w:val="24"/>
        </w:rPr>
      </w:pPr>
      <w:r w:rsidRPr="0094106B">
        <w:rPr>
          <w:rFonts w:ascii="Times New Roman" w:eastAsia="Times New Roman" w:hAnsi="Times New Roman" w:cs="Times New Roman"/>
          <w:color w:val="333333"/>
          <w:sz w:val="24"/>
          <w:szCs w:val="24"/>
        </w:rPr>
        <w:t>Quinlan, J.R. (1986). Induction of Decision Trees. Machine Learning, 1(1), 81-106.</w:t>
      </w:r>
    </w:p>
    <w:p w14:paraId="35F9E0A6" w14:textId="77777777" w:rsidR="0094106B" w:rsidRPr="0094106B" w:rsidRDefault="0094106B" w:rsidP="00A9411B">
      <w:pPr>
        <w:spacing w:before="60" w:after="60"/>
        <w:ind w:left="480" w:hanging="480"/>
        <w:rPr>
          <w:sz w:val="24"/>
          <w:szCs w:val="24"/>
        </w:rPr>
      </w:pPr>
      <w:r w:rsidRPr="0094106B">
        <w:rPr>
          <w:rFonts w:ascii="Times New Roman" w:eastAsia="Times New Roman" w:hAnsi="Times New Roman" w:cs="Times New Roman"/>
          <w:color w:val="333333"/>
          <w:sz w:val="24"/>
          <w:szCs w:val="24"/>
        </w:rPr>
        <w:t>Cover, T. and Hart, P. (1967). Nearest Neighbor Pattern Classification. IEEE Transactions on Information Theory, 13(1), 21-27.</w:t>
      </w:r>
    </w:p>
    <w:p w14:paraId="4E2C0098" w14:textId="77777777" w:rsidR="0094106B" w:rsidRPr="0094106B" w:rsidRDefault="0094106B" w:rsidP="00A9411B">
      <w:pPr>
        <w:spacing w:before="60" w:after="60"/>
        <w:ind w:left="480" w:hanging="480"/>
        <w:rPr>
          <w:sz w:val="24"/>
          <w:szCs w:val="24"/>
        </w:rPr>
      </w:pPr>
      <w:r w:rsidRPr="0094106B">
        <w:rPr>
          <w:rFonts w:ascii="Times New Roman" w:eastAsia="Times New Roman" w:hAnsi="Times New Roman" w:cs="Times New Roman"/>
          <w:color w:val="333333"/>
          <w:sz w:val="24"/>
          <w:szCs w:val="24"/>
        </w:rPr>
        <w:t>Pedregosa, F. et al. (2011). Scikit-learn: Machine Learning in Python. Journal of Machine Learning Research, 12, 2825-2830.</w:t>
      </w:r>
    </w:p>
    <w:p w14:paraId="091F9B38" w14:textId="77777777" w:rsidR="0094106B" w:rsidRPr="0094106B" w:rsidRDefault="0094106B" w:rsidP="00A9411B">
      <w:pPr>
        <w:spacing w:before="60" w:after="60"/>
        <w:ind w:left="480" w:hanging="480"/>
        <w:rPr>
          <w:sz w:val="24"/>
          <w:szCs w:val="24"/>
        </w:rPr>
      </w:pPr>
      <w:r w:rsidRPr="0094106B">
        <w:rPr>
          <w:rFonts w:ascii="Times New Roman" w:eastAsia="Times New Roman" w:hAnsi="Times New Roman" w:cs="Times New Roman"/>
          <w:color w:val="333333"/>
          <w:sz w:val="24"/>
          <w:szCs w:val="24"/>
        </w:rPr>
        <w:t>Hastie, T., Tibshirani, R., Friedman, J. (2009). The Elements of Statistical Learning. Springer.</w:t>
      </w:r>
    </w:p>
    <w:p w14:paraId="1C925836" w14:textId="77777777" w:rsidR="0094106B" w:rsidRPr="0094106B" w:rsidRDefault="0094106B" w:rsidP="00A9411B">
      <w:pPr>
        <w:spacing w:before="60" w:after="60"/>
        <w:ind w:left="480" w:hanging="480"/>
        <w:rPr>
          <w:sz w:val="24"/>
          <w:szCs w:val="24"/>
        </w:rPr>
      </w:pPr>
      <w:r w:rsidRPr="0094106B">
        <w:rPr>
          <w:rFonts w:ascii="Times New Roman" w:eastAsia="Times New Roman" w:hAnsi="Times New Roman" w:cs="Times New Roman"/>
          <w:color w:val="333333"/>
          <w:sz w:val="24"/>
          <w:szCs w:val="24"/>
        </w:rPr>
        <w:t>Goodfellow, I., Bengio, Y., Courville, A. (2016). Deep Learning. MIT Press.</w:t>
      </w:r>
    </w:p>
    <w:p w14:paraId="354ED12E" w14:textId="77777777" w:rsidR="0094106B" w:rsidRPr="0094106B" w:rsidRDefault="0094106B" w:rsidP="00A9411B">
      <w:pPr>
        <w:spacing w:before="60" w:after="60"/>
        <w:ind w:left="480" w:hanging="480"/>
        <w:rPr>
          <w:sz w:val="24"/>
          <w:szCs w:val="24"/>
        </w:rPr>
      </w:pPr>
      <w:r w:rsidRPr="0094106B">
        <w:rPr>
          <w:rFonts w:ascii="Times New Roman" w:eastAsia="Times New Roman" w:hAnsi="Times New Roman" w:cs="Times New Roman"/>
          <w:color w:val="333333"/>
          <w:sz w:val="24"/>
          <w:szCs w:val="24"/>
        </w:rPr>
        <w:t>Murphy, K.P. (2012). Machine Learning: A Probabilistic Perspective. MIT Press.</w:t>
      </w:r>
    </w:p>
    <w:p w14:paraId="2F40B245" w14:textId="77777777" w:rsidR="0094106B" w:rsidRDefault="0094106B" w:rsidP="00BA31F3">
      <w:pPr>
        <w:tabs>
          <w:tab w:val="left" w:pos="3858"/>
        </w:tabs>
        <w:jc w:val="center"/>
        <w:rPr>
          <w:rFonts w:ascii="Calibri" w:eastAsia="Calibri" w:hAnsi="Calibri" w:cs="Calibri"/>
          <w:b/>
          <w:bCs/>
          <w:color w:val="000000"/>
          <w:sz w:val="40"/>
          <w:szCs w:val="40"/>
        </w:rPr>
      </w:pPr>
    </w:p>
    <w:p w14:paraId="0B121493" w14:textId="77777777" w:rsidR="0094106B" w:rsidRDefault="0094106B" w:rsidP="00BA31F3">
      <w:pPr>
        <w:tabs>
          <w:tab w:val="left" w:pos="3858"/>
        </w:tabs>
        <w:jc w:val="center"/>
        <w:rPr>
          <w:rFonts w:ascii="Calibri" w:eastAsia="Calibri" w:hAnsi="Calibri" w:cs="Calibri"/>
          <w:b/>
          <w:bCs/>
          <w:color w:val="000000"/>
          <w:sz w:val="40"/>
          <w:szCs w:val="40"/>
        </w:rPr>
      </w:pPr>
    </w:p>
    <w:p w14:paraId="14A5AC2E" w14:textId="77777777" w:rsidR="0094106B" w:rsidRDefault="0094106B" w:rsidP="00BA31F3">
      <w:pPr>
        <w:tabs>
          <w:tab w:val="left" w:pos="3858"/>
        </w:tabs>
        <w:jc w:val="center"/>
        <w:rPr>
          <w:rFonts w:ascii="Calibri" w:eastAsia="Calibri" w:hAnsi="Calibri" w:cs="Calibri"/>
          <w:b/>
          <w:bCs/>
          <w:color w:val="000000"/>
          <w:sz w:val="40"/>
          <w:szCs w:val="40"/>
        </w:rPr>
      </w:pPr>
    </w:p>
    <w:p w14:paraId="358FD311" w14:textId="77777777" w:rsidR="0094106B" w:rsidRDefault="0094106B" w:rsidP="00BA31F3">
      <w:pPr>
        <w:tabs>
          <w:tab w:val="left" w:pos="3858"/>
        </w:tabs>
        <w:jc w:val="center"/>
        <w:rPr>
          <w:rFonts w:ascii="Calibri" w:eastAsia="Calibri" w:hAnsi="Calibri" w:cs="Calibri"/>
          <w:b/>
          <w:bCs/>
          <w:color w:val="000000"/>
          <w:sz w:val="40"/>
          <w:szCs w:val="40"/>
        </w:rPr>
      </w:pPr>
    </w:p>
    <w:p w14:paraId="5EAEAFF7" w14:textId="77777777" w:rsidR="0094106B" w:rsidRDefault="0094106B" w:rsidP="00BA31F3">
      <w:pPr>
        <w:tabs>
          <w:tab w:val="left" w:pos="3858"/>
        </w:tabs>
        <w:jc w:val="center"/>
        <w:rPr>
          <w:rFonts w:ascii="Calibri" w:eastAsia="Calibri" w:hAnsi="Calibri" w:cs="Calibri"/>
          <w:b/>
          <w:bCs/>
          <w:color w:val="000000"/>
          <w:sz w:val="40"/>
          <w:szCs w:val="40"/>
        </w:rPr>
      </w:pPr>
    </w:p>
    <w:p w14:paraId="44BB67F1" w14:textId="77777777" w:rsidR="0094106B" w:rsidRDefault="0094106B" w:rsidP="00BA31F3">
      <w:pPr>
        <w:tabs>
          <w:tab w:val="left" w:pos="3858"/>
        </w:tabs>
        <w:jc w:val="center"/>
        <w:rPr>
          <w:rFonts w:ascii="Calibri" w:eastAsia="Calibri" w:hAnsi="Calibri" w:cs="Calibri"/>
          <w:b/>
          <w:bCs/>
          <w:color w:val="000000"/>
          <w:sz w:val="40"/>
          <w:szCs w:val="40"/>
        </w:rPr>
      </w:pPr>
    </w:p>
    <w:p w14:paraId="6A54384B" w14:textId="77777777" w:rsidR="0094106B" w:rsidRDefault="0094106B" w:rsidP="00BA31F3">
      <w:pPr>
        <w:tabs>
          <w:tab w:val="left" w:pos="3858"/>
        </w:tabs>
        <w:jc w:val="center"/>
        <w:rPr>
          <w:rFonts w:ascii="Calibri" w:eastAsia="Calibri" w:hAnsi="Calibri" w:cs="Calibri"/>
          <w:b/>
          <w:bCs/>
          <w:color w:val="000000"/>
          <w:sz w:val="40"/>
          <w:szCs w:val="40"/>
        </w:rPr>
      </w:pPr>
    </w:p>
    <w:p w14:paraId="4693C7D2" w14:textId="77777777" w:rsidR="00721F60" w:rsidRPr="00721F60" w:rsidRDefault="00721F60" w:rsidP="00721F60">
      <w:pPr>
        <w:tabs>
          <w:tab w:val="left" w:pos="3858"/>
        </w:tabs>
        <w:jc w:val="center"/>
        <w:rPr>
          <w:rFonts w:ascii="Calibri" w:eastAsia="Calibri" w:hAnsi="Calibri" w:cs="Calibri"/>
          <w:b/>
          <w:bCs/>
          <w:color w:val="1F4E79" w:themeColor="accent1" w:themeShade="80"/>
          <w:sz w:val="40"/>
          <w:szCs w:val="40"/>
        </w:rPr>
      </w:pPr>
    </w:p>
    <w:p w14:paraId="0D17443E" w14:textId="77777777" w:rsidR="00A346A9" w:rsidRPr="00590355" w:rsidRDefault="00A346A9">
      <w:pPr>
        <w:rPr>
          <w:rFonts w:ascii="Times New Roman" w:hAnsi="Times New Roman" w:cs="Times New Roman"/>
          <w:sz w:val="40"/>
          <w:szCs w:val="40"/>
        </w:rPr>
      </w:pPr>
    </w:p>
    <w:sectPr w:rsidR="00A346A9" w:rsidRPr="00590355" w:rsidSect="004A4D13">
      <w:footerReference w:type="default" r:id="rId50"/>
      <w:footerReference w:type="first" r:id="rId51"/>
      <w:pgSz w:w="12240" w:h="15840"/>
      <w:pgMar w:top="1440" w:right="1440" w:bottom="1440" w:left="1440" w:header="567" w:footer="11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29E49" w14:textId="77777777" w:rsidR="00313FA9" w:rsidRDefault="00313FA9" w:rsidP="002B0027">
      <w:r>
        <w:separator/>
      </w:r>
    </w:p>
  </w:endnote>
  <w:endnote w:type="continuationSeparator" w:id="0">
    <w:p w14:paraId="2655B931" w14:textId="77777777" w:rsidR="00313FA9" w:rsidRDefault="00313FA9" w:rsidP="002B00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ACFF"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altName w:val="Sylfaen"/>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2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scadia Code Light">
    <w:panose1 w:val="020B0609020000020004"/>
    <w:charset w:val="00"/>
    <w:family w:val="modern"/>
    <w:pitch w:val="fixed"/>
    <w:sig w:usb0="A1002AFF" w:usb1="C200F9FB" w:usb2="00040020"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0996024"/>
      <w:docPartObj>
        <w:docPartGallery w:val="Page Numbers (Bottom of Page)"/>
        <w:docPartUnique/>
      </w:docPartObj>
    </w:sdtPr>
    <w:sdtEndPr>
      <w:rPr>
        <w:color w:val="7F7F7F" w:themeColor="background1" w:themeShade="7F"/>
        <w:spacing w:val="60"/>
      </w:rPr>
    </w:sdtEndPr>
    <w:sdtContent>
      <w:p w14:paraId="63FED5F7" w14:textId="19F7CA0B" w:rsidR="00BA71CF" w:rsidRDefault="00BA71C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1E0C8E5" w14:textId="77777777" w:rsidR="00BA71CF" w:rsidRDefault="00BA71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70266" w14:textId="6105500B" w:rsidR="002B0027" w:rsidRDefault="002B0027">
    <w:pPr>
      <w:pStyle w:val="Footer"/>
    </w:pPr>
    <w:r>
      <w:rPr>
        <w:noProof/>
      </w:rPr>
      <w:drawing>
        <wp:inline distT="0" distB="0" distL="0" distR="0" wp14:anchorId="23DC94C8" wp14:editId="48E9E82A">
          <wp:extent cx="5734850" cy="676369"/>
          <wp:effectExtent l="0" t="0" r="0" b="9525"/>
          <wp:docPr id="1110004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97575" name="Picture 1496697575"/>
                  <pic:cNvPicPr/>
                </pic:nvPicPr>
                <pic:blipFill>
                  <a:blip r:embed="rId1">
                    <a:extLst>
                      <a:ext uri="{28A0092B-C50C-407E-A947-70E740481C1C}">
                        <a14:useLocalDpi xmlns:a14="http://schemas.microsoft.com/office/drawing/2010/main" val="0"/>
                      </a:ext>
                    </a:extLst>
                  </a:blip>
                  <a:stretch>
                    <a:fillRect/>
                  </a:stretch>
                </pic:blipFill>
                <pic:spPr>
                  <a:xfrm>
                    <a:off x="0" y="0"/>
                    <a:ext cx="5734850" cy="67636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A3ED3" w14:textId="77777777" w:rsidR="00313FA9" w:rsidRDefault="00313FA9" w:rsidP="002B0027">
      <w:r>
        <w:separator/>
      </w:r>
    </w:p>
  </w:footnote>
  <w:footnote w:type="continuationSeparator" w:id="0">
    <w:p w14:paraId="0D8071E1" w14:textId="77777777" w:rsidR="00313FA9" w:rsidRDefault="00313FA9" w:rsidP="002B00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620"/>
        </w:tabs>
        <w:ind w:left="162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6E366B0"/>
    <w:multiLevelType w:val="hybridMultilevel"/>
    <w:tmpl w:val="7C5AE788"/>
    <w:lvl w:ilvl="0" w:tplc="D7EAAF80">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A1E4FA7"/>
    <w:multiLevelType w:val="hybridMultilevel"/>
    <w:tmpl w:val="8464740E"/>
    <w:lvl w:ilvl="0" w:tplc="00A63BBC">
      <w:start w:val="1"/>
      <w:numFmt w:val="bullet"/>
      <w:lvlText w:val="•"/>
      <w:lvlJc w:val="left"/>
      <w:pPr>
        <w:ind w:left="720" w:hanging="360"/>
      </w:pPr>
    </w:lvl>
    <w:lvl w:ilvl="1" w:tplc="26EA45B4">
      <w:numFmt w:val="decimal"/>
      <w:lvlText w:val=""/>
      <w:lvlJc w:val="left"/>
    </w:lvl>
    <w:lvl w:ilvl="2" w:tplc="9D043F66">
      <w:numFmt w:val="decimal"/>
      <w:lvlText w:val=""/>
      <w:lvlJc w:val="left"/>
    </w:lvl>
    <w:lvl w:ilvl="3" w:tplc="85940676">
      <w:numFmt w:val="decimal"/>
      <w:lvlText w:val=""/>
      <w:lvlJc w:val="left"/>
    </w:lvl>
    <w:lvl w:ilvl="4" w:tplc="5EE26900">
      <w:numFmt w:val="decimal"/>
      <w:lvlText w:val=""/>
      <w:lvlJc w:val="left"/>
    </w:lvl>
    <w:lvl w:ilvl="5" w:tplc="8FECFDEE">
      <w:numFmt w:val="decimal"/>
      <w:lvlText w:val=""/>
      <w:lvlJc w:val="left"/>
    </w:lvl>
    <w:lvl w:ilvl="6" w:tplc="3B0EED24">
      <w:numFmt w:val="decimal"/>
      <w:lvlText w:val=""/>
      <w:lvlJc w:val="left"/>
    </w:lvl>
    <w:lvl w:ilvl="7" w:tplc="3C305F60">
      <w:numFmt w:val="decimal"/>
      <w:lvlText w:val=""/>
      <w:lvlJc w:val="left"/>
    </w:lvl>
    <w:lvl w:ilvl="8" w:tplc="4DC86F4E">
      <w:numFmt w:val="decimal"/>
      <w:lvlText w:val=""/>
      <w:lvlJc w:val="left"/>
    </w:lvl>
  </w:abstractNum>
  <w:abstractNum w:abstractNumId="14" w15:restartNumberingAfterBreak="0">
    <w:nsid w:val="0A8957AC"/>
    <w:multiLevelType w:val="hybridMultilevel"/>
    <w:tmpl w:val="3BEE727E"/>
    <w:lvl w:ilvl="0" w:tplc="EC0E5BAC">
      <w:start w:val="1"/>
      <w:numFmt w:val="decimal"/>
      <w:lvlText w:val="%1."/>
      <w:lvlJc w:val="left"/>
      <w:pPr>
        <w:ind w:left="720" w:hanging="360"/>
      </w:pPr>
    </w:lvl>
    <w:lvl w:ilvl="1" w:tplc="65B8BD96">
      <w:numFmt w:val="decimal"/>
      <w:lvlText w:val=""/>
      <w:lvlJc w:val="left"/>
    </w:lvl>
    <w:lvl w:ilvl="2" w:tplc="BC081D08">
      <w:numFmt w:val="decimal"/>
      <w:lvlText w:val=""/>
      <w:lvlJc w:val="left"/>
    </w:lvl>
    <w:lvl w:ilvl="3" w:tplc="16F886C0">
      <w:numFmt w:val="decimal"/>
      <w:lvlText w:val=""/>
      <w:lvlJc w:val="left"/>
    </w:lvl>
    <w:lvl w:ilvl="4" w:tplc="1E340BB8">
      <w:numFmt w:val="decimal"/>
      <w:lvlText w:val=""/>
      <w:lvlJc w:val="left"/>
    </w:lvl>
    <w:lvl w:ilvl="5" w:tplc="046E3730">
      <w:numFmt w:val="decimal"/>
      <w:lvlText w:val=""/>
      <w:lvlJc w:val="left"/>
    </w:lvl>
    <w:lvl w:ilvl="6" w:tplc="8E68A490">
      <w:numFmt w:val="decimal"/>
      <w:lvlText w:val=""/>
      <w:lvlJc w:val="left"/>
    </w:lvl>
    <w:lvl w:ilvl="7" w:tplc="D0A28D52">
      <w:numFmt w:val="decimal"/>
      <w:lvlText w:val=""/>
      <w:lvlJc w:val="left"/>
    </w:lvl>
    <w:lvl w:ilvl="8" w:tplc="1C844082">
      <w:numFmt w:val="decimal"/>
      <w:lvlText w:val=""/>
      <w:lvlJc w:val="left"/>
    </w:lvl>
  </w:abstractNum>
  <w:abstractNum w:abstractNumId="15"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0EAD4515"/>
    <w:multiLevelType w:val="hybridMultilevel"/>
    <w:tmpl w:val="F36C0A86"/>
    <w:lvl w:ilvl="0" w:tplc="12AE0FA2">
      <w:start w:val="1"/>
      <w:numFmt w:val="bullet"/>
      <w:lvlText w:val="-"/>
      <w:lvlJc w:val="left"/>
      <w:pPr>
        <w:ind w:left="720" w:hanging="360"/>
      </w:pPr>
    </w:lvl>
    <w:lvl w:ilvl="1" w:tplc="3908527C">
      <w:numFmt w:val="decimal"/>
      <w:lvlText w:val=""/>
      <w:lvlJc w:val="left"/>
      <w:pPr>
        <w:ind w:left="0" w:firstLine="0"/>
      </w:pPr>
    </w:lvl>
    <w:lvl w:ilvl="2" w:tplc="CC8A850A">
      <w:numFmt w:val="decimal"/>
      <w:lvlText w:val=""/>
      <w:lvlJc w:val="left"/>
      <w:pPr>
        <w:ind w:left="0" w:firstLine="0"/>
      </w:pPr>
    </w:lvl>
    <w:lvl w:ilvl="3" w:tplc="6BE22E20">
      <w:numFmt w:val="decimal"/>
      <w:lvlText w:val=""/>
      <w:lvlJc w:val="left"/>
      <w:pPr>
        <w:ind w:left="0" w:firstLine="0"/>
      </w:pPr>
    </w:lvl>
    <w:lvl w:ilvl="4" w:tplc="E3E8E750">
      <w:numFmt w:val="decimal"/>
      <w:lvlText w:val=""/>
      <w:lvlJc w:val="left"/>
      <w:pPr>
        <w:ind w:left="0" w:firstLine="0"/>
      </w:pPr>
    </w:lvl>
    <w:lvl w:ilvl="5" w:tplc="67885DB2">
      <w:numFmt w:val="decimal"/>
      <w:lvlText w:val=""/>
      <w:lvlJc w:val="left"/>
      <w:pPr>
        <w:ind w:left="0" w:firstLine="0"/>
      </w:pPr>
    </w:lvl>
    <w:lvl w:ilvl="6" w:tplc="E4842038">
      <w:numFmt w:val="decimal"/>
      <w:lvlText w:val=""/>
      <w:lvlJc w:val="left"/>
      <w:pPr>
        <w:ind w:left="0" w:firstLine="0"/>
      </w:pPr>
    </w:lvl>
    <w:lvl w:ilvl="7" w:tplc="55422F00">
      <w:numFmt w:val="decimal"/>
      <w:lvlText w:val=""/>
      <w:lvlJc w:val="left"/>
      <w:pPr>
        <w:ind w:left="0" w:firstLine="0"/>
      </w:pPr>
    </w:lvl>
    <w:lvl w:ilvl="8" w:tplc="758280E2">
      <w:numFmt w:val="decimal"/>
      <w:lvlText w:val=""/>
      <w:lvlJc w:val="left"/>
      <w:pPr>
        <w:ind w:left="0" w:firstLine="0"/>
      </w:pPr>
    </w:lvl>
  </w:abstractNum>
  <w:abstractNum w:abstractNumId="17" w15:restartNumberingAfterBreak="0">
    <w:nsid w:val="139E4B36"/>
    <w:multiLevelType w:val="hybridMultilevel"/>
    <w:tmpl w:val="1B4C7874"/>
    <w:lvl w:ilvl="0" w:tplc="2A345F1A">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55C2F65"/>
    <w:multiLevelType w:val="hybridMultilevel"/>
    <w:tmpl w:val="E6F877BE"/>
    <w:lvl w:ilvl="0" w:tplc="24EA717E">
      <w:start w:val="1"/>
      <w:numFmt w:val="decimal"/>
      <w:lvlText w:val="%1."/>
      <w:lvlJc w:val="left"/>
      <w:pPr>
        <w:ind w:left="720" w:hanging="360"/>
      </w:pPr>
    </w:lvl>
    <w:lvl w:ilvl="1" w:tplc="712C04E4">
      <w:numFmt w:val="decimal"/>
      <w:lvlText w:val=""/>
      <w:lvlJc w:val="left"/>
      <w:pPr>
        <w:ind w:left="0" w:firstLine="0"/>
      </w:pPr>
    </w:lvl>
    <w:lvl w:ilvl="2" w:tplc="EFF07972">
      <w:numFmt w:val="decimal"/>
      <w:lvlText w:val=""/>
      <w:lvlJc w:val="left"/>
      <w:pPr>
        <w:ind w:left="0" w:firstLine="0"/>
      </w:pPr>
    </w:lvl>
    <w:lvl w:ilvl="3" w:tplc="7032B284">
      <w:numFmt w:val="decimal"/>
      <w:lvlText w:val=""/>
      <w:lvlJc w:val="left"/>
      <w:pPr>
        <w:ind w:left="0" w:firstLine="0"/>
      </w:pPr>
    </w:lvl>
    <w:lvl w:ilvl="4" w:tplc="E9805236">
      <w:numFmt w:val="decimal"/>
      <w:lvlText w:val=""/>
      <w:lvlJc w:val="left"/>
      <w:pPr>
        <w:ind w:left="0" w:firstLine="0"/>
      </w:pPr>
    </w:lvl>
    <w:lvl w:ilvl="5" w:tplc="565ED17C">
      <w:numFmt w:val="decimal"/>
      <w:lvlText w:val=""/>
      <w:lvlJc w:val="left"/>
      <w:pPr>
        <w:ind w:left="0" w:firstLine="0"/>
      </w:pPr>
    </w:lvl>
    <w:lvl w:ilvl="6" w:tplc="1858407C">
      <w:numFmt w:val="decimal"/>
      <w:lvlText w:val=""/>
      <w:lvlJc w:val="left"/>
      <w:pPr>
        <w:ind w:left="0" w:firstLine="0"/>
      </w:pPr>
    </w:lvl>
    <w:lvl w:ilvl="7" w:tplc="2A7AD56A">
      <w:numFmt w:val="decimal"/>
      <w:lvlText w:val=""/>
      <w:lvlJc w:val="left"/>
      <w:pPr>
        <w:ind w:left="0" w:firstLine="0"/>
      </w:pPr>
    </w:lvl>
    <w:lvl w:ilvl="8" w:tplc="E4F41376">
      <w:numFmt w:val="decimal"/>
      <w:lvlText w:val=""/>
      <w:lvlJc w:val="left"/>
      <w:pPr>
        <w:ind w:left="0" w:firstLine="0"/>
      </w:pPr>
    </w:lvl>
  </w:abstractNum>
  <w:abstractNum w:abstractNumId="19"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1B4D1E17"/>
    <w:multiLevelType w:val="hybridMultilevel"/>
    <w:tmpl w:val="AD483706"/>
    <w:lvl w:ilvl="0" w:tplc="459035A0">
      <w:start w:val="1"/>
      <w:numFmt w:val="bullet"/>
      <w:lvlText w:val=""/>
      <w:lvlJc w:val="left"/>
      <w:pPr>
        <w:ind w:left="1494" w:hanging="360"/>
      </w:pPr>
      <w:rPr>
        <w:rFonts w:ascii="Symbol" w:hAnsi="Symbol" w:hint="default"/>
        <w:b w:val="0"/>
        <w:bCs/>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21" w15:restartNumberingAfterBreak="0">
    <w:nsid w:val="251963B4"/>
    <w:multiLevelType w:val="hybridMultilevel"/>
    <w:tmpl w:val="64BE6128"/>
    <w:lvl w:ilvl="0" w:tplc="EC0E5BAC">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BB33D9E"/>
    <w:multiLevelType w:val="hybridMultilevel"/>
    <w:tmpl w:val="2FF65312"/>
    <w:lvl w:ilvl="0" w:tplc="EC0E5BAC">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CE766A3"/>
    <w:multiLevelType w:val="hybridMultilevel"/>
    <w:tmpl w:val="9E1E6036"/>
    <w:lvl w:ilvl="0" w:tplc="6BDA2002">
      <w:start w:val="1"/>
      <w:numFmt w:val="decimal"/>
      <w:lvlText w:val="%1."/>
      <w:lvlJc w:val="left"/>
      <w:pPr>
        <w:ind w:left="720" w:hanging="360"/>
      </w:pPr>
    </w:lvl>
    <w:lvl w:ilvl="1" w:tplc="3F228C2A">
      <w:numFmt w:val="decimal"/>
      <w:lvlText w:val=""/>
      <w:lvlJc w:val="left"/>
    </w:lvl>
    <w:lvl w:ilvl="2" w:tplc="9A0E81B0">
      <w:numFmt w:val="decimal"/>
      <w:lvlText w:val=""/>
      <w:lvlJc w:val="left"/>
    </w:lvl>
    <w:lvl w:ilvl="3" w:tplc="CB94A3A6">
      <w:numFmt w:val="decimal"/>
      <w:lvlText w:val=""/>
      <w:lvlJc w:val="left"/>
    </w:lvl>
    <w:lvl w:ilvl="4" w:tplc="9AF413C6">
      <w:numFmt w:val="decimal"/>
      <w:lvlText w:val=""/>
      <w:lvlJc w:val="left"/>
    </w:lvl>
    <w:lvl w:ilvl="5" w:tplc="CF9659F4">
      <w:numFmt w:val="decimal"/>
      <w:lvlText w:val=""/>
      <w:lvlJc w:val="left"/>
    </w:lvl>
    <w:lvl w:ilvl="6" w:tplc="828EE566">
      <w:numFmt w:val="decimal"/>
      <w:lvlText w:val=""/>
      <w:lvlJc w:val="left"/>
    </w:lvl>
    <w:lvl w:ilvl="7" w:tplc="3558DC3C">
      <w:numFmt w:val="decimal"/>
      <w:lvlText w:val=""/>
      <w:lvlJc w:val="left"/>
    </w:lvl>
    <w:lvl w:ilvl="8" w:tplc="9E6627D2">
      <w:numFmt w:val="decimal"/>
      <w:lvlText w:val=""/>
      <w:lvlJc w:val="left"/>
    </w:lvl>
  </w:abstractNum>
  <w:abstractNum w:abstractNumId="25" w15:restartNumberingAfterBreak="0">
    <w:nsid w:val="2D7518AF"/>
    <w:multiLevelType w:val="hybridMultilevel"/>
    <w:tmpl w:val="54CA4316"/>
    <w:lvl w:ilvl="0" w:tplc="EC0E5BAC">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34107EB4"/>
    <w:multiLevelType w:val="multilevel"/>
    <w:tmpl w:val="3728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7A38E1"/>
    <w:multiLevelType w:val="hybridMultilevel"/>
    <w:tmpl w:val="0B0C3820"/>
    <w:lvl w:ilvl="0" w:tplc="1E80751A">
      <w:start w:val="1"/>
      <w:numFmt w:val="decimal"/>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29" w15:restartNumberingAfterBreak="0">
    <w:nsid w:val="37782676"/>
    <w:multiLevelType w:val="hybridMultilevel"/>
    <w:tmpl w:val="623619A0"/>
    <w:lvl w:ilvl="0" w:tplc="8A10169E">
      <w:start w:val="1"/>
      <w:numFmt w:val="bullet"/>
      <w:lvlText w:val="-"/>
      <w:lvlJc w:val="left"/>
      <w:pPr>
        <w:ind w:left="720" w:hanging="360"/>
      </w:pPr>
    </w:lvl>
    <w:lvl w:ilvl="1" w:tplc="F47E40F4">
      <w:numFmt w:val="decimal"/>
      <w:lvlText w:val=""/>
      <w:lvlJc w:val="left"/>
      <w:pPr>
        <w:ind w:left="0" w:firstLine="0"/>
      </w:pPr>
    </w:lvl>
    <w:lvl w:ilvl="2" w:tplc="47EA4EEE">
      <w:numFmt w:val="decimal"/>
      <w:lvlText w:val=""/>
      <w:lvlJc w:val="left"/>
      <w:pPr>
        <w:ind w:left="0" w:firstLine="0"/>
      </w:pPr>
    </w:lvl>
    <w:lvl w:ilvl="3" w:tplc="6F7677F8">
      <w:numFmt w:val="decimal"/>
      <w:lvlText w:val=""/>
      <w:lvlJc w:val="left"/>
      <w:pPr>
        <w:ind w:left="0" w:firstLine="0"/>
      </w:pPr>
    </w:lvl>
    <w:lvl w:ilvl="4" w:tplc="FB06A986">
      <w:numFmt w:val="decimal"/>
      <w:lvlText w:val=""/>
      <w:lvlJc w:val="left"/>
      <w:pPr>
        <w:ind w:left="0" w:firstLine="0"/>
      </w:pPr>
    </w:lvl>
    <w:lvl w:ilvl="5" w:tplc="E444B782">
      <w:numFmt w:val="decimal"/>
      <w:lvlText w:val=""/>
      <w:lvlJc w:val="left"/>
      <w:pPr>
        <w:ind w:left="0" w:firstLine="0"/>
      </w:pPr>
    </w:lvl>
    <w:lvl w:ilvl="6" w:tplc="A4D883DE">
      <w:numFmt w:val="decimal"/>
      <w:lvlText w:val=""/>
      <w:lvlJc w:val="left"/>
      <w:pPr>
        <w:ind w:left="0" w:firstLine="0"/>
      </w:pPr>
    </w:lvl>
    <w:lvl w:ilvl="7" w:tplc="535C88C4">
      <w:numFmt w:val="decimal"/>
      <w:lvlText w:val=""/>
      <w:lvlJc w:val="left"/>
      <w:pPr>
        <w:ind w:left="0" w:firstLine="0"/>
      </w:pPr>
    </w:lvl>
    <w:lvl w:ilvl="8" w:tplc="36640EC4">
      <w:numFmt w:val="decimal"/>
      <w:lvlText w:val=""/>
      <w:lvlJc w:val="left"/>
      <w:pPr>
        <w:ind w:left="0" w:firstLine="0"/>
      </w:pPr>
    </w:lvl>
  </w:abstractNum>
  <w:abstractNum w:abstractNumId="30" w15:restartNumberingAfterBreak="0">
    <w:nsid w:val="38961CED"/>
    <w:multiLevelType w:val="hybridMultilevel"/>
    <w:tmpl w:val="E918EAE2"/>
    <w:lvl w:ilvl="0" w:tplc="698691E8">
      <w:start w:val="1"/>
      <w:numFmt w:val="bullet"/>
      <w:lvlText w:val="-"/>
      <w:lvlJc w:val="left"/>
      <w:pPr>
        <w:ind w:left="720" w:hanging="360"/>
      </w:pPr>
    </w:lvl>
    <w:lvl w:ilvl="1" w:tplc="FC2EF7F2">
      <w:numFmt w:val="decimal"/>
      <w:lvlText w:val=""/>
      <w:lvlJc w:val="left"/>
      <w:pPr>
        <w:ind w:left="0" w:firstLine="0"/>
      </w:pPr>
    </w:lvl>
    <w:lvl w:ilvl="2" w:tplc="CB56269C">
      <w:numFmt w:val="decimal"/>
      <w:lvlText w:val=""/>
      <w:lvlJc w:val="left"/>
      <w:pPr>
        <w:ind w:left="0" w:firstLine="0"/>
      </w:pPr>
    </w:lvl>
    <w:lvl w:ilvl="3" w:tplc="9C82D724">
      <w:numFmt w:val="decimal"/>
      <w:lvlText w:val=""/>
      <w:lvlJc w:val="left"/>
      <w:pPr>
        <w:ind w:left="0" w:firstLine="0"/>
      </w:pPr>
    </w:lvl>
    <w:lvl w:ilvl="4" w:tplc="29061918">
      <w:numFmt w:val="decimal"/>
      <w:lvlText w:val=""/>
      <w:lvlJc w:val="left"/>
      <w:pPr>
        <w:ind w:left="0" w:firstLine="0"/>
      </w:pPr>
    </w:lvl>
    <w:lvl w:ilvl="5" w:tplc="0FAC8608">
      <w:numFmt w:val="decimal"/>
      <w:lvlText w:val=""/>
      <w:lvlJc w:val="left"/>
      <w:pPr>
        <w:ind w:left="0" w:firstLine="0"/>
      </w:pPr>
    </w:lvl>
    <w:lvl w:ilvl="6" w:tplc="74B00486">
      <w:numFmt w:val="decimal"/>
      <w:lvlText w:val=""/>
      <w:lvlJc w:val="left"/>
      <w:pPr>
        <w:ind w:left="0" w:firstLine="0"/>
      </w:pPr>
    </w:lvl>
    <w:lvl w:ilvl="7" w:tplc="DDA6C186">
      <w:numFmt w:val="decimal"/>
      <w:lvlText w:val=""/>
      <w:lvlJc w:val="left"/>
      <w:pPr>
        <w:ind w:left="0" w:firstLine="0"/>
      </w:pPr>
    </w:lvl>
    <w:lvl w:ilvl="8" w:tplc="E44AB0F2">
      <w:numFmt w:val="decimal"/>
      <w:lvlText w:val=""/>
      <w:lvlJc w:val="left"/>
      <w:pPr>
        <w:ind w:left="0" w:firstLine="0"/>
      </w:pPr>
    </w:lvl>
  </w:abstractNum>
  <w:abstractNum w:abstractNumId="31"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2" w15:restartNumberingAfterBreak="0">
    <w:nsid w:val="406E0C24"/>
    <w:multiLevelType w:val="hybridMultilevel"/>
    <w:tmpl w:val="DDDCF1E2"/>
    <w:lvl w:ilvl="0" w:tplc="00A63BBC">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32239AD"/>
    <w:multiLevelType w:val="hybridMultilevel"/>
    <w:tmpl w:val="CCF42F38"/>
    <w:lvl w:ilvl="0" w:tplc="C268AF38">
      <w:start w:val="1"/>
      <w:numFmt w:val="bullet"/>
      <w:lvlText w:val="-"/>
      <w:lvlJc w:val="left"/>
      <w:pPr>
        <w:ind w:left="720" w:hanging="360"/>
      </w:pPr>
    </w:lvl>
    <w:lvl w:ilvl="1" w:tplc="7BE8F652">
      <w:numFmt w:val="decimal"/>
      <w:lvlText w:val=""/>
      <w:lvlJc w:val="left"/>
    </w:lvl>
    <w:lvl w:ilvl="2" w:tplc="31364B8E">
      <w:numFmt w:val="decimal"/>
      <w:lvlText w:val=""/>
      <w:lvlJc w:val="left"/>
    </w:lvl>
    <w:lvl w:ilvl="3" w:tplc="01B61B74">
      <w:numFmt w:val="decimal"/>
      <w:lvlText w:val=""/>
      <w:lvlJc w:val="left"/>
    </w:lvl>
    <w:lvl w:ilvl="4" w:tplc="93ACCD12">
      <w:numFmt w:val="decimal"/>
      <w:lvlText w:val=""/>
      <w:lvlJc w:val="left"/>
    </w:lvl>
    <w:lvl w:ilvl="5" w:tplc="A88EF442">
      <w:numFmt w:val="decimal"/>
      <w:lvlText w:val=""/>
      <w:lvlJc w:val="left"/>
    </w:lvl>
    <w:lvl w:ilvl="6" w:tplc="4F24A1A2">
      <w:numFmt w:val="decimal"/>
      <w:lvlText w:val=""/>
      <w:lvlJc w:val="left"/>
    </w:lvl>
    <w:lvl w:ilvl="7" w:tplc="39969392">
      <w:numFmt w:val="decimal"/>
      <w:lvlText w:val=""/>
      <w:lvlJc w:val="left"/>
    </w:lvl>
    <w:lvl w:ilvl="8" w:tplc="EF08C938">
      <w:numFmt w:val="decimal"/>
      <w:lvlText w:val=""/>
      <w:lvlJc w:val="left"/>
    </w:lvl>
  </w:abstractNum>
  <w:abstractNum w:abstractNumId="34"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7647F61"/>
    <w:multiLevelType w:val="hybridMultilevel"/>
    <w:tmpl w:val="8AF45B22"/>
    <w:lvl w:ilvl="0" w:tplc="00A63BBC">
      <w:start w:val="1"/>
      <w:numFmt w:val="bullet"/>
      <w:lvlText w:val="•"/>
      <w:lvlJc w:val="left"/>
      <w:pPr>
        <w:ind w:left="1020" w:hanging="360"/>
      </w:pPr>
      <w:rPr>
        <w:rFonts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36"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7" w15:restartNumberingAfterBreak="0">
    <w:nsid w:val="48BC1870"/>
    <w:multiLevelType w:val="hybridMultilevel"/>
    <w:tmpl w:val="E6F877BE"/>
    <w:lvl w:ilvl="0" w:tplc="FFFFFFFF">
      <w:start w:val="1"/>
      <w:numFmt w:val="decimal"/>
      <w:lvlText w:val="%1."/>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38" w15:restartNumberingAfterBreak="0">
    <w:nsid w:val="512F4BC2"/>
    <w:multiLevelType w:val="hybridMultilevel"/>
    <w:tmpl w:val="1E481268"/>
    <w:lvl w:ilvl="0" w:tplc="EC0E5BAC">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5555866"/>
    <w:multiLevelType w:val="hybridMultilevel"/>
    <w:tmpl w:val="EDE64624"/>
    <w:lvl w:ilvl="0" w:tplc="D7EAAF80">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1" w15:restartNumberingAfterBreak="0">
    <w:nsid w:val="5C7A7A7F"/>
    <w:multiLevelType w:val="hybridMultilevel"/>
    <w:tmpl w:val="4282EFC0"/>
    <w:lvl w:ilvl="0" w:tplc="1B38999C">
      <w:start w:val="1"/>
      <w:numFmt w:val="decimal"/>
      <w:lvlText w:val="%1."/>
      <w:lvlJc w:val="left"/>
      <w:pPr>
        <w:ind w:left="720" w:hanging="360"/>
      </w:pPr>
    </w:lvl>
    <w:lvl w:ilvl="1" w:tplc="A2BC703A">
      <w:numFmt w:val="decimal"/>
      <w:lvlText w:val=""/>
      <w:lvlJc w:val="left"/>
    </w:lvl>
    <w:lvl w:ilvl="2" w:tplc="D7B4A358">
      <w:numFmt w:val="decimal"/>
      <w:lvlText w:val=""/>
      <w:lvlJc w:val="left"/>
    </w:lvl>
    <w:lvl w:ilvl="3" w:tplc="D7F6A4E2">
      <w:numFmt w:val="decimal"/>
      <w:lvlText w:val=""/>
      <w:lvlJc w:val="left"/>
    </w:lvl>
    <w:lvl w:ilvl="4" w:tplc="ECF631B6">
      <w:numFmt w:val="decimal"/>
      <w:lvlText w:val=""/>
      <w:lvlJc w:val="left"/>
    </w:lvl>
    <w:lvl w:ilvl="5" w:tplc="8FA41D94">
      <w:numFmt w:val="decimal"/>
      <w:lvlText w:val=""/>
      <w:lvlJc w:val="left"/>
    </w:lvl>
    <w:lvl w:ilvl="6" w:tplc="2B1AF94A">
      <w:numFmt w:val="decimal"/>
      <w:lvlText w:val=""/>
      <w:lvlJc w:val="left"/>
    </w:lvl>
    <w:lvl w:ilvl="7" w:tplc="1BF29566">
      <w:numFmt w:val="decimal"/>
      <w:lvlText w:val=""/>
      <w:lvlJc w:val="left"/>
    </w:lvl>
    <w:lvl w:ilvl="8" w:tplc="F160844C">
      <w:numFmt w:val="decimal"/>
      <w:lvlText w:val=""/>
      <w:lvlJc w:val="left"/>
    </w:lvl>
  </w:abstractNum>
  <w:abstractNum w:abstractNumId="42"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3" w15:restartNumberingAfterBreak="0">
    <w:nsid w:val="6D703DBD"/>
    <w:multiLevelType w:val="hybridMultilevel"/>
    <w:tmpl w:val="6DF4AA78"/>
    <w:lvl w:ilvl="0" w:tplc="2A345F1A">
      <w:start w:val="1"/>
      <w:numFmt w:val="bullet"/>
      <w:lvlText w:val="-"/>
      <w:lvlJc w:val="left"/>
      <w:pPr>
        <w:ind w:left="720" w:hanging="360"/>
      </w:pPr>
    </w:lvl>
    <w:lvl w:ilvl="1" w:tplc="E8467DCC">
      <w:numFmt w:val="decimal"/>
      <w:lvlText w:val=""/>
      <w:lvlJc w:val="left"/>
      <w:pPr>
        <w:ind w:left="0" w:firstLine="0"/>
      </w:pPr>
    </w:lvl>
    <w:lvl w:ilvl="2" w:tplc="A190B7CE">
      <w:numFmt w:val="decimal"/>
      <w:lvlText w:val=""/>
      <w:lvlJc w:val="left"/>
      <w:pPr>
        <w:ind w:left="0" w:firstLine="0"/>
      </w:pPr>
    </w:lvl>
    <w:lvl w:ilvl="3" w:tplc="E02A68B8">
      <w:numFmt w:val="decimal"/>
      <w:lvlText w:val=""/>
      <w:lvlJc w:val="left"/>
      <w:pPr>
        <w:ind w:left="0" w:firstLine="0"/>
      </w:pPr>
    </w:lvl>
    <w:lvl w:ilvl="4" w:tplc="BCD23FE4">
      <w:numFmt w:val="decimal"/>
      <w:lvlText w:val=""/>
      <w:lvlJc w:val="left"/>
      <w:pPr>
        <w:ind w:left="0" w:firstLine="0"/>
      </w:pPr>
    </w:lvl>
    <w:lvl w:ilvl="5" w:tplc="85E07C34">
      <w:numFmt w:val="decimal"/>
      <w:lvlText w:val=""/>
      <w:lvlJc w:val="left"/>
      <w:pPr>
        <w:ind w:left="0" w:firstLine="0"/>
      </w:pPr>
    </w:lvl>
    <w:lvl w:ilvl="6" w:tplc="592A1EC8">
      <w:numFmt w:val="decimal"/>
      <w:lvlText w:val=""/>
      <w:lvlJc w:val="left"/>
      <w:pPr>
        <w:ind w:left="0" w:firstLine="0"/>
      </w:pPr>
    </w:lvl>
    <w:lvl w:ilvl="7" w:tplc="63B80B82">
      <w:numFmt w:val="decimal"/>
      <w:lvlText w:val=""/>
      <w:lvlJc w:val="left"/>
      <w:pPr>
        <w:ind w:left="0" w:firstLine="0"/>
      </w:pPr>
    </w:lvl>
    <w:lvl w:ilvl="8" w:tplc="D8DADF80">
      <w:numFmt w:val="decimal"/>
      <w:lvlText w:val=""/>
      <w:lvlJc w:val="left"/>
      <w:pPr>
        <w:ind w:left="0" w:firstLine="0"/>
      </w:pPr>
    </w:lvl>
  </w:abstractNum>
  <w:abstractNum w:abstractNumId="44"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2B90358"/>
    <w:multiLevelType w:val="hybridMultilevel"/>
    <w:tmpl w:val="FB349CD8"/>
    <w:lvl w:ilvl="0" w:tplc="2A345F1A">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36B13F0"/>
    <w:multiLevelType w:val="hybridMultilevel"/>
    <w:tmpl w:val="2676D8C6"/>
    <w:lvl w:ilvl="0" w:tplc="CC4C0842">
      <w:start w:val="1"/>
      <w:numFmt w:val="decimal"/>
      <w:lvlText w:val="%1."/>
      <w:lvlJc w:val="left"/>
      <w:pPr>
        <w:ind w:left="720" w:hanging="360"/>
      </w:pPr>
    </w:lvl>
    <w:lvl w:ilvl="1" w:tplc="3002165A">
      <w:numFmt w:val="decimal"/>
      <w:lvlText w:val=""/>
      <w:lvlJc w:val="left"/>
      <w:pPr>
        <w:ind w:left="0" w:firstLine="0"/>
      </w:pPr>
    </w:lvl>
    <w:lvl w:ilvl="2" w:tplc="024A14B6">
      <w:numFmt w:val="decimal"/>
      <w:lvlText w:val=""/>
      <w:lvlJc w:val="left"/>
      <w:pPr>
        <w:ind w:left="0" w:firstLine="0"/>
      </w:pPr>
    </w:lvl>
    <w:lvl w:ilvl="3" w:tplc="EC16A1FE">
      <w:numFmt w:val="decimal"/>
      <w:lvlText w:val=""/>
      <w:lvlJc w:val="left"/>
      <w:pPr>
        <w:ind w:left="0" w:firstLine="0"/>
      </w:pPr>
    </w:lvl>
    <w:lvl w:ilvl="4" w:tplc="026C2F18">
      <w:numFmt w:val="decimal"/>
      <w:lvlText w:val=""/>
      <w:lvlJc w:val="left"/>
      <w:pPr>
        <w:ind w:left="0" w:firstLine="0"/>
      </w:pPr>
    </w:lvl>
    <w:lvl w:ilvl="5" w:tplc="065AE732">
      <w:numFmt w:val="decimal"/>
      <w:lvlText w:val=""/>
      <w:lvlJc w:val="left"/>
      <w:pPr>
        <w:ind w:left="0" w:firstLine="0"/>
      </w:pPr>
    </w:lvl>
    <w:lvl w:ilvl="6" w:tplc="13167120">
      <w:numFmt w:val="decimal"/>
      <w:lvlText w:val=""/>
      <w:lvlJc w:val="left"/>
      <w:pPr>
        <w:ind w:left="0" w:firstLine="0"/>
      </w:pPr>
    </w:lvl>
    <w:lvl w:ilvl="7" w:tplc="6B180AC8">
      <w:numFmt w:val="decimal"/>
      <w:lvlText w:val=""/>
      <w:lvlJc w:val="left"/>
      <w:pPr>
        <w:ind w:left="0" w:firstLine="0"/>
      </w:pPr>
    </w:lvl>
    <w:lvl w:ilvl="8" w:tplc="06C4EBEE">
      <w:numFmt w:val="decimal"/>
      <w:lvlText w:val=""/>
      <w:lvlJc w:val="left"/>
      <w:pPr>
        <w:ind w:left="0" w:firstLine="0"/>
      </w:pPr>
    </w:lvl>
  </w:abstractNum>
  <w:abstractNum w:abstractNumId="47" w15:restartNumberingAfterBreak="0">
    <w:nsid w:val="73FF5BA8"/>
    <w:multiLevelType w:val="multilevel"/>
    <w:tmpl w:val="EB329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44976A1"/>
    <w:multiLevelType w:val="hybridMultilevel"/>
    <w:tmpl w:val="8124C0FA"/>
    <w:lvl w:ilvl="0" w:tplc="D7EAAF80">
      <w:start w:val="1"/>
      <w:numFmt w:val="bullet"/>
      <w:lvlText w:val="-"/>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B5D753C"/>
    <w:multiLevelType w:val="multilevel"/>
    <w:tmpl w:val="C4EE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871B6D"/>
    <w:multiLevelType w:val="hybridMultilevel"/>
    <w:tmpl w:val="DC1002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CBF0AE9"/>
    <w:multiLevelType w:val="hybridMultilevel"/>
    <w:tmpl w:val="D6F27B60"/>
    <w:lvl w:ilvl="0" w:tplc="2A345F1A">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3" w15:restartNumberingAfterBreak="0">
    <w:nsid w:val="7DE229B0"/>
    <w:multiLevelType w:val="hybridMultilevel"/>
    <w:tmpl w:val="21DA055C"/>
    <w:lvl w:ilvl="0" w:tplc="E0FE243E">
      <w:start w:val="1"/>
      <w:numFmt w:val="bullet"/>
      <w:lvlText w:val="-"/>
      <w:lvlJc w:val="left"/>
      <w:pPr>
        <w:ind w:left="720" w:hanging="360"/>
      </w:pPr>
    </w:lvl>
    <w:lvl w:ilvl="1" w:tplc="D8609A8C">
      <w:numFmt w:val="decimal"/>
      <w:lvlText w:val=""/>
      <w:lvlJc w:val="left"/>
      <w:pPr>
        <w:ind w:left="0" w:firstLine="0"/>
      </w:pPr>
    </w:lvl>
    <w:lvl w:ilvl="2" w:tplc="912CEADC">
      <w:numFmt w:val="decimal"/>
      <w:lvlText w:val=""/>
      <w:lvlJc w:val="left"/>
      <w:pPr>
        <w:ind w:left="0" w:firstLine="0"/>
      </w:pPr>
    </w:lvl>
    <w:lvl w:ilvl="3" w:tplc="7B643F96">
      <w:numFmt w:val="decimal"/>
      <w:lvlText w:val=""/>
      <w:lvlJc w:val="left"/>
      <w:pPr>
        <w:ind w:left="0" w:firstLine="0"/>
      </w:pPr>
    </w:lvl>
    <w:lvl w:ilvl="4" w:tplc="E5885470">
      <w:numFmt w:val="decimal"/>
      <w:lvlText w:val=""/>
      <w:lvlJc w:val="left"/>
      <w:pPr>
        <w:ind w:left="0" w:firstLine="0"/>
      </w:pPr>
    </w:lvl>
    <w:lvl w:ilvl="5" w:tplc="B0E825BA">
      <w:numFmt w:val="decimal"/>
      <w:lvlText w:val=""/>
      <w:lvlJc w:val="left"/>
      <w:pPr>
        <w:ind w:left="0" w:firstLine="0"/>
      </w:pPr>
    </w:lvl>
    <w:lvl w:ilvl="6" w:tplc="BE7AE9D6">
      <w:numFmt w:val="decimal"/>
      <w:lvlText w:val=""/>
      <w:lvlJc w:val="left"/>
      <w:pPr>
        <w:ind w:left="0" w:firstLine="0"/>
      </w:pPr>
    </w:lvl>
    <w:lvl w:ilvl="7" w:tplc="505657B8">
      <w:numFmt w:val="decimal"/>
      <w:lvlText w:val=""/>
      <w:lvlJc w:val="left"/>
      <w:pPr>
        <w:ind w:left="0" w:firstLine="0"/>
      </w:pPr>
    </w:lvl>
    <w:lvl w:ilvl="8" w:tplc="8BCCA3E4">
      <w:numFmt w:val="decimal"/>
      <w:lvlText w:val=""/>
      <w:lvlJc w:val="left"/>
      <w:pPr>
        <w:ind w:left="0" w:firstLine="0"/>
      </w:pPr>
    </w:lvl>
  </w:abstractNum>
  <w:abstractNum w:abstractNumId="54" w15:restartNumberingAfterBreak="0">
    <w:nsid w:val="7F581DF3"/>
    <w:multiLevelType w:val="hybridMultilevel"/>
    <w:tmpl w:val="72DE4B48"/>
    <w:lvl w:ilvl="0" w:tplc="D7EAAF80">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930244">
    <w:abstractNumId w:val="40"/>
  </w:num>
  <w:num w:numId="2" w16cid:durableId="186531861">
    <w:abstractNumId w:val="15"/>
  </w:num>
  <w:num w:numId="3" w16cid:durableId="2069379550">
    <w:abstractNumId w:val="10"/>
  </w:num>
  <w:num w:numId="4" w16cid:durableId="482046979">
    <w:abstractNumId w:val="44"/>
  </w:num>
  <w:num w:numId="5" w16cid:durableId="1143042182">
    <w:abstractNumId w:val="19"/>
  </w:num>
  <w:num w:numId="6" w16cid:durableId="1151605441">
    <w:abstractNumId w:val="31"/>
  </w:num>
  <w:num w:numId="7" w16cid:durableId="762336538">
    <w:abstractNumId w:val="36"/>
  </w:num>
  <w:num w:numId="8" w16cid:durableId="852036040">
    <w:abstractNumId w:val="9"/>
  </w:num>
  <w:num w:numId="9" w16cid:durableId="1249080019">
    <w:abstractNumId w:val="7"/>
  </w:num>
  <w:num w:numId="10" w16cid:durableId="290984730">
    <w:abstractNumId w:val="6"/>
  </w:num>
  <w:num w:numId="11" w16cid:durableId="1685787799">
    <w:abstractNumId w:val="5"/>
  </w:num>
  <w:num w:numId="12" w16cid:durableId="317542925">
    <w:abstractNumId w:val="4"/>
  </w:num>
  <w:num w:numId="13" w16cid:durableId="249849760">
    <w:abstractNumId w:val="8"/>
  </w:num>
  <w:num w:numId="14" w16cid:durableId="937913107">
    <w:abstractNumId w:val="3"/>
  </w:num>
  <w:num w:numId="15" w16cid:durableId="1030645864">
    <w:abstractNumId w:val="2"/>
  </w:num>
  <w:num w:numId="16" w16cid:durableId="513612389">
    <w:abstractNumId w:val="1"/>
  </w:num>
  <w:num w:numId="17" w16cid:durableId="47269146">
    <w:abstractNumId w:val="0"/>
  </w:num>
  <w:num w:numId="18" w16cid:durableId="1697584811">
    <w:abstractNumId w:val="22"/>
  </w:num>
  <w:num w:numId="19" w16cid:durableId="794178339">
    <w:abstractNumId w:val="26"/>
  </w:num>
  <w:num w:numId="20" w16cid:durableId="1542546964">
    <w:abstractNumId w:val="42"/>
  </w:num>
  <w:num w:numId="21" w16cid:durableId="1667317570">
    <w:abstractNumId w:val="34"/>
  </w:num>
  <w:num w:numId="22" w16cid:durableId="879394253">
    <w:abstractNumId w:val="12"/>
  </w:num>
  <w:num w:numId="23" w16cid:durableId="628824988">
    <w:abstractNumId w:val="52"/>
  </w:num>
  <w:num w:numId="24" w16cid:durableId="2025397604">
    <w:abstractNumId w:val="13"/>
  </w:num>
  <w:num w:numId="25" w16cid:durableId="1716850536">
    <w:abstractNumId w:val="41"/>
    <w:lvlOverride w:ilvl="0">
      <w:startOverride w:val="1"/>
    </w:lvlOverride>
  </w:num>
  <w:num w:numId="26" w16cid:durableId="46296834">
    <w:abstractNumId w:val="27"/>
  </w:num>
  <w:num w:numId="27" w16cid:durableId="564997256">
    <w:abstractNumId w:val="20"/>
  </w:num>
  <w:num w:numId="28" w16cid:durableId="1259487268">
    <w:abstractNumId w:val="13"/>
  </w:num>
  <w:num w:numId="29" w16cid:durableId="1800413017">
    <w:abstractNumId w:val="35"/>
  </w:num>
  <w:num w:numId="30" w16cid:durableId="149103577">
    <w:abstractNumId w:val="43"/>
  </w:num>
  <w:num w:numId="31" w16cid:durableId="8223744">
    <w:abstractNumId w:val="18"/>
    <w:lvlOverride w:ilvl="0">
      <w:startOverride w:val="1"/>
    </w:lvlOverride>
    <w:lvlOverride w:ilvl="1"/>
    <w:lvlOverride w:ilvl="2"/>
    <w:lvlOverride w:ilvl="3"/>
    <w:lvlOverride w:ilvl="4"/>
    <w:lvlOverride w:ilvl="5"/>
    <w:lvlOverride w:ilvl="6"/>
    <w:lvlOverride w:ilvl="7"/>
    <w:lvlOverride w:ilvl="8"/>
  </w:num>
  <w:num w:numId="32" w16cid:durableId="541985136">
    <w:abstractNumId w:val="18"/>
  </w:num>
  <w:num w:numId="33" w16cid:durableId="1203517754">
    <w:abstractNumId w:val="37"/>
  </w:num>
  <w:num w:numId="34" w16cid:durableId="1354500861">
    <w:abstractNumId w:val="33"/>
    <w:lvlOverride w:ilvl="0">
      <w:startOverride w:val="1"/>
    </w:lvlOverride>
  </w:num>
  <w:num w:numId="35" w16cid:durableId="1734352208">
    <w:abstractNumId w:val="24"/>
    <w:lvlOverride w:ilvl="0">
      <w:startOverride w:val="1"/>
    </w:lvlOverride>
  </w:num>
  <w:num w:numId="36" w16cid:durableId="926503291">
    <w:abstractNumId w:val="17"/>
  </w:num>
  <w:num w:numId="37" w16cid:durableId="643202159">
    <w:abstractNumId w:val="45"/>
  </w:num>
  <w:num w:numId="38" w16cid:durableId="379089296">
    <w:abstractNumId w:val="50"/>
  </w:num>
  <w:num w:numId="39" w16cid:durableId="1035354085">
    <w:abstractNumId w:val="51"/>
  </w:num>
  <w:num w:numId="40" w16cid:durableId="89813549">
    <w:abstractNumId w:val="32"/>
  </w:num>
  <w:num w:numId="41" w16cid:durableId="1184441138">
    <w:abstractNumId w:val="14"/>
    <w:lvlOverride w:ilvl="0">
      <w:startOverride w:val="1"/>
    </w:lvlOverride>
  </w:num>
  <w:num w:numId="42" w16cid:durableId="542402103">
    <w:abstractNumId w:val="14"/>
  </w:num>
  <w:num w:numId="43" w16cid:durableId="1260288923">
    <w:abstractNumId w:val="25"/>
  </w:num>
  <w:num w:numId="44" w16cid:durableId="764543133">
    <w:abstractNumId w:val="23"/>
  </w:num>
  <w:num w:numId="45" w16cid:durableId="1480342996">
    <w:abstractNumId w:val="21"/>
  </w:num>
  <w:num w:numId="46" w16cid:durableId="1073695543">
    <w:abstractNumId w:val="38"/>
  </w:num>
  <w:num w:numId="47" w16cid:durableId="1179975711">
    <w:abstractNumId w:val="48"/>
  </w:num>
  <w:num w:numId="48" w16cid:durableId="771320414">
    <w:abstractNumId w:val="39"/>
  </w:num>
  <w:num w:numId="49" w16cid:durableId="682902969">
    <w:abstractNumId w:val="11"/>
  </w:num>
  <w:num w:numId="50" w16cid:durableId="1999648314">
    <w:abstractNumId w:val="54"/>
  </w:num>
  <w:num w:numId="51" w16cid:durableId="1687058555">
    <w:abstractNumId w:val="30"/>
  </w:num>
  <w:num w:numId="52" w16cid:durableId="481577390">
    <w:abstractNumId w:val="46"/>
    <w:lvlOverride w:ilvl="0">
      <w:startOverride w:val="1"/>
    </w:lvlOverride>
    <w:lvlOverride w:ilvl="1"/>
    <w:lvlOverride w:ilvl="2"/>
    <w:lvlOverride w:ilvl="3"/>
    <w:lvlOverride w:ilvl="4"/>
    <w:lvlOverride w:ilvl="5"/>
    <w:lvlOverride w:ilvl="6"/>
    <w:lvlOverride w:ilvl="7"/>
    <w:lvlOverride w:ilvl="8"/>
  </w:num>
  <w:num w:numId="53" w16cid:durableId="1653489126">
    <w:abstractNumId w:val="29"/>
  </w:num>
  <w:num w:numId="54" w16cid:durableId="283780333">
    <w:abstractNumId w:val="53"/>
  </w:num>
  <w:num w:numId="55" w16cid:durableId="1751148403">
    <w:abstractNumId w:val="16"/>
  </w:num>
  <w:num w:numId="56" w16cid:durableId="1441298808">
    <w:abstractNumId w:val="47"/>
  </w:num>
  <w:num w:numId="57" w16cid:durableId="142703795">
    <w:abstractNumId w:val="49"/>
  </w:num>
  <w:num w:numId="58" w16cid:durableId="171989221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28F"/>
    <w:rsid w:val="00003790"/>
    <w:rsid w:val="000364C9"/>
    <w:rsid w:val="00040A4B"/>
    <w:rsid w:val="00061609"/>
    <w:rsid w:val="00064C8B"/>
    <w:rsid w:val="000715C2"/>
    <w:rsid w:val="000B207B"/>
    <w:rsid w:val="000D776A"/>
    <w:rsid w:val="000E048F"/>
    <w:rsid w:val="000E37A2"/>
    <w:rsid w:val="00106E97"/>
    <w:rsid w:val="00127F2C"/>
    <w:rsid w:val="00131898"/>
    <w:rsid w:val="00157221"/>
    <w:rsid w:val="0019096A"/>
    <w:rsid w:val="001D3C35"/>
    <w:rsid w:val="001D7E79"/>
    <w:rsid w:val="001E5E33"/>
    <w:rsid w:val="00205A9E"/>
    <w:rsid w:val="002104B1"/>
    <w:rsid w:val="00211B53"/>
    <w:rsid w:val="00277839"/>
    <w:rsid w:val="00287AB5"/>
    <w:rsid w:val="0029622E"/>
    <w:rsid w:val="002A5DF3"/>
    <w:rsid w:val="002B0027"/>
    <w:rsid w:val="002C7E65"/>
    <w:rsid w:val="00313FA9"/>
    <w:rsid w:val="00324B3B"/>
    <w:rsid w:val="003300A0"/>
    <w:rsid w:val="00357EE4"/>
    <w:rsid w:val="0036766A"/>
    <w:rsid w:val="00367DCA"/>
    <w:rsid w:val="003765F2"/>
    <w:rsid w:val="003A3E08"/>
    <w:rsid w:val="003F2A60"/>
    <w:rsid w:val="00456D7D"/>
    <w:rsid w:val="00460C92"/>
    <w:rsid w:val="004729DB"/>
    <w:rsid w:val="00497FFD"/>
    <w:rsid w:val="004A4D13"/>
    <w:rsid w:val="004A71D8"/>
    <w:rsid w:val="004F05B8"/>
    <w:rsid w:val="004F3A8D"/>
    <w:rsid w:val="00516962"/>
    <w:rsid w:val="005242C9"/>
    <w:rsid w:val="00541A34"/>
    <w:rsid w:val="00547217"/>
    <w:rsid w:val="00572934"/>
    <w:rsid w:val="00590355"/>
    <w:rsid w:val="005A5459"/>
    <w:rsid w:val="005D06EA"/>
    <w:rsid w:val="00645252"/>
    <w:rsid w:val="006554DE"/>
    <w:rsid w:val="00671BB2"/>
    <w:rsid w:val="00672E3C"/>
    <w:rsid w:val="006A6C32"/>
    <w:rsid w:val="006D3A38"/>
    <w:rsid w:val="006D3D74"/>
    <w:rsid w:val="00721F60"/>
    <w:rsid w:val="00734FD1"/>
    <w:rsid w:val="00766AD8"/>
    <w:rsid w:val="0077557C"/>
    <w:rsid w:val="007802A3"/>
    <w:rsid w:val="007A3746"/>
    <w:rsid w:val="007C7B83"/>
    <w:rsid w:val="007D4439"/>
    <w:rsid w:val="007E5E40"/>
    <w:rsid w:val="00804981"/>
    <w:rsid w:val="00817BBF"/>
    <w:rsid w:val="00822613"/>
    <w:rsid w:val="00824DCA"/>
    <w:rsid w:val="0083569A"/>
    <w:rsid w:val="0084664E"/>
    <w:rsid w:val="00852D0D"/>
    <w:rsid w:val="00855F30"/>
    <w:rsid w:val="0085641F"/>
    <w:rsid w:val="008A3035"/>
    <w:rsid w:val="008D0315"/>
    <w:rsid w:val="008E401C"/>
    <w:rsid w:val="009001D0"/>
    <w:rsid w:val="009007EC"/>
    <w:rsid w:val="0091732D"/>
    <w:rsid w:val="009352EF"/>
    <w:rsid w:val="0094106B"/>
    <w:rsid w:val="00947F7C"/>
    <w:rsid w:val="009731C0"/>
    <w:rsid w:val="00983FC6"/>
    <w:rsid w:val="00993761"/>
    <w:rsid w:val="009E097A"/>
    <w:rsid w:val="00A11633"/>
    <w:rsid w:val="00A22591"/>
    <w:rsid w:val="00A346A9"/>
    <w:rsid w:val="00A35E0C"/>
    <w:rsid w:val="00A52068"/>
    <w:rsid w:val="00A6336A"/>
    <w:rsid w:val="00A66D35"/>
    <w:rsid w:val="00A9204E"/>
    <w:rsid w:val="00A9411B"/>
    <w:rsid w:val="00AA391F"/>
    <w:rsid w:val="00AD1013"/>
    <w:rsid w:val="00AD22E1"/>
    <w:rsid w:val="00AE0287"/>
    <w:rsid w:val="00AE2F3A"/>
    <w:rsid w:val="00AF4542"/>
    <w:rsid w:val="00B00A3B"/>
    <w:rsid w:val="00B30FAB"/>
    <w:rsid w:val="00BA09FA"/>
    <w:rsid w:val="00BA31F3"/>
    <w:rsid w:val="00BA71CF"/>
    <w:rsid w:val="00BB06F0"/>
    <w:rsid w:val="00BC5374"/>
    <w:rsid w:val="00BE0651"/>
    <w:rsid w:val="00BE0C41"/>
    <w:rsid w:val="00C0161E"/>
    <w:rsid w:val="00C02DB2"/>
    <w:rsid w:val="00C40557"/>
    <w:rsid w:val="00C822C3"/>
    <w:rsid w:val="00C93972"/>
    <w:rsid w:val="00CA75A6"/>
    <w:rsid w:val="00CC6C80"/>
    <w:rsid w:val="00CD128F"/>
    <w:rsid w:val="00CD25AF"/>
    <w:rsid w:val="00CE5267"/>
    <w:rsid w:val="00CE7182"/>
    <w:rsid w:val="00D0300C"/>
    <w:rsid w:val="00D12D75"/>
    <w:rsid w:val="00D15ECF"/>
    <w:rsid w:val="00D22164"/>
    <w:rsid w:val="00D26F08"/>
    <w:rsid w:val="00D305C8"/>
    <w:rsid w:val="00D42DC1"/>
    <w:rsid w:val="00DD163A"/>
    <w:rsid w:val="00DF02AF"/>
    <w:rsid w:val="00E00A51"/>
    <w:rsid w:val="00E25D55"/>
    <w:rsid w:val="00E56F67"/>
    <w:rsid w:val="00E62BDD"/>
    <w:rsid w:val="00EE4F53"/>
    <w:rsid w:val="00EE6422"/>
    <w:rsid w:val="00EF4621"/>
    <w:rsid w:val="00F27C0D"/>
    <w:rsid w:val="00F335DA"/>
    <w:rsid w:val="00F370EF"/>
    <w:rsid w:val="00F37F1A"/>
    <w:rsid w:val="00F55E79"/>
    <w:rsid w:val="00F7085C"/>
    <w:rsid w:val="00F93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53B178"/>
  <w15:chartTrackingRefBased/>
  <w15:docId w15:val="{C4A6B49E-81AB-462D-BA0B-DC8F55873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64E"/>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 w:type="paragraph" w:styleId="ListParagraph">
    <w:name w:val="List Paragraph"/>
    <w:qFormat/>
    <w:rsid w:val="00CD128F"/>
    <w:rPr>
      <w:rFonts w:ascii="Arial" w:eastAsia="Arial" w:hAnsi="Arial" w:cs="Arial"/>
      <w:lang w:val="en-IN" w:eastAsia="en-IN"/>
    </w:rPr>
  </w:style>
  <w:style w:type="character" w:styleId="UnresolvedMention">
    <w:name w:val="Unresolved Mention"/>
    <w:basedOn w:val="DefaultParagraphFont"/>
    <w:uiPriority w:val="99"/>
    <w:semiHidden/>
    <w:unhideWhenUsed/>
    <w:rsid w:val="003300A0"/>
    <w:rPr>
      <w:color w:val="605E5C"/>
      <w:shd w:val="clear" w:color="auto" w:fill="E1DFDD"/>
    </w:rPr>
  </w:style>
  <w:style w:type="paragraph" w:styleId="NormalWeb">
    <w:name w:val="Normal (Web)"/>
    <w:basedOn w:val="Normal"/>
    <w:uiPriority w:val="99"/>
    <w:semiHidden/>
    <w:unhideWhenUsed/>
    <w:rsid w:val="004F05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colab.research.google.com" TargetMode="External"/><Relationship Id="rId47" Type="http://schemas.openxmlformats.org/officeDocument/2006/relationships/hyperlink" Target="https://seaborn.pydata.org/" TargetMode="External"/><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1.jp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yperlink" Target="https://www.python.org/" TargetMode="External"/><Relationship Id="rId45" Type="http://schemas.openxmlformats.org/officeDocument/2006/relationships/hyperlink" Target="https://pandas.pydata.org/" TargetMode="Externa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numpy.org/"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kaggle.com/datasets/ajisofyan/survey-lung-cancer"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scikit-learn.org/" TargetMode="External"/><Relationship Id="rId48" Type="http://schemas.openxmlformats.org/officeDocument/2006/relationships/hyperlink" Target="https://www.geeksforgeeks.org/machine-learning/machine-learning/" TargetMode="External"/><Relationship Id="rId8" Type="http://schemas.openxmlformats.org/officeDocument/2006/relationships/webSettings" Target="webSettings.xml"/><Relationship Id="rId51"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matplotlib.org/" TargetMode="External"/><Relationship Id="rId20" Type="http://schemas.openxmlformats.org/officeDocument/2006/relationships/image" Target="media/image9.png"/><Relationship Id="rId41" Type="http://schemas.openxmlformats.org/officeDocument/2006/relationships/hyperlink" Target="https://www.kaggle.com/datasets/ajisofyan/survey-lung-cancer"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ashish-mehta.medium.com/"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2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SIUR%20RAHAMAN\AppData\Local\Microsoft\Office\16.0\DTS\en-IN%7bAA4D07D9-918E-4908-82EF-9848D9CB51EC%7d\%7b5604DEDE-E0B0-4D1A-8EE3-B004C2A29CDE%7dTF2de6fc23-48e8-448b-960e-1bdc6e9248ab4ef8d1ac_win32-7424dd8ab5e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Props1.xml><?xml version="1.0" encoding="utf-8"?>
<ds:datastoreItem xmlns:ds="http://schemas.openxmlformats.org/officeDocument/2006/customXml" ds:itemID="{A354A2DF-65C7-47E2-A18E-5253ACE6DD79}">
  <ds:schemaRefs>
    <ds:schemaRef ds:uri="http://schemas.openxmlformats.org/officeDocument/2006/bibliography"/>
  </ds:schemaRefs>
</ds:datastoreItem>
</file>

<file path=customXml/itemProps2.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3.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{5604DEDE-E0B0-4D1A-8EE3-B004C2A29CDE}TF2de6fc23-48e8-448b-960e-1bdc6e9248ab4ef8d1ac_win32-7424dd8ab5ea</Template>
  <TotalTime>1051</TotalTime>
  <Pages>61</Pages>
  <Words>9444</Words>
  <Characters>53833</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MASIUR RAHAMAN</dc:creator>
  <cp:keywords/>
  <dc:description/>
  <cp:lastModifiedBy>masiur rahaman</cp:lastModifiedBy>
  <cp:revision>35</cp:revision>
  <dcterms:created xsi:type="dcterms:W3CDTF">2026-04-23T12:26:00Z</dcterms:created>
  <dcterms:modified xsi:type="dcterms:W3CDTF">2026-05-04T18:50:00Z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